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A94FCF3" w14:textId="77777777" w:rsidR="00326225" w:rsidRPr="00FE6E4E" w:rsidRDefault="00326225" w:rsidP="00326225">
      <w:pPr>
        <w:widowControl/>
        <w:spacing w:line="480" w:lineRule="auto"/>
        <w:jc w:val="center"/>
        <w:rPr>
          <w:rFonts w:ascii="Arial" w:eastAsiaTheme="majorEastAsia" w:hAnsi="Arial" w:cs="Arial"/>
        </w:rPr>
      </w:pPr>
      <w:bookmarkStart w:id="0" w:name="OLE_LINK1"/>
      <w:bookmarkStart w:id="1" w:name="OLE_LINK2"/>
      <w:bookmarkStart w:id="2" w:name="_Toc255484253"/>
    </w:p>
    <w:p w14:paraId="70B8E757" w14:textId="77777777" w:rsidR="00294C34" w:rsidRPr="00FE6E4E" w:rsidRDefault="00294C34" w:rsidP="00326225">
      <w:pPr>
        <w:widowControl/>
        <w:spacing w:line="480" w:lineRule="auto"/>
        <w:jc w:val="center"/>
        <w:rPr>
          <w:rFonts w:ascii="Arial" w:eastAsiaTheme="majorEastAsia" w:hAnsi="Arial" w:cs="Arial"/>
        </w:rPr>
      </w:pPr>
    </w:p>
    <w:p w14:paraId="008FF87C" w14:textId="77777777" w:rsidR="008A1F44" w:rsidRPr="00FE6E4E" w:rsidRDefault="008A1F44" w:rsidP="00326225">
      <w:pPr>
        <w:widowControl/>
        <w:spacing w:line="480" w:lineRule="auto"/>
        <w:jc w:val="center"/>
        <w:rPr>
          <w:rFonts w:ascii="Arial" w:eastAsiaTheme="majorEastAsia" w:hAnsi="Arial" w:cs="Arial"/>
        </w:rPr>
      </w:pPr>
    </w:p>
    <w:p w14:paraId="2E3C5489" w14:textId="77777777" w:rsidR="00326225" w:rsidRPr="00FE6E4E" w:rsidRDefault="000F5FE7" w:rsidP="006A0B13">
      <w:pPr>
        <w:jc w:val="center"/>
        <w:rPr>
          <w:rFonts w:ascii="Arial" w:eastAsiaTheme="majorEastAsia" w:hAnsi="Arial" w:cs="Arial"/>
          <w:b/>
          <w:sz w:val="56"/>
          <w:szCs w:val="44"/>
        </w:rPr>
      </w:pPr>
      <w:r w:rsidRPr="00FE6E4E">
        <w:rPr>
          <w:rFonts w:ascii="Arial" w:eastAsiaTheme="majorEastAsia" w:hAnsi="Arial" w:cs="Arial"/>
          <w:b/>
          <w:sz w:val="56"/>
          <w:szCs w:val="44"/>
        </w:rPr>
        <w:t>公司介绍</w:t>
      </w:r>
    </w:p>
    <w:p w14:paraId="5B83DB0B" w14:textId="77777777" w:rsidR="00326225" w:rsidRPr="00FE6E4E" w:rsidRDefault="00326225" w:rsidP="00326225">
      <w:pPr>
        <w:jc w:val="center"/>
        <w:rPr>
          <w:rFonts w:ascii="Arial" w:eastAsiaTheme="majorEastAsia" w:hAnsi="Arial" w:cs="Arial"/>
          <w:b/>
          <w:color w:val="000000"/>
          <w:sz w:val="44"/>
          <w:szCs w:val="36"/>
        </w:rPr>
      </w:pPr>
    </w:p>
    <w:p w14:paraId="6C772114" w14:textId="77777777" w:rsidR="00326225" w:rsidRPr="00FE6E4E" w:rsidRDefault="000E08E7" w:rsidP="00326225">
      <w:pPr>
        <w:widowControl/>
        <w:spacing w:line="360" w:lineRule="auto"/>
        <w:ind w:rightChars="46" w:right="97"/>
        <w:jc w:val="center"/>
        <w:rPr>
          <w:rFonts w:ascii="Arial" w:eastAsiaTheme="majorEastAsia" w:hAnsi="Arial" w:cs="Arial"/>
          <w:b/>
          <w:bCs/>
          <w:sz w:val="48"/>
          <w:szCs w:val="20"/>
        </w:rPr>
      </w:pPr>
      <w:r w:rsidRPr="00FE6E4E">
        <w:rPr>
          <w:rFonts w:ascii="Arial" w:eastAsiaTheme="majorEastAsia" w:hAnsi="Arial" w:cs="Arial"/>
          <w:b/>
          <w:bCs/>
          <w:noProof/>
          <w:sz w:val="48"/>
          <w:szCs w:val="20"/>
        </w:rPr>
        <mc:AlternateContent>
          <mc:Choice Requires="wps">
            <w:drawing>
              <wp:anchor distT="0" distB="0" distL="114300" distR="114300" simplePos="0" relativeHeight="251656704" behindDoc="0" locked="0" layoutInCell="1" allowOverlap="1" wp14:anchorId="424C2B86" wp14:editId="7F2E9B60">
                <wp:simplePos x="0" y="0"/>
                <wp:positionH relativeFrom="column">
                  <wp:posOffset>228600</wp:posOffset>
                </wp:positionH>
                <wp:positionV relativeFrom="paragraph">
                  <wp:posOffset>99060</wp:posOffset>
                </wp:positionV>
                <wp:extent cx="4806315" cy="0"/>
                <wp:effectExtent l="0" t="0" r="0" b="0"/>
                <wp:wrapNone/>
                <wp:docPr id="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315" cy="0"/>
                        </a:xfrm>
                        <a:prstGeom prst="straightConnector1">
                          <a:avLst/>
                        </a:prstGeom>
                        <a:noFill/>
                        <a:ln w="38100">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5" o:spid="_x0000_s1026" type="#_x0000_t32" style="position:absolute;margin-left:18pt;margin-top:7.8pt;width:378.4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" strokecolor="#f90" strokeweight="3pt"/>
            </w:pict>
          </mc:Fallback>
        </mc:AlternateContent>
      </w:r>
    </w:p>
    <w:p w14:paraId="313CE9F6" w14:textId="77777777" w:rsidR="00326225" w:rsidRPr="00FE6E4E" w:rsidRDefault="0077308C" w:rsidP="00326225">
      <w:pPr>
        <w:pStyle w:val="text0"/>
        <w:widowControl/>
        <w:adjustRightInd/>
        <w:spacing w:after="120"/>
        <w:jc w:val="center"/>
        <w:textAlignment w:val="auto"/>
        <w:rPr>
          <w:rFonts w:ascii="Arial" w:eastAsiaTheme="majorEastAsia" w:hAnsi="Arial" w:cs="Arial"/>
          <w:b/>
          <w:kern w:val="2"/>
          <w:sz w:val="30"/>
          <w:lang w:eastAsia="zh-CN"/>
        </w:rPr>
      </w:pPr>
      <w:r w:rsidRPr="00FE6E4E">
        <w:rPr>
          <w:rFonts w:ascii="Arial" w:eastAsiaTheme="majorEastAsia" w:hAnsi="Arial" w:cs="Arial"/>
          <w:b/>
          <w:kern w:val="2"/>
          <w:sz w:val="30"/>
          <w:lang w:eastAsia="zh-CN"/>
        </w:rPr>
        <w:t>201</w:t>
      </w:r>
      <w:r w:rsidR="00476C92" w:rsidRPr="00FE6E4E">
        <w:rPr>
          <w:rFonts w:ascii="Arial" w:eastAsiaTheme="majorEastAsia" w:hAnsi="Arial" w:cs="Arial"/>
          <w:b/>
          <w:kern w:val="2"/>
          <w:sz w:val="30"/>
          <w:lang w:eastAsia="zh-CN"/>
        </w:rPr>
        <w:t>7</w:t>
      </w:r>
      <w:r w:rsidR="00326225" w:rsidRPr="00FE6E4E">
        <w:rPr>
          <w:rFonts w:ascii="Arial" w:eastAsiaTheme="majorEastAsia" w:hAnsi="Arial" w:cs="Arial"/>
          <w:b/>
          <w:kern w:val="2"/>
          <w:sz w:val="30"/>
          <w:lang w:eastAsia="zh-CN"/>
        </w:rPr>
        <w:t>年</w:t>
      </w:r>
      <w:r w:rsidR="00476C92" w:rsidRPr="00FE6E4E">
        <w:rPr>
          <w:rFonts w:ascii="Arial" w:eastAsiaTheme="majorEastAsia" w:hAnsi="Arial" w:cs="Arial"/>
          <w:b/>
          <w:kern w:val="2"/>
          <w:sz w:val="30"/>
          <w:lang w:eastAsia="zh-CN"/>
        </w:rPr>
        <w:t>1</w:t>
      </w:r>
      <w:r w:rsidR="00326225" w:rsidRPr="00FE6E4E">
        <w:rPr>
          <w:rFonts w:ascii="Arial" w:eastAsiaTheme="majorEastAsia" w:hAnsi="Arial" w:cs="Arial"/>
          <w:b/>
          <w:kern w:val="2"/>
          <w:sz w:val="30"/>
          <w:lang w:eastAsia="zh-CN"/>
        </w:rPr>
        <w:t>月</w:t>
      </w:r>
    </w:p>
    <w:p w14:paraId="08E85936" w14:textId="77777777" w:rsidR="00326225" w:rsidRPr="00FE6E4E" w:rsidRDefault="00326225" w:rsidP="00326225">
      <w:pPr>
        <w:widowControl/>
        <w:spacing w:line="360" w:lineRule="auto"/>
        <w:ind w:rightChars="46" w:right="97"/>
        <w:jc w:val="center"/>
        <w:rPr>
          <w:rFonts w:ascii="Arial" w:eastAsiaTheme="majorEastAsia" w:hAnsi="Arial" w:cs="Arial"/>
          <w:b/>
          <w:bCs/>
          <w:sz w:val="48"/>
          <w:szCs w:val="20"/>
        </w:rPr>
      </w:pPr>
    </w:p>
    <w:p w14:paraId="54B33419" w14:textId="77777777" w:rsidR="00294C34" w:rsidRPr="00FE6E4E" w:rsidRDefault="00294C34" w:rsidP="00326225">
      <w:pPr>
        <w:widowControl/>
        <w:spacing w:line="360" w:lineRule="auto"/>
        <w:ind w:rightChars="46" w:right="97"/>
        <w:jc w:val="center"/>
        <w:rPr>
          <w:rFonts w:ascii="Arial" w:eastAsiaTheme="majorEastAsia" w:hAnsi="Arial" w:cs="Arial"/>
          <w:b/>
          <w:bCs/>
          <w:sz w:val="48"/>
          <w:szCs w:val="20"/>
        </w:rPr>
      </w:pPr>
    </w:p>
    <w:p w14:paraId="79E287DB" w14:textId="77777777" w:rsidR="00955452" w:rsidRPr="00FE6E4E" w:rsidRDefault="00955452" w:rsidP="00326225">
      <w:pPr>
        <w:widowControl/>
        <w:spacing w:line="360" w:lineRule="auto"/>
        <w:ind w:rightChars="46" w:right="97"/>
        <w:jc w:val="center"/>
        <w:rPr>
          <w:rFonts w:ascii="Arial" w:eastAsiaTheme="majorEastAsia" w:hAnsi="Arial" w:cs="Arial"/>
          <w:b/>
          <w:bCs/>
          <w:sz w:val="48"/>
          <w:szCs w:val="20"/>
        </w:rPr>
      </w:pPr>
    </w:p>
    <w:p w14:paraId="0282E887" w14:textId="77777777" w:rsidR="00B96D07" w:rsidRPr="00FE6E4E" w:rsidRDefault="00B96D07" w:rsidP="00326225">
      <w:pPr>
        <w:widowControl/>
        <w:spacing w:line="360" w:lineRule="auto"/>
        <w:ind w:rightChars="46" w:right="97"/>
        <w:jc w:val="center"/>
        <w:rPr>
          <w:rFonts w:ascii="Arial" w:eastAsiaTheme="majorEastAsia" w:hAnsi="Arial" w:cs="Arial"/>
          <w:b/>
          <w:bCs/>
          <w:sz w:val="48"/>
          <w:szCs w:val="20"/>
        </w:rPr>
      </w:pPr>
    </w:p>
    <w:p w14:paraId="731F4234" w14:textId="77777777" w:rsidR="00B96D07" w:rsidRPr="00FE6E4E" w:rsidRDefault="00B96D07" w:rsidP="00326225">
      <w:pPr>
        <w:widowControl/>
        <w:spacing w:line="360" w:lineRule="auto"/>
        <w:ind w:rightChars="46" w:right="97"/>
        <w:jc w:val="center"/>
        <w:rPr>
          <w:rFonts w:ascii="Arial" w:eastAsiaTheme="majorEastAsia" w:hAnsi="Arial" w:cs="Arial"/>
          <w:b/>
          <w:bCs/>
          <w:sz w:val="48"/>
          <w:szCs w:val="20"/>
        </w:rPr>
      </w:pPr>
    </w:p>
    <w:p w14:paraId="113BC9D2" w14:textId="77777777" w:rsidR="00B96D07" w:rsidRPr="00FE6E4E" w:rsidRDefault="00B96D07" w:rsidP="00326225">
      <w:pPr>
        <w:widowControl/>
        <w:spacing w:line="360" w:lineRule="auto"/>
        <w:ind w:rightChars="46" w:right="97"/>
        <w:jc w:val="center"/>
        <w:rPr>
          <w:rFonts w:ascii="Arial" w:eastAsiaTheme="majorEastAsia" w:hAnsi="Arial" w:cs="Arial"/>
          <w:b/>
          <w:bCs/>
          <w:sz w:val="48"/>
          <w:szCs w:val="20"/>
        </w:rPr>
      </w:pPr>
    </w:p>
    <w:p w14:paraId="3DBA2A52" w14:textId="77777777" w:rsidR="00B96D07" w:rsidRPr="00FE6E4E" w:rsidRDefault="00B96D07" w:rsidP="00326225">
      <w:pPr>
        <w:widowControl/>
        <w:spacing w:line="360" w:lineRule="auto"/>
        <w:ind w:rightChars="46" w:right="97"/>
        <w:jc w:val="center"/>
        <w:rPr>
          <w:rFonts w:ascii="Arial" w:eastAsiaTheme="majorEastAsia" w:hAnsi="Arial" w:cs="Arial"/>
          <w:b/>
          <w:bCs/>
          <w:sz w:val="48"/>
          <w:szCs w:val="20"/>
        </w:rPr>
      </w:pPr>
    </w:p>
    <w:p w14:paraId="29F66C00" w14:textId="77777777" w:rsidR="00B96D07" w:rsidRPr="00FE6E4E" w:rsidRDefault="00B96D07" w:rsidP="00326225">
      <w:pPr>
        <w:widowControl/>
        <w:spacing w:line="360" w:lineRule="auto"/>
        <w:ind w:rightChars="46" w:right="97"/>
        <w:jc w:val="center"/>
        <w:rPr>
          <w:rFonts w:ascii="Arial" w:eastAsiaTheme="majorEastAsia" w:hAnsi="Arial" w:cs="Arial"/>
          <w:b/>
          <w:bCs/>
          <w:sz w:val="48"/>
          <w:szCs w:val="20"/>
        </w:rPr>
      </w:pPr>
    </w:p>
    <w:p w14:paraId="6D99F82A" w14:textId="77777777" w:rsidR="00326225" w:rsidRPr="00FE6E4E" w:rsidRDefault="00326225" w:rsidP="00326225">
      <w:pPr>
        <w:pStyle w:val="afffb"/>
        <w:rPr>
          <w:rFonts w:ascii="Arial" w:eastAsiaTheme="majorEastAsia" w:hAnsi="Arial" w:cs="Arial"/>
          <w:sz w:val="32"/>
          <w:szCs w:val="32"/>
        </w:rPr>
      </w:pPr>
      <w:r w:rsidRPr="00FE6E4E">
        <w:rPr>
          <w:rFonts w:ascii="Arial" w:eastAsiaTheme="majorEastAsia" w:hAnsi="Arial" w:cs="Arial"/>
          <w:sz w:val="32"/>
          <w:szCs w:val="32"/>
        </w:rPr>
        <w:t>天睿</w:t>
      </w:r>
      <w:r w:rsidR="002D60D8" w:rsidRPr="00FE6E4E">
        <w:rPr>
          <w:rFonts w:ascii="Arial" w:eastAsiaTheme="majorEastAsia" w:hAnsi="Arial" w:cs="Arial"/>
          <w:sz w:val="32"/>
          <w:szCs w:val="32"/>
        </w:rPr>
        <w:t>信科技术</w:t>
      </w:r>
      <w:r w:rsidRPr="00FE6E4E">
        <w:rPr>
          <w:rFonts w:ascii="Arial" w:eastAsiaTheme="majorEastAsia" w:hAnsi="Arial" w:cs="Arial"/>
          <w:sz w:val="32"/>
          <w:szCs w:val="32"/>
        </w:rPr>
        <w:t>(</w:t>
      </w:r>
      <w:r w:rsidRPr="00FE6E4E">
        <w:rPr>
          <w:rFonts w:ascii="Arial" w:eastAsiaTheme="majorEastAsia" w:hAnsi="Arial" w:cs="Arial"/>
          <w:sz w:val="32"/>
          <w:szCs w:val="32"/>
        </w:rPr>
        <w:t>北京</w:t>
      </w:r>
      <w:r w:rsidRPr="00FE6E4E">
        <w:rPr>
          <w:rFonts w:ascii="Arial" w:eastAsiaTheme="majorEastAsia" w:hAnsi="Arial" w:cs="Arial"/>
          <w:sz w:val="32"/>
          <w:szCs w:val="32"/>
        </w:rPr>
        <w:t>)</w:t>
      </w:r>
      <w:r w:rsidRPr="00FE6E4E">
        <w:rPr>
          <w:rFonts w:ascii="Arial" w:eastAsiaTheme="majorEastAsia" w:hAnsi="Arial" w:cs="Arial"/>
          <w:sz w:val="32"/>
          <w:szCs w:val="32"/>
        </w:rPr>
        <w:t>有限公司</w:t>
      </w:r>
      <w:r w:rsidR="00955452" w:rsidRPr="00FE6E4E">
        <w:rPr>
          <w:rFonts w:ascii="Arial" w:eastAsiaTheme="majorEastAsia" w:hAnsi="Arial" w:cs="Arial"/>
          <w:sz w:val="32"/>
          <w:szCs w:val="32"/>
        </w:rPr>
        <w:t>（</w:t>
      </w:r>
      <w:r w:rsidR="00955452" w:rsidRPr="00FE6E4E">
        <w:rPr>
          <w:rFonts w:ascii="Arial" w:eastAsiaTheme="majorEastAsia" w:hAnsi="Arial" w:cs="Arial"/>
          <w:sz w:val="32"/>
          <w:szCs w:val="32"/>
        </w:rPr>
        <w:t>“Teradata”</w:t>
      </w:r>
      <w:r w:rsidR="00955452" w:rsidRPr="00FE6E4E">
        <w:rPr>
          <w:rFonts w:ascii="Arial" w:eastAsiaTheme="majorEastAsia" w:hAnsi="Arial" w:cs="Arial"/>
          <w:sz w:val="32"/>
          <w:szCs w:val="32"/>
        </w:rPr>
        <w:t>）</w:t>
      </w:r>
    </w:p>
    <w:p w14:paraId="46D25DFE" w14:textId="77777777" w:rsidR="00326225" w:rsidRPr="00FE6E4E" w:rsidRDefault="00326225" w:rsidP="00294C34">
      <w:pPr>
        <w:pStyle w:val="text0"/>
        <w:widowControl/>
        <w:adjustRightInd/>
        <w:spacing w:after="0" w:line="300" w:lineRule="auto"/>
        <w:jc w:val="center"/>
        <w:textAlignment w:val="auto"/>
        <w:rPr>
          <w:rFonts w:ascii="Arial" w:eastAsiaTheme="majorEastAsia" w:hAnsi="Arial" w:cs="Arial"/>
          <w:sz w:val="22"/>
          <w:lang w:eastAsia="zh-CN"/>
        </w:rPr>
      </w:pPr>
    </w:p>
    <w:p w14:paraId="0F6CA122" w14:textId="77777777" w:rsidR="007532FE" w:rsidRPr="00FE6E4E" w:rsidRDefault="007532FE" w:rsidP="007532FE">
      <w:pPr>
        <w:pStyle w:val="text0"/>
        <w:widowControl/>
        <w:adjustRightInd/>
        <w:spacing w:after="0" w:line="300" w:lineRule="auto"/>
        <w:jc w:val="center"/>
        <w:textAlignment w:val="auto"/>
        <w:rPr>
          <w:rFonts w:ascii="Arial" w:eastAsiaTheme="majorEastAsia" w:hAnsi="Arial" w:cs="Arial"/>
          <w:sz w:val="22"/>
          <w:lang w:eastAsia="zh-CN"/>
        </w:rPr>
      </w:pPr>
      <w:r w:rsidRPr="00FE6E4E">
        <w:rPr>
          <w:rFonts w:ascii="Arial" w:eastAsiaTheme="majorEastAsia" w:hAnsi="Arial" w:cs="Arial"/>
          <w:sz w:val="22"/>
          <w:lang w:eastAsia="zh-CN"/>
        </w:rPr>
        <w:t>本文档及其所含信息为保密信息</w:t>
      </w:r>
    </w:p>
    <w:p w14:paraId="556E503F" w14:textId="77777777" w:rsidR="007532FE" w:rsidRPr="00FE6E4E" w:rsidRDefault="007532FE" w:rsidP="007532FE">
      <w:pPr>
        <w:pStyle w:val="text0"/>
        <w:widowControl/>
        <w:adjustRightInd/>
        <w:spacing w:after="0" w:line="300" w:lineRule="auto"/>
        <w:jc w:val="center"/>
        <w:textAlignment w:val="auto"/>
        <w:rPr>
          <w:rFonts w:ascii="Arial" w:eastAsiaTheme="majorEastAsia" w:hAnsi="Arial" w:cs="Arial"/>
          <w:sz w:val="22"/>
          <w:lang w:eastAsia="zh-CN"/>
        </w:rPr>
      </w:pPr>
      <w:r w:rsidRPr="00FE6E4E">
        <w:rPr>
          <w:rFonts w:ascii="Arial" w:eastAsiaTheme="majorEastAsia" w:hAnsi="Arial" w:cs="Arial"/>
          <w:sz w:val="22"/>
          <w:lang w:eastAsia="zh-CN"/>
        </w:rPr>
        <w:t>未经</w:t>
      </w:r>
      <w:r w:rsidRPr="00FE6E4E">
        <w:rPr>
          <w:rFonts w:ascii="Arial" w:eastAsiaTheme="majorEastAsia" w:hAnsi="Arial" w:cs="Arial"/>
          <w:sz w:val="22"/>
          <w:lang w:eastAsia="zh-CN"/>
        </w:rPr>
        <w:t>Teradata</w:t>
      </w:r>
      <w:r w:rsidR="00C22803" w:rsidRPr="00FE6E4E">
        <w:rPr>
          <w:rFonts w:ascii="Arial" w:eastAsiaTheme="majorEastAsia" w:hAnsi="Arial" w:cs="Arial"/>
          <w:sz w:val="22"/>
          <w:lang w:eastAsia="zh-CN"/>
        </w:rPr>
        <w:t>书面允许</w:t>
      </w:r>
      <w:r w:rsidRPr="00FE6E4E">
        <w:rPr>
          <w:rFonts w:ascii="Arial" w:eastAsiaTheme="majorEastAsia" w:hAnsi="Arial" w:cs="Arial"/>
          <w:sz w:val="22"/>
          <w:lang w:eastAsia="zh-CN"/>
        </w:rPr>
        <w:t>，</w:t>
      </w:r>
      <w:r w:rsidR="00C22803" w:rsidRPr="00FE6E4E">
        <w:rPr>
          <w:rFonts w:ascii="Arial" w:eastAsiaTheme="majorEastAsia" w:hAnsi="Arial" w:cs="Arial"/>
          <w:sz w:val="22"/>
          <w:lang w:eastAsia="zh-CN"/>
        </w:rPr>
        <w:t>不得将本文档及其所含信息披露给第三方或进行复制与传播</w:t>
      </w:r>
    </w:p>
    <w:p w14:paraId="040951E3" w14:textId="77777777" w:rsidR="007532FE" w:rsidRPr="00FE6E4E" w:rsidRDefault="007532FE" w:rsidP="007532FE">
      <w:pPr>
        <w:pStyle w:val="text0"/>
        <w:widowControl/>
        <w:adjustRightInd/>
        <w:spacing w:after="0" w:line="300" w:lineRule="auto"/>
        <w:jc w:val="center"/>
        <w:textAlignment w:val="auto"/>
        <w:rPr>
          <w:rFonts w:ascii="Arial" w:eastAsiaTheme="majorEastAsia" w:hAnsi="Arial" w:cs="Arial"/>
          <w:sz w:val="22"/>
          <w:lang w:eastAsia="zh-CN"/>
        </w:rPr>
      </w:pPr>
      <w:r w:rsidRPr="00FE6E4E">
        <w:rPr>
          <w:rFonts w:ascii="Arial" w:eastAsiaTheme="majorEastAsia" w:hAnsi="Arial" w:cs="Arial"/>
          <w:sz w:val="22"/>
          <w:lang w:eastAsia="zh-CN"/>
        </w:rPr>
        <w:t xml:space="preserve">Copyright @ </w:t>
      </w:r>
      <w:r w:rsidR="0077308C" w:rsidRPr="00FE6E4E">
        <w:rPr>
          <w:rFonts w:ascii="Arial" w:eastAsiaTheme="majorEastAsia" w:hAnsi="Arial" w:cs="Arial"/>
          <w:sz w:val="22"/>
          <w:lang w:eastAsia="zh-CN"/>
        </w:rPr>
        <w:t>201</w:t>
      </w:r>
      <w:r w:rsidR="00476C92" w:rsidRPr="00FE6E4E">
        <w:rPr>
          <w:rFonts w:ascii="Arial" w:eastAsiaTheme="majorEastAsia" w:hAnsi="Arial" w:cs="Arial"/>
          <w:sz w:val="22"/>
          <w:lang w:eastAsia="zh-CN"/>
        </w:rPr>
        <w:t>7</w:t>
      </w:r>
      <w:r w:rsidR="0077308C" w:rsidRPr="00FE6E4E">
        <w:rPr>
          <w:rFonts w:ascii="Arial" w:eastAsiaTheme="majorEastAsia" w:hAnsi="Arial" w:cs="Arial"/>
          <w:sz w:val="22"/>
          <w:lang w:eastAsia="zh-CN"/>
        </w:rPr>
        <w:t xml:space="preserve"> </w:t>
      </w:r>
      <w:r w:rsidRPr="00FE6E4E">
        <w:rPr>
          <w:rFonts w:ascii="Arial" w:eastAsiaTheme="majorEastAsia" w:hAnsi="Arial" w:cs="Arial"/>
          <w:sz w:val="22"/>
          <w:lang w:eastAsia="zh-CN"/>
        </w:rPr>
        <w:t>Teradata</w:t>
      </w:r>
      <w:r w:rsidRPr="00FE6E4E">
        <w:rPr>
          <w:rFonts w:ascii="Arial" w:eastAsiaTheme="majorEastAsia" w:hAnsi="Arial" w:cs="Arial"/>
          <w:sz w:val="22"/>
          <w:lang w:eastAsia="zh-CN"/>
        </w:rPr>
        <w:t>版权</w:t>
      </w:r>
    </w:p>
    <w:p w14:paraId="74973280" w14:textId="77777777" w:rsidR="00F870E7" w:rsidRPr="00FE6E4E" w:rsidRDefault="007532FE" w:rsidP="007532FE">
      <w:pPr>
        <w:pStyle w:val="text0"/>
        <w:widowControl/>
        <w:adjustRightInd/>
        <w:spacing w:after="0" w:line="300" w:lineRule="auto"/>
        <w:jc w:val="center"/>
        <w:textAlignment w:val="auto"/>
        <w:rPr>
          <w:rFonts w:ascii="Arial" w:eastAsiaTheme="majorEastAsia" w:hAnsi="Arial" w:cs="Arial"/>
          <w:sz w:val="22"/>
          <w:lang w:eastAsia="zh-CN"/>
        </w:rPr>
      </w:pPr>
      <w:r w:rsidRPr="00FE6E4E">
        <w:rPr>
          <w:rFonts w:ascii="Arial" w:eastAsiaTheme="majorEastAsia" w:hAnsi="Arial" w:cs="Arial"/>
          <w:sz w:val="22"/>
          <w:lang w:eastAsia="zh-CN"/>
        </w:rPr>
        <w:t>保留所有的权利</w:t>
      </w:r>
    </w:p>
    <w:p w14:paraId="67794BD0" w14:textId="77777777" w:rsidR="000901F0" w:rsidRPr="00FE6E4E" w:rsidRDefault="000901F0" w:rsidP="007532FE">
      <w:pPr>
        <w:pStyle w:val="text0"/>
        <w:widowControl/>
        <w:adjustRightInd/>
        <w:spacing w:after="0" w:line="300" w:lineRule="auto"/>
        <w:jc w:val="center"/>
        <w:textAlignment w:val="auto"/>
        <w:rPr>
          <w:rFonts w:ascii="Arial" w:eastAsiaTheme="majorEastAsia" w:hAnsi="Arial" w:cs="Arial"/>
          <w:b/>
          <w:szCs w:val="24"/>
        </w:rPr>
      </w:pPr>
    </w:p>
    <w:bookmarkEnd w:id="0"/>
    <w:bookmarkEnd w:id="1"/>
    <w:p w14:paraId="335E5962" w14:textId="77777777" w:rsidR="00516BC1" w:rsidRPr="00FE6E4E" w:rsidRDefault="00F870E7" w:rsidP="008D44BF">
      <w:pPr>
        <w:rPr>
          <w:rFonts w:ascii="Arial" w:eastAsiaTheme="majorEastAsia" w:hAnsi="Arial" w:cs="Arial"/>
          <w:b/>
          <w:szCs w:val="24"/>
        </w:rPr>
      </w:pPr>
      <w:r w:rsidRPr="00FE6E4E">
        <w:rPr>
          <w:rFonts w:ascii="Arial" w:eastAsiaTheme="majorEastAsia" w:hAnsi="Arial" w:cs="Arial"/>
          <w:b/>
          <w:szCs w:val="24"/>
        </w:rPr>
        <w:br w:type="page"/>
      </w:r>
    </w:p>
    <w:p w14:paraId="4597D0E1" w14:textId="77777777" w:rsidR="00326225" w:rsidRPr="00FE6E4E" w:rsidRDefault="00326225" w:rsidP="00D27B1A">
      <w:pPr>
        <w:pStyle w:val="text0"/>
        <w:widowControl/>
        <w:adjustRightInd/>
        <w:spacing w:after="0" w:line="300" w:lineRule="auto"/>
        <w:jc w:val="center"/>
        <w:textAlignment w:val="auto"/>
        <w:rPr>
          <w:rFonts w:ascii="Arial" w:eastAsiaTheme="majorEastAsia" w:hAnsi="Arial" w:cs="Arial"/>
          <w:sz w:val="22"/>
          <w:lang w:eastAsia="zh-CN"/>
        </w:rPr>
      </w:pPr>
    </w:p>
    <w:p w14:paraId="6C351E21" w14:textId="77777777" w:rsidR="00A8399A" w:rsidRPr="00FE6E4E" w:rsidRDefault="00A8399A">
      <w:pPr>
        <w:jc w:val="center"/>
        <w:rPr>
          <w:rFonts w:ascii="Arial" w:eastAsiaTheme="majorEastAsia" w:hAnsi="Arial" w:cs="Arial"/>
          <w:b/>
          <w:sz w:val="32"/>
          <w:szCs w:val="24"/>
        </w:rPr>
      </w:pPr>
      <w:r w:rsidRPr="00FE6E4E">
        <w:rPr>
          <w:rFonts w:ascii="Arial" w:eastAsiaTheme="majorEastAsia" w:hAnsi="Arial" w:cs="Arial"/>
          <w:b/>
          <w:sz w:val="32"/>
          <w:szCs w:val="24"/>
        </w:rPr>
        <w:t>目</w:t>
      </w:r>
      <w:r w:rsidRPr="00FE6E4E">
        <w:rPr>
          <w:rFonts w:ascii="Arial" w:eastAsiaTheme="majorEastAsia" w:hAnsi="Arial" w:cs="Arial"/>
          <w:b/>
          <w:sz w:val="32"/>
          <w:szCs w:val="24"/>
        </w:rPr>
        <w:t xml:space="preserve">     </w:t>
      </w:r>
      <w:r w:rsidRPr="00FE6E4E">
        <w:rPr>
          <w:rFonts w:ascii="Arial" w:eastAsiaTheme="majorEastAsia" w:hAnsi="Arial" w:cs="Arial"/>
          <w:b/>
          <w:sz w:val="32"/>
          <w:szCs w:val="24"/>
        </w:rPr>
        <w:t>录</w:t>
      </w:r>
    </w:p>
    <w:p w14:paraId="4CD1C263" w14:textId="77777777" w:rsidR="00A8399A" w:rsidRPr="00FE6E4E" w:rsidRDefault="00A8399A">
      <w:pPr>
        <w:pStyle w:val="3a"/>
        <w:tabs>
          <w:tab w:val="left" w:pos="1260"/>
          <w:tab w:val="right" w:leader="dot" w:pos="8777"/>
        </w:tabs>
        <w:rPr>
          <w:rFonts w:ascii="Arial" w:eastAsiaTheme="majorEastAsia" w:hAnsi="Arial" w:cs="Arial"/>
        </w:rPr>
      </w:pPr>
      <w:bookmarkStart w:id="3" w:name="_Toc836087"/>
      <w:bookmarkStart w:id="4" w:name="_Toc1349983"/>
      <w:bookmarkStart w:id="5" w:name="_Toc1353221"/>
      <w:bookmarkStart w:id="6" w:name="_Toc389752107"/>
    </w:p>
    <w:bookmarkEnd w:id="3"/>
    <w:bookmarkEnd w:id="4"/>
    <w:bookmarkEnd w:id="5"/>
    <w:bookmarkEnd w:id="6"/>
    <w:p w14:paraId="261B271C" w14:textId="77777777" w:rsidR="000E08E7" w:rsidRPr="00FE6E4E" w:rsidRDefault="00A8399A">
      <w:pPr>
        <w:pStyle w:val="2f2"/>
        <w:tabs>
          <w:tab w:val="left" w:pos="840"/>
          <w:tab w:val="right" w:leader="dot" w:pos="8810"/>
        </w:tabs>
        <w:rPr>
          <w:rFonts w:ascii="Arial" w:eastAsiaTheme="majorEastAsia" w:hAnsi="Arial" w:cs="Arial"/>
          <w:smallCaps w:val="0"/>
          <w:noProof/>
          <w:kern w:val="0"/>
          <w:sz w:val="22"/>
          <w:szCs w:val="22"/>
        </w:rPr>
      </w:pPr>
      <w:r w:rsidRPr="00FE6E4E">
        <w:rPr>
          <w:rFonts w:ascii="Arial" w:eastAsiaTheme="majorEastAsia" w:hAnsi="Arial" w:cs="Arial"/>
        </w:rPr>
        <w:fldChar w:fldCharType="begin"/>
      </w:r>
      <w:r w:rsidRPr="00FE6E4E">
        <w:rPr>
          <w:rFonts w:ascii="Arial" w:eastAsiaTheme="majorEastAsia" w:hAnsi="Arial" w:cs="Arial"/>
        </w:rPr>
        <w:instrText xml:space="preserve"> TOC \o "1-3" \h \z \u </w:instrText>
      </w:r>
      <w:r w:rsidRPr="00FE6E4E">
        <w:rPr>
          <w:rFonts w:ascii="Arial" w:eastAsiaTheme="majorEastAsia" w:hAnsi="Arial" w:cs="Arial"/>
        </w:rPr>
        <w:fldChar w:fldCharType="separate"/>
      </w:r>
      <w:hyperlink w:anchor="_Toc401922942" w:history="1">
        <w:r w:rsidR="000E08E7" w:rsidRPr="00FE6E4E">
          <w:rPr>
            <w:rStyle w:val="af8"/>
            <w:rFonts w:ascii="Arial" w:eastAsiaTheme="majorEastAsia" w:hAnsi="Arial" w:cs="Arial"/>
            <w:noProof/>
          </w:rPr>
          <w:t>1.1</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公司简介</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_Toc401922942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w:t>
        </w:r>
        <w:r w:rsidR="000E08E7" w:rsidRPr="00FE6E4E">
          <w:rPr>
            <w:rFonts w:ascii="Arial" w:eastAsiaTheme="majorEastAsia" w:hAnsi="Arial" w:cs="Arial"/>
            <w:noProof/>
            <w:webHidden/>
          </w:rPr>
          <w:fldChar w:fldCharType="end"/>
        </w:r>
      </w:hyperlink>
    </w:p>
    <w:p w14:paraId="7AB81A29" w14:textId="77777777" w:rsidR="000E08E7" w:rsidRPr="00FE6E4E" w:rsidRDefault="009F5232">
      <w:pPr>
        <w:pStyle w:val="2f2"/>
        <w:tabs>
          <w:tab w:val="left" w:pos="840"/>
          <w:tab w:val="right" w:leader="dot" w:pos="8810"/>
        </w:tabs>
        <w:rPr>
          <w:rFonts w:ascii="Arial" w:eastAsiaTheme="majorEastAsia" w:hAnsi="Arial" w:cs="Arial"/>
          <w:smallCaps w:val="0"/>
          <w:noProof/>
          <w:kern w:val="0"/>
          <w:sz w:val="22"/>
          <w:szCs w:val="22"/>
        </w:rPr>
      </w:pPr>
      <w:hyperlink w:anchor="_Toc401922943" w:history="1">
        <w:r w:rsidR="000E08E7" w:rsidRPr="00FE6E4E">
          <w:rPr>
            <w:rStyle w:val="af8"/>
            <w:rFonts w:ascii="Arial" w:eastAsiaTheme="majorEastAsia" w:hAnsi="Arial" w:cs="Arial"/>
            <w:noProof/>
          </w:rPr>
          <w:t>1.2</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公司注册信息</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_Toc401922943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2</w:t>
        </w:r>
        <w:r w:rsidR="000E08E7" w:rsidRPr="00FE6E4E">
          <w:rPr>
            <w:rFonts w:ascii="Arial" w:eastAsiaTheme="majorEastAsia" w:hAnsi="Arial" w:cs="Arial"/>
            <w:noProof/>
            <w:webHidden/>
          </w:rPr>
          <w:fldChar w:fldCharType="end"/>
        </w:r>
      </w:hyperlink>
    </w:p>
    <w:p w14:paraId="03D0918E" w14:textId="77777777" w:rsidR="000E08E7" w:rsidRPr="00FE6E4E" w:rsidRDefault="009F5232">
      <w:pPr>
        <w:pStyle w:val="2f2"/>
        <w:tabs>
          <w:tab w:val="left" w:pos="840"/>
          <w:tab w:val="right" w:leader="dot" w:pos="8810"/>
        </w:tabs>
        <w:rPr>
          <w:rFonts w:ascii="Arial" w:eastAsiaTheme="majorEastAsia" w:hAnsi="Arial" w:cs="Arial"/>
          <w:smallCaps w:val="0"/>
          <w:noProof/>
          <w:kern w:val="0"/>
          <w:sz w:val="22"/>
          <w:szCs w:val="22"/>
        </w:rPr>
      </w:pPr>
      <w:hyperlink w:anchor="_Toc401922944" w:history="1">
        <w:r w:rsidR="000E08E7" w:rsidRPr="00FE6E4E">
          <w:rPr>
            <w:rStyle w:val="af8"/>
            <w:rFonts w:ascii="Arial" w:eastAsiaTheme="majorEastAsia" w:hAnsi="Arial" w:cs="Arial"/>
            <w:noProof/>
          </w:rPr>
          <w:t>1.3</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公司组织结构和机构</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_Toc401922944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2</w:t>
        </w:r>
        <w:r w:rsidR="000E08E7" w:rsidRPr="00FE6E4E">
          <w:rPr>
            <w:rFonts w:ascii="Arial" w:eastAsiaTheme="majorEastAsia" w:hAnsi="Arial" w:cs="Arial"/>
            <w:noProof/>
            <w:webHidden/>
          </w:rPr>
          <w:fldChar w:fldCharType="end"/>
        </w:r>
      </w:hyperlink>
    </w:p>
    <w:p w14:paraId="736CB565" w14:textId="77777777" w:rsidR="000E08E7" w:rsidRPr="00FE6E4E" w:rsidRDefault="009F5232">
      <w:pPr>
        <w:pStyle w:val="2f2"/>
        <w:tabs>
          <w:tab w:val="left" w:pos="840"/>
          <w:tab w:val="right" w:leader="dot" w:pos="8810"/>
        </w:tabs>
        <w:rPr>
          <w:rFonts w:ascii="Arial" w:eastAsiaTheme="majorEastAsia" w:hAnsi="Arial" w:cs="Arial"/>
          <w:smallCaps w:val="0"/>
          <w:noProof/>
          <w:kern w:val="0"/>
          <w:sz w:val="22"/>
          <w:szCs w:val="22"/>
        </w:rPr>
      </w:pPr>
      <w:hyperlink w:anchor="_Toc401922945" w:history="1">
        <w:r w:rsidR="000E08E7" w:rsidRPr="00FE6E4E">
          <w:rPr>
            <w:rStyle w:val="af8"/>
            <w:rFonts w:ascii="Arial" w:eastAsiaTheme="majorEastAsia" w:hAnsi="Arial" w:cs="Arial"/>
            <w:noProof/>
          </w:rPr>
          <w:t>1.4</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公司人力资源情况</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_Toc401922945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3</w:t>
        </w:r>
        <w:r w:rsidR="000E08E7" w:rsidRPr="00FE6E4E">
          <w:rPr>
            <w:rFonts w:ascii="Arial" w:eastAsiaTheme="majorEastAsia" w:hAnsi="Arial" w:cs="Arial"/>
            <w:noProof/>
            <w:webHidden/>
          </w:rPr>
          <w:fldChar w:fldCharType="end"/>
        </w:r>
      </w:hyperlink>
    </w:p>
    <w:p w14:paraId="2C77E877" w14:textId="77777777" w:rsidR="000E08E7" w:rsidRPr="00FE6E4E" w:rsidRDefault="009F5232">
      <w:pPr>
        <w:pStyle w:val="2f2"/>
        <w:tabs>
          <w:tab w:val="left" w:pos="840"/>
          <w:tab w:val="right" w:leader="dot" w:pos="8810"/>
        </w:tabs>
        <w:rPr>
          <w:rFonts w:ascii="Arial" w:eastAsiaTheme="majorEastAsia" w:hAnsi="Arial" w:cs="Arial"/>
          <w:smallCaps w:val="0"/>
          <w:noProof/>
          <w:kern w:val="0"/>
          <w:sz w:val="22"/>
          <w:szCs w:val="22"/>
        </w:rPr>
      </w:pPr>
      <w:hyperlink w:anchor="_Toc401922946" w:history="1">
        <w:r w:rsidR="000E08E7" w:rsidRPr="00FE6E4E">
          <w:rPr>
            <w:rStyle w:val="af8"/>
            <w:rFonts w:ascii="Arial" w:eastAsiaTheme="majorEastAsia" w:hAnsi="Arial" w:cs="Arial"/>
            <w:noProof/>
          </w:rPr>
          <w:t>1.5</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产品与服务简介</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_Toc401922946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3</w:t>
        </w:r>
        <w:r w:rsidR="000E08E7" w:rsidRPr="00FE6E4E">
          <w:rPr>
            <w:rFonts w:ascii="Arial" w:eastAsiaTheme="majorEastAsia" w:hAnsi="Arial" w:cs="Arial"/>
            <w:noProof/>
            <w:webHidden/>
          </w:rPr>
          <w:fldChar w:fldCharType="end"/>
        </w:r>
      </w:hyperlink>
    </w:p>
    <w:p w14:paraId="0F1DF1FA" w14:textId="77777777" w:rsidR="000E08E7" w:rsidRPr="00FE6E4E" w:rsidRDefault="009F5232">
      <w:pPr>
        <w:pStyle w:val="2f2"/>
        <w:tabs>
          <w:tab w:val="left" w:pos="840"/>
          <w:tab w:val="right" w:leader="dot" w:pos="8810"/>
        </w:tabs>
        <w:rPr>
          <w:rFonts w:ascii="Arial" w:eastAsiaTheme="majorEastAsia" w:hAnsi="Arial" w:cs="Arial"/>
          <w:smallCaps w:val="0"/>
          <w:noProof/>
          <w:kern w:val="0"/>
          <w:sz w:val="22"/>
          <w:szCs w:val="22"/>
        </w:rPr>
      </w:pPr>
      <w:hyperlink w:anchor="_Toc401922947" w:history="1">
        <w:r w:rsidR="000E08E7" w:rsidRPr="00FE6E4E">
          <w:rPr>
            <w:rStyle w:val="af8"/>
            <w:rFonts w:ascii="Arial" w:eastAsiaTheme="majorEastAsia" w:hAnsi="Arial" w:cs="Arial"/>
            <w:noProof/>
          </w:rPr>
          <w:t>1.6</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奖项与赞誉</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_Toc401922947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4</w:t>
        </w:r>
        <w:r w:rsidR="000E08E7" w:rsidRPr="00FE6E4E">
          <w:rPr>
            <w:rFonts w:ascii="Arial" w:eastAsiaTheme="majorEastAsia" w:hAnsi="Arial" w:cs="Arial"/>
            <w:noProof/>
            <w:webHidden/>
          </w:rPr>
          <w:fldChar w:fldCharType="end"/>
        </w:r>
      </w:hyperlink>
    </w:p>
    <w:p w14:paraId="0AD8C802" w14:textId="77777777" w:rsidR="000E08E7" w:rsidRPr="00FE6E4E" w:rsidRDefault="009F5232">
      <w:pPr>
        <w:pStyle w:val="3a"/>
        <w:tabs>
          <w:tab w:val="left" w:pos="1260"/>
          <w:tab w:val="right" w:leader="dot" w:pos="8810"/>
        </w:tabs>
        <w:rPr>
          <w:rFonts w:ascii="Arial" w:eastAsiaTheme="majorEastAsia" w:hAnsi="Arial" w:cs="Arial"/>
          <w:noProof/>
          <w:kern w:val="0"/>
          <w:sz w:val="22"/>
          <w:szCs w:val="22"/>
        </w:rPr>
      </w:pPr>
      <w:hyperlink w:anchor="_Toc401922948" w:history="1">
        <w:r w:rsidR="000E08E7" w:rsidRPr="00FE6E4E">
          <w:rPr>
            <w:rStyle w:val="af8"/>
            <w:rFonts w:ascii="Arial" w:eastAsiaTheme="majorEastAsia" w:hAnsi="Arial" w:cs="Arial"/>
            <w:noProof/>
          </w:rPr>
          <w:t>1.6.1</w:t>
        </w:r>
        <w:r w:rsidR="000E08E7" w:rsidRPr="00FE6E4E">
          <w:rPr>
            <w:rFonts w:ascii="Arial" w:eastAsiaTheme="majorEastAsia" w:hAnsi="Arial" w:cs="Arial"/>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连续</w:t>
        </w:r>
        <w:r w:rsidR="000E08E7" w:rsidRPr="00FE6E4E">
          <w:rPr>
            <w:rStyle w:val="af8"/>
            <w:rFonts w:ascii="Arial" w:eastAsiaTheme="majorEastAsia" w:hAnsi="Arial" w:cs="Arial"/>
            <w:noProof/>
          </w:rPr>
          <w:t>16</w:t>
        </w:r>
        <w:r w:rsidR="000E08E7" w:rsidRPr="00FE6E4E">
          <w:rPr>
            <w:rStyle w:val="af8"/>
            <w:rFonts w:ascii="Arial" w:eastAsiaTheme="majorEastAsia" w:hAnsi="Arial" w:cs="Arial"/>
            <w:noProof/>
          </w:rPr>
          <w:t>年被评为数据仓库领域全球第一名</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_Toc401922948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4</w:t>
        </w:r>
        <w:r w:rsidR="000E08E7" w:rsidRPr="00FE6E4E">
          <w:rPr>
            <w:rFonts w:ascii="Arial" w:eastAsiaTheme="majorEastAsia" w:hAnsi="Arial" w:cs="Arial"/>
            <w:noProof/>
            <w:webHidden/>
          </w:rPr>
          <w:fldChar w:fldCharType="end"/>
        </w:r>
      </w:hyperlink>
    </w:p>
    <w:p w14:paraId="397DB371" w14:textId="77777777" w:rsidR="000E08E7" w:rsidRPr="00FE6E4E" w:rsidRDefault="009F5232">
      <w:pPr>
        <w:pStyle w:val="3a"/>
        <w:tabs>
          <w:tab w:val="left" w:pos="1260"/>
          <w:tab w:val="right" w:leader="dot" w:pos="8810"/>
        </w:tabs>
        <w:rPr>
          <w:rFonts w:ascii="Arial" w:eastAsiaTheme="majorEastAsia" w:hAnsi="Arial" w:cs="Arial"/>
          <w:noProof/>
          <w:kern w:val="0"/>
          <w:sz w:val="22"/>
          <w:szCs w:val="22"/>
        </w:rPr>
      </w:pPr>
      <w:hyperlink w:anchor="_Toc401922949" w:history="1">
        <w:r w:rsidR="000E08E7" w:rsidRPr="00FE6E4E">
          <w:rPr>
            <w:rStyle w:val="af8"/>
            <w:rFonts w:ascii="Arial" w:eastAsiaTheme="majorEastAsia" w:hAnsi="Arial" w:cs="Arial"/>
            <w:noProof/>
          </w:rPr>
          <w:t>1.6.2</w:t>
        </w:r>
        <w:r w:rsidR="000E08E7" w:rsidRPr="00FE6E4E">
          <w:rPr>
            <w:rFonts w:ascii="Arial" w:eastAsiaTheme="majorEastAsia" w:hAnsi="Arial" w:cs="Arial"/>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近三年所获奖项</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_Toc401922949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6</w:t>
        </w:r>
        <w:r w:rsidR="000E08E7" w:rsidRPr="00FE6E4E">
          <w:rPr>
            <w:rFonts w:ascii="Arial" w:eastAsiaTheme="majorEastAsia" w:hAnsi="Arial" w:cs="Arial"/>
            <w:noProof/>
            <w:webHidden/>
          </w:rPr>
          <w:fldChar w:fldCharType="end"/>
        </w:r>
      </w:hyperlink>
    </w:p>
    <w:p w14:paraId="2659D12A" w14:textId="77777777" w:rsidR="000E08E7" w:rsidRPr="00FE6E4E" w:rsidRDefault="009F5232">
      <w:pPr>
        <w:pStyle w:val="2f2"/>
        <w:tabs>
          <w:tab w:val="left" w:pos="840"/>
          <w:tab w:val="right" w:leader="dot" w:pos="8810"/>
        </w:tabs>
        <w:rPr>
          <w:rFonts w:ascii="Arial" w:eastAsiaTheme="majorEastAsia" w:hAnsi="Arial" w:cs="Arial"/>
          <w:smallCaps w:val="0"/>
          <w:noProof/>
          <w:kern w:val="0"/>
          <w:sz w:val="22"/>
          <w:szCs w:val="22"/>
        </w:rPr>
      </w:pPr>
      <w:hyperlink w:anchor="_Toc401922950" w:history="1">
        <w:r w:rsidR="000E08E7" w:rsidRPr="00FE6E4E">
          <w:rPr>
            <w:rStyle w:val="af8"/>
            <w:rFonts w:ascii="Arial" w:eastAsiaTheme="majorEastAsia" w:hAnsi="Arial" w:cs="Arial"/>
            <w:noProof/>
          </w:rPr>
          <w:t>1.7</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全球市场表现</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_Toc401922950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7</w:t>
        </w:r>
        <w:r w:rsidR="000E08E7" w:rsidRPr="00FE6E4E">
          <w:rPr>
            <w:rFonts w:ascii="Arial" w:eastAsiaTheme="majorEastAsia" w:hAnsi="Arial" w:cs="Arial"/>
            <w:noProof/>
            <w:webHidden/>
          </w:rPr>
          <w:fldChar w:fldCharType="end"/>
        </w:r>
      </w:hyperlink>
    </w:p>
    <w:p w14:paraId="5EBA0D4D" w14:textId="77777777" w:rsidR="000E08E7" w:rsidRPr="00FE6E4E" w:rsidRDefault="009F5232">
      <w:pPr>
        <w:pStyle w:val="2f2"/>
        <w:tabs>
          <w:tab w:val="left" w:pos="840"/>
          <w:tab w:val="right" w:leader="dot" w:pos="8810"/>
        </w:tabs>
        <w:rPr>
          <w:rFonts w:ascii="Arial" w:eastAsiaTheme="majorEastAsia" w:hAnsi="Arial" w:cs="Arial"/>
          <w:smallCaps w:val="0"/>
          <w:noProof/>
          <w:kern w:val="0"/>
          <w:sz w:val="22"/>
          <w:szCs w:val="22"/>
        </w:rPr>
      </w:pPr>
      <w:hyperlink w:anchor="_Toc401922951" w:history="1">
        <w:r w:rsidR="000E08E7" w:rsidRPr="00FE6E4E">
          <w:rPr>
            <w:rStyle w:val="af8"/>
            <w:rFonts w:ascii="Arial" w:eastAsiaTheme="majorEastAsia" w:hAnsi="Arial" w:cs="Arial"/>
            <w:noProof/>
          </w:rPr>
          <w:t>1.8</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国内市场表现</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_Toc401922951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10</w:t>
        </w:r>
        <w:r w:rsidR="000E08E7" w:rsidRPr="00FE6E4E">
          <w:rPr>
            <w:rFonts w:ascii="Arial" w:eastAsiaTheme="majorEastAsia" w:hAnsi="Arial" w:cs="Arial"/>
            <w:noProof/>
            <w:webHidden/>
          </w:rPr>
          <w:fldChar w:fldCharType="end"/>
        </w:r>
      </w:hyperlink>
    </w:p>
    <w:p w14:paraId="229D2308" w14:textId="77777777" w:rsidR="000E08E7" w:rsidRPr="00FE6E4E" w:rsidRDefault="009F5232">
      <w:pPr>
        <w:pStyle w:val="3a"/>
        <w:tabs>
          <w:tab w:val="left" w:pos="1260"/>
          <w:tab w:val="right" w:leader="dot" w:pos="8810"/>
        </w:tabs>
        <w:rPr>
          <w:rFonts w:ascii="Arial" w:eastAsiaTheme="majorEastAsia" w:hAnsi="Arial" w:cs="Arial"/>
          <w:noProof/>
          <w:kern w:val="0"/>
          <w:sz w:val="22"/>
          <w:szCs w:val="22"/>
        </w:rPr>
      </w:pPr>
      <w:hyperlink w:anchor="_Toc401922952" w:history="1">
        <w:r w:rsidR="000E08E7" w:rsidRPr="00FE6E4E">
          <w:rPr>
            <w:rStyle w:val="af8"/>
            <w:rFonts w:ascii="Arial" w:eastAsiaTheme="majorEastAsia" w:hAnsi="Arial" w:cs="Arial"/>
            <w:noProof/>
          </w:rPr>
          <w:t>1.8.1</w:t>
        </w:r>
        <w:r w:rsidR="000E08E7" w:rsidRPr="00FE6E4E">
          <w:rPr>
            <w:rFonts w:ascii="Arial" w:eastAsiaTheme="majorEastAsia" w:hAnsi="Arial" w:cs="Arial"/>
            <w:noProof/>
            <w:kern w:val="0"/>
            <w:sz w:val="22"/>
            <w:szCs w:val="22"/>
          </w:rPr>
          <w:tab/>
        </w:r>
        <w:r w:rsidR="000E08E7" w:rsidRPr="00FE6E4E">
          <w:rPr>
            <w:rStyle w:val="af8"/>
            <w:rFonts w:ascii="Arial" w:eastAsiaTheme="majorEastAsia" w:hAnsi="Arial" w:cs="Arial"/>
            <w:noProof/>
          </w:rPr>
          <w:t>客户关系与商业智能咨询项目</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_Toc401922952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10</w:t>
        </w:r>
        <w:r w:rsidR="000E08E7" w:rsidRPr="00FE6E4E">
          <w:rPr>
            <w:rFonts w:ascii="Arial" w:eastAsiaTheme="majorEastAsia" w:hAnsi="Arial" w:cs="Arial"/>
            <w:noProof/>
            <w:webHidden/>
          </w:rPr>
          <w:fldChar w:fldCharType="end"/>
        </w:r>
      </w:hyperlink>
    </w:p>
    <w:p w14:paraId="0155BE81" w14:textId="77777777" w:rsidR="000E08E7" w:rsidRPr="00FE6E4E" w:rsidRDefault="009F5232">
      <w:pPr>
        <w:pStyle w:val="3a"/>
        <w:tabs>
          <w:tab w:val="left" w:pos="1260"/>
          <w:tab w:val="right" w:leader="dot" w:pos="8810"/>
        </w:tabs>
        <w:rPr>
          <w:rFonts w:ascii="Arial" w:eastAsiaTheme="majorEastAsia" w:hAnsi="Arial" w:cs="Arial"/>
          <w:noProof/>
          <w:kern w:val="0"/>
          <w:sz w:val="22"/>
          <w:szCs w:val="22"/>
        </w:rPr>
      </w:pPr>
      <w:hyperlink w:anchor="_Toc401922953" w:history="1">
        <w:r w:rsidR="000E08E7" w:rsidRPr="00FE6E4E">
          <w:rPr>
            <w:rStyle w:val="af8"/>
            <w:rFonts w:ascii="Arial" w:eastAsiaTheme="majorEastAsia" w:hAnsi="Arial" w:cs="Arial"/>
            <w:noProof/>
          </w:rPr>
          <w:t>1.8.2</w:t>
        </w:r>
        <w:r w:rsidR="000E08E7" w:rsidRPr="00FE6E4E">
          <w:rPr>
            <w:rFonts w:ascii="Arial" w:eastAsiaTheme="majorEastAsia" w:hAnsi="Arial" w:cs="Arial"/>
            <w:noProof/>
            <w:kern w:val="0"/>
            <w:sz w:val="22"/>
            <w:szCs w:val="22"/>
          </w:rPr>
          <w:tab/>
        </w:r>
        <w:r w:rsidR="000E08E7" w:rsidRPr="00FE6E4E">
          <w:rPr>
            <w:rStyle w:val="af8"/>
            <w:rFonts w:ascii="Arial" w:eastAsiaTheme="majorEastAsia" w:hAnsi="Arial" w:cs="Arial"/>
            <w:noProof/>
          </w:rPr>
          <w:t>数据仓库平台与实施项目</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_Toc401922953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11</w:t>
        </w:r>
        <w:r w:rsidR="000E08E7" w:rsidRPr="00FE6E4E">
          <w:rPr>
            <w:rFonts w:ascii="Arial" w:eastAsiaTheme="majorEastAsia" w:hAnsi="Arial" w:cs="Arial"/>
            <w:noProof/>
            <w:webHidden/>
          </w:rPr>
          <w:fldChar w:fldCharType="end"/>
        </w:r>
      </w:hyperlink>
    </w:p>
    <w:p w14:paraId="517A111C" w14:textId="77777777" w:rsidR="000E08E7" w:rsidRPr="00FE6E4E" w:rsidRDefault="009F5232">
      <w:pPr>
        <w:pStyle w:val="2f2"/>
        <w:tabs>
          <w:tab w:val="left" w:pos="840"/>
          <w:tab w:val="right" w:leader="dot" w:pos="8810"/>
        </w:tabs>
        <w:rPr>
          <w:rFonts w:ascii="Arial" w:eastAsiaTheme="majorEastAsia" w:hAnsi="Arial" w:cs="Arial"/>
          <w:smallCaps w:val="0"/>
          <w:noProof/>
          <w:kern w:val="0"/>
          <w:sz w:val="22"/>
          <w:szCs w:val="22"/>
        </w:rPr>
      </w:pPr>
      <w:hyperlink w:anchor="_Toc401922954" w:history="1">
        <w:r w:rsidR="000E08E7" w:rsidRPr="00FE6E4E">
          <w:rPr>
            <w:rStyle w:val="af8"/>
            <w:rFonts w:ascii="Arial" w:eastAsiaTheme="majorEastAsia" w:hAnsi="Arial" w:cs="Arial"/>
            <w:noProof/>
          </w:rPr>
          <w:t>1.9</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全球</w:t>
        </w:r>
        <w:r w:rsidR="000E08E7" w:rsidRPr="00FE6E4E">
          <w:rPr>
            <w:rStyle w:val="af8"/>
            <w:rFonts w:ascii="Arial" w:eastAsiaTheme="majorEastAsia" w:hAnsi="Arial" w:cs="Arial"/>
            <w:noProof/>
          </w:rPr>
          <w:t>PB</w:t>
        </w:r>
        <w:r w:rsidR="000E08E7" w:rsidRPr="00FE6E4E">
          <w:rPr>
            <w:rStyle w:val="af8"/>
            <w:rFonts w:ascii="Arial" w:eastAsiaTheme="majorEastAsia" w:hAnsi="Arial" w:cs="Arial"/>
            <w:noProof/>
          </w:rPr>
          <w:t>级以上数据规模客户案例</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_Toc401922954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12</w:t>
        </w:r>
        <w:r w:rsidR="000E08E7" w:rsidRPr="00FE6E4E">
          <w:rPr>
            <w:rFonts w:ascii="Arial" w:eastAsiaTheme="majorEastAsia" w:hAnsi="Arial" w:cs="Arial"/>
            <w:noProof/>
            <w:webHidden/>
          </w:rPr>
          <w:fldChar w:fldCharType="end"/>
        </w:r>
      </w:hyperlink>
    </w:p>
    <w:p w14:paraId="52EF4C7E" w14:textId="77777777" w:rsidR="000E08E7" w:rsidRPr="00FE6E4E" w:rsidRDefault="009F5232">
      <w:pPr>
        <w:pStyle w:val="2f2"/>
        <w:tabs>
          <w:tab w:val="left" w:pos="1050"/>
          <w:tab w:val="right" w:leader="dot" w:pos="8810"/>
        </w:tabs>
        <w:rPr>
          <w:rFonts w:ascii="Arial" w:eastAsiaTheme="majorEastAsia" w:hAnsi="Arial" w:cs="Arial"/>
          <w:smallCaps w:val="0"/>
          <w:noProof/>
          <w:kern w:val="0"/>
          <w:sz w:val="22"/>
          <w:szCs w:val="22"/>
        </w:rPr>
      </w:pPr>
      <w:hyperlink w:anchor="_Toc401922955" w:history="1">
        <w:r w:rsidR="000E08E7" w:rsidRPr="00FE6E4E">
          <w:rPr>
            <w:rStyle w:val="af8"/>
            <w:rFonts w:ascii="Arial" w:eastAsiaTheme="majorEastAsia" w:hAnsi="Arial" w:cs="Arial"/>
            <w:noProof/>
          </w:rPr>
          <w:t>1.10</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选择</w:t>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数据仓库的十大理由</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_Toc401922955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4156639A" w14:textId="77777777" w:rsidR="000E08E7" w:rsidRPr="00FE6E4E" w:rsidRDefault="009F5232">
      <w:pPr>
        <w:pStyle w:val="1f4"/>
        <w:tabs>
          <w:tab w:val="right" w:leader="dot" w:pos="8810"/>
        </w:tabs>
        <w:rPr>
          <w:rFonts w:ascii="Arial" w:eastAsiaTheme="majorEastAsia" w:hAnsi="Arial" w:cs="Arial"/>
          <w:b w:val="0"/>
          <w:bCs w:val="0"/>
          <w:caps w:val="0"/>
          <w:noProof/>
          <w:kern w:val="0"/>
          <w:sz w:val="22"/>
          <w:szCs w:val="22"/>
        </w:rPr>
      </w:pPr>
      <w:hyperlink w:anchor="_Toc401922956" w:history="1">
        <w:r w:rsidR="000E08E7" w:rsidRPr="00FE6E4E">
          <w:rPr>
            <w:rStyle w:val="af8"/>
            <w:rFonts w:ascii="Arial" w:eastAsiaTheme="majorEastAsia" w:hAnsi="Arial" w:cs="Arial"/>
            <w:noProof/>
          </w:rPr>
          <w:t>一、</w:t>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是数据仓库领域的专业厂商和领先者</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_Toc401922956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2A37DF04" w14:textId="77777777" w:rsidR="000E08E7" w:rsidRPr="00FE6E4E" w:rsidRDefault="009F5232">
      <w:pPr>
        <w:pStyle w:val="1f4"/>
        <w:tabs>
          <w:tab w:val="right" w:leader="dot" w:pos="8810"/>
        </w:tabs>
        <w:rPr>
          <w:rFonts w:ascii="Arial" w:eastAsiaTheme="majorEastAsia" w:hAnsi="Arial" w:cs="Arial"/>
          <w:b w:val="0"/>
          <w:bCs w:val="0"/>
          <w:caps w:val="0"/>
          <w:noProof/>
          <w:kern w:val="0"/>
          <w:sz w:val="22"/>
          <w:szCs w:val="22"/>
        </w:rPr>
      </w:pPr>
      <w:hyperlink w:anchor="_Toc401922957" w:history="1">
        <w:r w:rsidR="000E08E7" w:rsidRPr="00FE6E4E">
          <w:rPr>
            <w:rStyle w:val="af8"/>
            <w:rFonts w:ascii="Arial" w:eastAsiaTheme="majorEastAsia" w:hAnsi="Arial" w:cs="Arial"/>
            <w:noProof/>
          </w:rPr>
          <w:t>二、</w:t>
        </w:r>
        <w:r w:rsidR="000E08E7" w:rsidRPr="00FE6E4E">
          <w:rPr>
            <w:rStyle w:val="af8"/>
            <w:rFonts w:ascii="Arial" w:eastAsiaTheme="majorEastAsia" w:hAnsi="Arial" w:cs="Arial"/>
            <w:noProof/>
          </w:rPr>
          <w:t>1000</w:t>
        </w:r>
        <w:r w:rsidR="000E08E7" w:rsidRPr="00FE6E4E">
          <w:rPr>
            <w:rStyle w:val="af8"/>
            <w:rFonts w:ascii="Arial" w:eastAsiaTheme="majorEastAsia" w:hAnsi="Arial" w:cs="Arial"/>
            <w:noProof/>
          </w:rPr>
          <w:t>多个可参考的强有力的客户</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_Toc401922957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3C736EA6" w14:textId="77777777" w:rsidR="000E08E7" w:rsidRPr="00FE6E4E" w:rsidRDefault="009F5232">
      <w:pPr>
        <w:pStyle w:val="1f4"/>
        <w:tabs>
          <w:tab w:val="right" w:leader="dot" w:pos="8810"/>
        </w:tabs>
        <w:rPr>
          <w:rFonts w:ascii="Arial" w:eastAsiaTheme="majorEastAsia" w:hAnsi="Arial" w:cs="Arial"/>
          <w:b w:val="0"/>
          <w:bCs w:val="0"/>
          <w:caps w:val="0"/>
          <w:noProof/>
          <w:kern w:val="0"/>
          <w:sz w:val="22"/>
          <w:szCs w:val="22"/>
        </w:rPr>
      </w:pPr>
      <w:hyperlink w:anchor="_Toc401922958" w:history="1">
        <w:r w:rsidR="000E08E7" w:rsidRPr="00FE6E4E">
          <w:rPr>
            <w:rStyle w:val="af8"/>
            <w:rFonts w:ascii="Arial" w:eastAsiaTheme="majorEastAsia" w:hAnsi="Arial" w:cs="Arial"/>
            <w:noProof/>
          </w:rPr>
          <w:t>三、丰富的行业知识</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_Toc401922958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3368BA1C" w14:textId="77777777" w:rsidR="000E08E7" w:rsidRPr="00FE6E4E" w:rsidRDefault="009F5232">
      <w:pPr>
        <w:pStyle w:val="1f4"/>
        <w:tabs>
          <w:tab w:val="right" w:leader="dot" w:pos="8810"/>
        </w:tabs>
        <w:rPr>
          <w:rFonts w:ascii="Arial" w:eastAsiaTheme="majorEastAsia" w:hAnsi="Arial" w:cs="Arial"/>
          <w:b w:val="0"/>
          <w:bCs w:val="0"/>
          <w:caps w:val="0"/>
          <w:noProof/>
          <w:kern w:val="0"/>
          <w:sz w:val="22"/>
          <w:szCs w:val="22"/>
        </w:rPr>
      </w:pPr>
      <w:hyperlink w:anchor="_Toc401922959" w:history="1">
        <w:r w:rsidR="000E08E7" w:rsidRPr="00FE6E4E">
          <w:rPr>
            <w:rStyle w:val="af8"/>
            <w:rFonts w:ascii="Arial" w:eastAsiaTheme="majorEastAsia" w:hAnsi="Arial" w:cs="Arial"/>
            <w:noProof/>
          </w:rPr>
          <w:t>四、强大的技术性能</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_Toc401922959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53B89BE9" w14:textId="77777777" w:rsidR="000E08E7" w:rsidRPr="00FE6E4E" w:rsidRDefault="009F5232">
      <w:pPr>
        <w:pStyle w:val="1f4"/>
        <w:tabs>
          <w:tab w:val="right" w:leader="dot" w:pos="8810"/>
        </w:tabs>
        <w:rPr>
          <w:rFonts w:ascii="Arial" w:eastAsiaTheme="majorEastAsia" w:hAnsi="Arial" w:cs="Arial"/>
          <w:b w:val="0"/>
          <w:bCs w:val="0"/>
          <w:caps w:val="0"/>
          <w:noProof/>
          <w:kern w:val="0"/>
          <w:sz w:val="22"/>
          <w:szCs w:val="22"/>
        </w:rPr>
      </w:pPr>
      <w:hyperlink w:anchor="_Toc401922960" w:history="1">
        <w:r w:rsidR="000E08E7" w:rsidRPr="00FE6E4E">
          <w:rPr>
            <w:rStyle w:val="af8"/>
            <w:rFonts w:ascii="Arial" w:eastAsiaTheme="majorEastAsia" w:hAnsi="Arial" w:cs="Arial"/>
            <w:noProof/>
          </w:rPr>
          <w:t>五、已被验证的宝贵经验</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_Toc401922960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6C422E61" w14:textId="77777777" w:rsidR="000E08E7" w:rsidRPr="00FE6E4E" w:rsidRDefault="009F5232">
      <w:pPr>
        <w:pStyle w:val="1f4"/>
        <w:tabs>
          <w:tab w:val="right" w:leader="dot" w:pos="8810"/>
        </w:tabs>
        <w:rPr>
          <w:rFonts w:ascii="Arial" w:eastAsiaTheme="majorEastAsia" w:hAnsi="Arial" w:cs="Arial"/>
          <w:b w:val="0"/>
          <w:bCs w:val="0"/>
          <w:caps w:val="0"/>
          <w:noProof/>
          <w:kern w:val="0"/>
          <w:sz w:val="22"/>
          <w:szCs w:val="22"/>
        </w:rPr>
      </w:pPr>
      <w:hyperlink w:anchor="_Toc401922961" w:history="1">
        <w:r w:rsidR="000E08E7" w:rsidRPr="00FE6E4E">
          <w:rPr>
            <w:rStyle w:val="af8"/>
            <w:rFonts w:ascii="Arial" w:eastAsiaTheme="majorEastAsia" w:hAnsi="Arial" w:cs="Arial"/>
            <w:noProof/>
          </w:rPr>
          <w:t>六、配套的专业服务</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_Toc401922961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14</w:t>
        </w:r>
        <w:r w:rsidR="000E08E7" w:rsidRPr="00FE6E4E">
          <w:rPr>
            <w:rFonts w:ascii="Arial" w:eastAsiaTheme="majorEastAsia" w:hAnsi="Arial" w:cs="Arial"/>
            <w:noProof/>
            <w:webHidden/>
          </w:rPr>
          <w:fldChar w:fldCharType="end"/>
        </w:r>
      </w:hyperlink>
    </w:p>
    <w:p w14:paraId="41FA3F4A" w14:textId="77777777" w:rsidR="000E08E7" w:rsidRPr="00FE6E4E" w:rsidRDefault="009F5232">
      <w:pPr>
        <w:pStyle w:val="1f4"/>
        <w:tabs>
          <w:tab w:val="right" w:leader="dot" w:pos="8810"/>
        </w:tabs>
        <w:rPr>
          <w:rFonts w:ascii="Arial" w:eastAsiaTheme="majorEastAsia" w:hAnsi="Arial" w:cs="Arial"/>
          <w:b w:val="0"/>
          <w:bCs w:val="0"/>
          <w:caps w:val="0"/>
          <w:noProof/>
          <w:kern w:val="0"/>
          <w:sz w:val="22"/>
          <w:szCs w:val="22"/>
        </w:rPr>
      </w:pPr>
      <w:hyperlink w:anchor="_Toc401922962" w:history="1">
        <w:r w:rsidR="000E08E7" w:rsidRPr="00FE6E4E">
          <w:rPr>
            <w:rStyle w:val="af8"/>
            <w:rFonts w:ascii="Arial" w:eastAsiaTheme="majorEastAsia" w:hAnsi="Arial" w:cs="Arial"/>
            <w:noProof/>
          </w:rPr>
          <w:t>七、更智能、迅捷的战略决策</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_Toc401922962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14</w:t>
        </w:r>
        <w:r w:rsidR="000E08E7" w:rsidRPr="00FE6E4E">
          <w:rPr>
            <w:rFonts w:ascii="Arial" w:eastAsiaTheme="majorEastAsia" w:hAnsi="Arial" w:cs="Arial"/>
            <w:noProof/>
            <w:webHidden/>
          </w:rPr>
          <w:fldChar w:fldCharType="end"/>
        </w:r>
      </w:hyperlink>
    </w:p>
    <w:p w14:paraId="385AE40F" w14:textId="77777777" w:rsidR="000E08E7" w:rsidRPr="00FE6E4E" w:rsidRDefault="009F5232">
      <w:pPr>
        <w:pStyle w:val="1f4"/>
        <w:tabs>
          <w:tab w:val="right" w:leader="dot" w:pos="8810"/>
        </w:tabs>
        <w:rPr>
          <w:rFonts w:ascii="Arial" w:eastAsiaTheme="majorEastAsia" w:hAnsi="Arial" w:cs="Arial"/>
          <w:b w:val="0"/>
          <w:bCs w:val="0"/>
          <w:caps w:val="0"/>
          <w:noProof/>
          <w:kern w:val="0"/>
          <w:sz w:val="22"/>
          <w:szCs w:val="22"/>
        </w:rPr>
      </w:pPr>
      <w:hyperlink w:anchor="_Toc401922963" w:history="1">
        <w:r w:rsidR="000E08E7" w:rsidRPr="00FE6E4E">
          <w:rPr>
            <w:rStyle w:val="af8"/>
            <w:rFonts w:ascii="Arial" w:eastAsiaTheme="majorEastAsia" w:hAnsi="Arial" w:cs="Arial"/>
            <w:noProof/>
          </w:rPr>
          <w:t>八、业务的单一视图</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_Toc401922963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14</w:t>
        </w:r>
        <w:r w:rsidR="000E08E7" w:rsidRPr="00FE6E4E">
          <w:rPr>
            <w:rFonts w:ascii="Arial" w:eastAsiaTheme="majorEastAsia" w:hAnsi="Arial" w:cs="Arial"/>
            <w:noProof/>
            <w:webHidden/>
          </w:rPr>
          <w:fldChar w:fldCharType="end"/>
        </w:r>
      </w:hyperlink>
    </w:p>
    <w:p w14:paraId="11EBD5B0" w14:textId="77777777" w:rsidR="000E08E7" w:rsidRPr="00FE6E4E" w:rsidRDefault="009F5232">
      <w:pPr>
        <w:pStyle w:val="1f4"/>
        <w:tabs>
          <w:tab w:val="right" w:leader="dot" w:pos="8810"/>
        </w:tabs>
        <w:rPr>
          <w:rFonts w:ascii="Arial" w:eastAsiaTheme="majorEastAsia" w:hAnsi="Arial" w:cs="Arial"/>
          <w:b w:val="0"/>
          <w:bCs w:val="0"/>
          <w:caps w:val="0"/>
          <w:noProof/>
          <w:kern w:val="0"/>
          <w:sz w:val="22"/>
          <w:szCs w:val="22"/>
        </w:rPr>
      </w:pPr>
      <w:hyperlink w:anchor="_Toc401922964" w:history="1">
        <w:r w:rsidR="000E08E7" w:rsidRPr="00FE6E4E">
          <w:rPr>
            <w:rStyle w:val="af8"/>
            <w:rFonts w:ascii="Arial" w:eastAsiaTheme="majorEastAsia" w:hAnsi="Arial" w:cs="Arial"/>
            <w:noProof/>
          </w:rPr>
          <w:t>九、动态级企业智能对前端业务进行自动支持</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_Toc401922964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14</w:t>
        </w:r>
        <w:r w:rsidR="000E08E7" w:rsidRPr="00FE6E4E">
          <w:rPr>
            <w:rFonts w:ascii="Arial" w:eastAsiaTheme="majorEastAsia" w:hAnsi="Arial" w:cs="Arial"/>
            <w:noProof/>
            <w:webHidden/>
          </w:rPr>
          <w:fldChar w:fldCharType="end"/>
        </w:r>
      </w:hyperlink>
    </w:p>
    <w:p w14:paraId="1F718A4B" w14:textId="77777777" w:rsidR="000E08E7" w:rsidRPr="00FE6E4E" w:rsidRDefault="009F5232">
      <w:pPr>
        <w:pStyle w:val="1f4"/>
        <w:tabs>
          <w:tab w:val="right" w:leader="dot" w:pos="8810"/>
        </w:tabs>
        <w:rPr>
          <w:rFonts w:ascii="Arial" w:eastAsiaTheme="majorEastAsia" w:hAnsi="Arial" w:cs="Arial"/>
          <w:b w:val="0"/>
          <w:bCs w:val="0"/>
          <w:caps w:val="0"/>
          <w:noProof/>
          <w:kern w:val="0"/>
          <w:sz w:val="22"/>
          <w:szCs w:val="22"/>
        </w:rPr>
      </w:pPr>
      <w:hyperlink w:anchor="_Toc401922965" w:history="1">
        <w:r w:rsidR="000E08E7" w:rsidRPr="00FE6E4E">
          <w:rPr>
            <w:rStyle w:val="af8"/>
            <w:rFonts w:ascii="Arial" w:eastAsiaTheme="majorEastAsia" w:hAnsi="Arial" w:cs="Arial"/>
            <w:noProof/>
          </w:rPr>
          <w:t>十、联系紧密的高端合作</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_Toc401922965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15</w:t>
        </w:r>
        <w:r w:rsidR="000E08E7" w:rsidRPr="00FE6E4E">
          <w:rPr>
            <w:rFonts w:ascii="Arial" w:eastAsiaTheme="majorEastAsia" w:hAnsi="Arial" w:cs="Arial"/>
            <w:noProof/>
            <w:webHidden/>
          </w:rPr>
          <w:fldChar w:fldCharType="end"/>
        </w:r>
      </w:hyperlink>
    </w:p>
    <w:p w14:paraId="61D3326A" w14:textId="77777777" w:rsidR="008512BB" w:rsidRPr="00FE6E4E" w:rsidRDefault="00A8399A" w:rsidP="006916A2">
      <w:pPr>
        <w:pStyle w:val="2f2"/>
        <w:tabs>
          <w:tab w:val="left" w:pos="1050"/>
          <w:tab w:val="right" w:leader="dot" w:pos="8810"/>
        </w:tabs>
        <w:rPr>
          <w:rFonts w:ascii="Arial" w:eastAsiaTheme="majorEastAsia" w:hAnsi="Arial" w:cs="Arial"/>
          <w:szCs w:val="20"/>
        </w:rPr>
      </w:pPr>
      <w:r w:rsidRPr="00FE6E4E">
        <w:rPr>
          <w:rFonts w:ascii="Arial" w:eastAsiaTheme="majorEastAsia" w:hAnsi="Arial" w:cs="Arial"/>
        </w:rPr>
        <w:fldChar w:fldCharType="end"/>
      </w:r>
    </w:p>
    <w:p w14:paraId="7E41FE2C" w14:textId="77777777" w:rsidR="005E287C" w:rsidRPr="00FE6E4E" w:rsidRDefault="005E287C" w:rsidP="005E287C">
      <w:pPr>
        <w:jc w:val="center"/>
        <w:rPr>
          <w:rFonts w:ascii="Arial" w:eastAsiaTheme="majorEastAsia" w:hAnsi="Arial" w:cs="Arial"/>
        </w:rPr>
      </w:pPr>
    </w:p>
    <w:p w14:paraId="44C0CCE1" w14:textId="77777777" w:rsidR="002A43B5" w:rsidRPr="00FE6E4E" w:rsidRDefault="002A43B5" w:rsidP="005E287C">
      <w:pPr>
        <w:jc w:val="center"/>
        <w:rPr>
          <w:rFonts w:ascii="Arial" w:eastAsiaTheme="majorEastAsia" w:hAnsi="Arial" w:cs="Arial"/>
        </w:rPr>
      </w:pPr>
    </w:p>
    <w:p w14:paraId="3380A6FC" w14:textId="77777777" w:rsidR="00DA0F47" w:rsidRPr="00FE6E4E" w:rsidRDefault="00DA0F47" w:rsidP="005E287C">
      <w:pPr>
        <w:jc w:val="center"/>
        <w:rPr>
          <w:rFonts w:ascii="Arial" w:eastAsiaTheme="majorEastAsia" w:hAnsi="Arial" w:cs="Arial"/>
        </w:rPr>
      </w:pPr>
    </w:p>
    <w:p w14:paraId="6992E3D1" w14:textId="77777777" w:rsidR="00221BE6" w:rsidRPr="00FE6E4E" w:rsidRDefault="00221BE6" w:rsidP="005E287C">
      <w:pPr>
        <w:jc w:val="center"/>
        <w:rPr>
          <w:rFonts w:ascii="Arial" w:eastAsiaTheme="majorEastAsia" w:hAnsi="Arial" w:cs="Arial"/>
        </w:rPr>
        <w:sectPr w:rsidR="00221BE6" w:rsidRPr="00FE6E4E" w:rsidSect="002A43B5">
          <w:footerReference w:type="default" r:id="rId9"/>
          <w:headerReference w:type="first" r:id="rId10"/>
          <w:type w:val="continuous"/>
          <w:pgSz w:w="11906" w:h="16838"/>
          <w:pgMar w:top="1418" w:right="1385" w:bottom="1418" w:left="1701" w:header="851" w:footer="799" w:gutter="0"/>
          <w:pgNumType w:start="0"/>
          <w:cols w:space="720"/>
          <w:titlePg/>
          <w:docGrid w:type="lines" w:linePitch="312"/>
        </w:sectPr>
      </w:pPr>
    </w:p>
    <w:p w14:paraId="433AB3B3" w14:textId="77777777" w:rsidR="002A43B5" w:rsidRPr="00FE6E4E" w:rsidRDefault="002A43B5" w:rsidP="005E287C">
      <w:pPr>
        <w:jc w:val="center"/>
        <w:rPr>
          <w:rFonts w:ascii="Arial" w:eastAsiaTheme="majorEastAsia" w:hAnsi="Arial" w:cs="Arial"/>
        </w:rPr>
      </w:pPr>
    </w:p>
    <w:p w14:paraId="3E0CADA6" w14:textId="77777777" w:rsidR="00E57CAB" w:rsidRPr="00FE6E4E" w:rsidRDefault="000E08E7" w:rsidP="00E57CAB">
      <w:pPr>
        <w:pStyle w:val="22"/>
        <w:keepNext w:val="0"/>
        <w:keepLines w:val="0"/>
        <w:spacing w:beforeLines="100" w:before="312" w:afterLines="50" w:after="156" w:line="360" w:lineRule="auto"/>
        <w:ind w:left="72" w:firstLine="18"/>
        <w:jc w:val="left"/>
        <w:rPr>
          <w:rFonts w:eastAsiaTheme="majorEastAsia" w:cs="Arial"/>
        </w:rPr>
      </w:pPr>
      <w:bookmarkStart w:id="7" w:name="_Toc265842456"/>
      <w:bookmarkStart w:id="8" w:name="_Toc266103173"/>
      <w:bookmarkStart w:id="9" w:name="_Toc368904478"/>
      <w:bookmarkStart w:id="10" w:name="_Toc373330487"/>
      <w:bookmarkStart w:id="11" w:name="_Toc377721734"/>
      <w:bookmarkStart w:id="12" w:name="_Toc296180824"/>
      <w:bookmarkStart w:id="13" w:name="_Toc316388167"/>
      <w:bookmarkStart w:id="14" w:name="_Toc400704655"/>
      <w:bookmarkStart w:id="15" w:name="_Toc324345216"/>
      <w:r w:rsidRPr="00FE6E4E">
        <w:rPr>
          <w:rFonts w:eastAsiaTheme="majorEastAsia" w:cs="Arial"/>
        </w:rPr>
        <w:br w:type="page"/>
      </w:r>
      <w:bookmarkStart w:id="16" w:name="_Toc401922942"/>
      <w:r w:rsidR="00E57CAB" w:rsidRPr="00FE6E4E">
        <w:rPr>
          <w:rFonts w:eastAsiaTheme="majorEastAsia" w:cs="Arial"/>
        </w:rPr>
        <w:lastRenderedPageBreak/>
        <w:t>公司简介</w:t>
      </w:r>
      <w:bookmarkEnd w:id="7"/>
      <w:bookmarkEnd w:id="8"/>
      <w:bookmarkEnd w:id="9"/>
      <w:bookmarkEnd w:id="10"/>
      <w:bookmarkEnd w:id="11"/>
      <w:bookmarkEnd w:id="16"/>
    </w:p>
    <w:p w14:paraId="076E880F" w14:textId="6372FF6D"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天睿</w:t>
      </w:r>
      <w:r w:rsidR="002D60D8" w:rsidRPr="00FE6E4E">
        <w:rPr>
          <w:rFonts w:ascii="Arial" w:eastAsiaTheme="majorEastAsia" w:hAnsi="Arial" w:cs="Arial"/>
        </w:rPr>
        <w:t>信科技术</w:t>
      </w:r>
      <w:r w:rsidRPr="00FE6E4E">
        <w:rPr>
          <w:rFonts w:ascii="Arial" w:eastAsiaTheme="majorEastAsia" w:hAnsi="Arial" w:cs="Arial"/>
        </w:rPr>
        <w:t>（北京）有限公司是</w:t>
      </w:r>
      <w:r w:rsidRPr="00FE6E4E">
        <w:rPr>
          <w:rFonts w:ascii="Arial" w:eastAsiaTheme="majorEastAsia" w:hAnsi="Arial" w:cs="Arial"/>
        </w:rPr>
        <w:t>Teradata</w:t>
      </w:r>
      <w:r w:rsidRPr="00FE6E4E">
        <w:rPr>
          <w:rFonts w:ascii="Arial" w:eastAsiaTheme="majorEastAsia" w:hAnsi="Arial" w:cs="Arial"/>
        </w:rPr>
        <w:t>（香港）有限公司在中国成立和注册的独资</w:t>
      </w:r>
      <w:r w:rsidR="00C834BF" w:rsidRPr="00FE6E4E">
        <w:rPr>
          <w:rFonts w:ascii="Arial" w:eastAsiaTheme="majorEastAsia" w:hAnsi="Arial" w:cs="Arial"/>
        </w:rPr>
        <w:t>有限责任</w:t>
      </w:r>
      <w:r w:rsidRPr="00FE6E4E">
        <w:rPr>
          <w:rFonts w:ascii="Arial" w:eastAsiaTheme="majorEastAsia" w:hAnsi="Arial" w:cs="Arial"/>
        </w:rPr>
        <w:t>公司，专门从事</w:t>
      </w:r>
      <w:r w:rsidR="00041A6B">
        <w:rPr>
          <w:rFonts w:ascii="Arial" w:eastAsiaTheme="majorEastAsia" w:hAnsi="Arial" w:cs="Arial" w:hint="eastAsia"/>
        </w:rPr>
        <w:t>大数据平台与</w:t>
      </w:r>
      <w:r w:rsidRPr="00FE6E4E">
        <w:rPr>
          <w:rFonts w:ascii="Arial" w:eastAsiaTheme="majorEastAsia" w:hAnsi="Arial" w:cs="Arial"/>
        </w:rPr>
        <w:t>数据仓库、数据挖掘及分析解决方案技术咨询服务及</w:t>
      </w:r>
      <w:r w:rsidRPr="00FE6E4E">
        <w:rPr>
          <w:rFonts w:ascii="Arial" w:eastAsiaTheme="majorEastAsia" w:hAnsi="Arial" w:cs="Arial"/>
        </w:rPr>
        <w:t>Teradata</w:t>
      </w:r>
      <w:r w:rsidRPr="00FE6E4E">
        <w:rPr>
          <w:rFonts w:ascii="Arial" w:eastAsiaTheme="majorEastAsia" w:hAnsi="Arial" w:cs="Arial"/>
        </w:rPr>
        <w:t>产品支持维护服务等经营活动。</w:t>
      </w:r>
    </w:p>
    <w:p w14:paraId="36665741" w14:textId="2BC8EEFA"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（美国纽约证券交易所交易代码</w:t>
      </w:r>
      <w:r w:rsidRPr="00FE6E4E">
        <w:rPr>
          <w:rFonts w:ascii="Arial" w:eastAsiaTheme="majorEastAsia" w:hAnsi="Arial" w:cs="Arial"/>
        </w:rPr>
        <w:t>NYSE</w:t>
      </w:r>
      <w:r w:rsidRPr="00FE6E4E">
        <w:rPr>
          <w:rFonts w:ascii="Arial" w:eastAsiaTheme="majorEastAsia" w:hAnsi="Arial" w:cs="Arial"/>
        </w:rPr>
        <w:t>：</w:t>
      </w:r>
      <w:r w:rsidRPr="00FE6E4E">
        <w:rPr>
          <w:rFonts w:ascii="Arial" w:eastAsiaTheme="majorEastAsia" w:hAnsi="Arial" w:cs="Arial"/>
        </w:rPr>
        <w:t>TDC</w:t>
      </w:r>
      <w:r w:rsidRPr="00FE6E4E">
        <w:rPr>
          <w:rFonts w:ascii="Arial" w:eastAsiaTheme="majorEastAsia" w:hAnsi="Arial" w:cs="Arial"/>
        </w:rPr>
        <w:t>）是全球最大的</w:t>
      </w:r>
      <w:r w:rsidR="00CE2BBA">
        <w:rPr>
          <w:rFonts w:ascii="Arial" w:eastAsiaTheme="majorEastAsia" w:hAnsi="Arial" w:cs="Arial" w:hint="eastAsia"/>
        </w:rPr>
        <w:t>大</w:t>
      </w:r>
      <w:r w:rsidRPr="00FE6E4E">
        <w:rPr>
          <w:rFonts w:ascii="Arial" w:eastAsiaTheme="majorEastAsia" w:hAnsi="Arial" w:cs="Arial"/>
        </w:rPr>
        <w:t>数据</w:t>
      </w:r>
      <w:r w:rsidR="00CE2BBA">
        <w:rPr>
          <w:rFonts w:ascii="Arial" w:eastAsiaTheme="majorEastAsia" w:hAnsi="Arial" w:cs="Arial" w:hint="eastAsia"/>
        </w:rPr>
        <w:t>平台、数据</w:t>
      </w:r>
      <w:r w:rsidRPr="00FE6E4E">
        <w:rPr>
          <w:rFonts w:ascii="Arial" w:eastAsiaTheme="majorEastAsia" w:hAnsi="Arial" w:cs="Arial"/>
        </w:rPr>
        <w:t>仓库及企业分析方案提供商之一，致力于提升企业智能，总部设在美国，业务遍及全球</w:t>
      </w:r>
      <w:r w:rsidRPr="00FE6E4E">
        <w:rPr>
          <w:rFonts w:ascii="Arial" w:eastAsiaTheme="majorEastAsia" w:hAnsi="Arial" w:cs="Arial"/>
        </w:rPr>
        <w:t>60</w:t>
      </w:r>
      <w:r w:rsidRPr="00FE6E4E">
        <w:rPr>
          <w:rFonts w:ascii="Arial" w:eastAsiaTheme="majorEastAsia" w:hAnsi="Arial" w:cs="Arial"/>
        </w:rPr>
        <w:t>多个国家，公司网址为：</w:t>
      </w:r>
      <w:r w:rsidRPr="00FE6E4E">
        <w:rPr>
          <w:rFonts w:ascii="Arial" w:eastAsiaTheme="majorEastAsia" w:hAnsi="Arial" w:cs="Arial"/>
        </w:rPr>
        <w:t>www.teradata.com</w:t>
      </w:r>
      <w:r w:rsidRPr="00FE6E4E">
        <w:rPr>
          <w:rFonts w:ascii="Arial" w:eastAsiaTheme="majorEastAsia" w:hAnsi="Arial" w:cs="Arial"/>
        </w:rPr>
        <w:t>。其前身为</w:t>
      </w:r>
      <w:r w:rsidRPr="00FE6E4E">
        <w:rPr>
          <w:rFonts w:ascii="Arial" w:eastAsiaTheme="majorEastAsia" w:hAnsi="Arial" w:cs="Arial"/>
        </w:rPr>
        <w:t>NCR</w:t>
      </w:r>
      <w:r w:rsidRPr="00FE6E4E">
        <w:rPr>
          <w:rFonts w:ascii="Arial" w:eastAsiaTheme="majorEastAsia" w:hAnsi="Arial" w:cs="Arial"/>
        </w:rPr>
        <w:t>公司</w:t>
      </w:r>
      <w:r w:rsidRPr="00FE6E4E">
        <w:rPr>
          <w:rFonts w:ascii="Arial" w:eastAsiaTheme="majorEastAsia" w:hAnsi="Arial" w:cs="Arial"/>
        </w:rPr>
        <w:t>Teradata</w:t>
      </w:r>
      <w:r w:rsidRPr="00FE6E4E">
        <w:rPr>
          <w:rFonts w:ascii="Arial" w:eastAsiaTheme="majorEastAsia" w:hAnsi="Arial" w:cs="Arial"/>
        </w:rPr>
        <w:t>数据仓库事业部。全球员工总数</w:t>
      </w:r>
      <w:r w:rsidR="004F6C51" w:rsidRPr="00FE6E4E">
        <w:rPr>
          <w:rFonts w:ascii="Arial" w:eastAsiaTheme="majorEastAsia" w:hAnsi="Arial" w:cs="Arial"/>
        </w:rPr>
        <w:t>超过</w:t>
      </w:r>
      <w:r w:rsidR="004F6C51" w:rsidRPr="00FE6E4E">
        <w:rPr>
          <w:rFonts w:ascii="Arial" w:eastAsiaTheme="majorEastAsia" w:hAnsi="Arial" w:cs="Arial"/>
        </w:rPr>
        <w:t>10</w:t>
      </w:r>
      <w:r w:rsidRPr="00FE6E4E">
        <w:rPr>
          <w:rFonts w:ascii="Arial" w:eastAsiaTheme="majorEastAsia" w:hAnsi="Arial" w:cs="Arial"/>
        </w:rPr>
        <w:t>,</w:t>
      </w:r>
      <w:r w:rsidR="004F6C51" w:rsidRPr="00FE6E4E">
        <w:rPr>
          <w:rFonts w:ascii="Arial" w:eastAsiaTheme="majorEastAsia" w:hAnsi="Arial" w:cs="Arial"/>
        </w:rPr>
        <w:t>0</w:t>
      </w:r>
      <w:r w:rsidRPr="00FE6E4E">
        <w:rPr>
          <w:rFonts w:ascii="Arial" w:eastAsiaTheme="majorEastAsia" w:hAnsi="Arial" w:cs="Arial"/>
        </w:rPr>
        <w:t>00</w:t>
      </w:r>
      <w:r w:rsidRPr="00FE6E4E">
        <w:rPr>
          <w:rFonts w:ascii="Arial" w:eastAsiaTheme="majorEastAsia" w:hAnsi="Arial" w:cs="Arial"/>
        </w:rPr>
        <w:t>人，</w:t>
      </w:r>
      <w:r w:rsidR="0077308C" w:rsidRPr="00FE6E4E">
        <w:rPr>
          <w:rFonts w:ascii="Arial" w:eastAsiaTheme="majorEastAsia" w:hAnsi="Arial" w:cs="Arial"/>
        </w:rPr>
        <w:t>2015</w:t>
      </w:r>
      <w:r w:rsidRPr="00FE6E4E">
        <w:rPr>
          <w:rFonts w:ascii="Arial" w:eastAsiaTheme="majorEastAsia" w:hAnsi="Arial" w:cs="Arial"/>
        </w:rPr>
        <w:t>年营业额约</w:t>
      </w:r>
      <w:r w:rsidRPr="00FE6E4E">
        <w:rPr>
          <w:rFonts w:ascii="Arial" w:eastAsiaTheme="majorEastAsia" w:hAnsi="Arial" w:cs="Arial"/>
        </w:rPr>
        <w:t>2</w:t>
      </w:r>
      <w:r w:rsidR="0077308C" w:rsidRPr="00FE6E4E">
        <w:rPr>
          <w:rFonts w:ascii="Arial" w:eastAsiaTheme="majorEastAsia" w:hAnsi="Arial" w:cs="Arial"/>
        </w:rPr>
        <w:t>5</w:t>
      </w:r>
      <w:r w:rsidRPr="00FE6E4E">
        <w:rPr>
          <w:rFonts w:ascii="Arial" w:eastAsiaTheme="majorEastAsia" w:hAnsi="Arial" w:cs="Arial"/>
        </w:rPr>
        <w:t>亿</w:t>
      </w:r>
      <w:r w:rsidR="0077308C" w:rsidRPr="00FE6E4E">
        <w:rPr>
          <w:rFonts w:ascii="Arial" w:eastAsiaTheme="majorEastAsia" w:hAnsi="Arial" w:cs="Arial"/>
        </w:rPr>
        <w:t>多</w:t>
      </w:r>
      <w:r w:rsidRPr="00FE6E4E">
        <w:rPr>
          <w:rFonts w:ascii="Arial" w:eastAsiaTheme="majorEastAsia" w:hAnsi="Arial" w:cs="Arial"/>
        </w:rPr>
        <w:t>美元。自成立伊始，</w:t>
      </w:r>
      <w:r w:rsidRPr="00FE6E4E">
        <w:rPr>
          <w:rFonts w:ascii="Arial" w:eastAsiaTheme="majorEastAsia" w:hAnsi="Arial" w:cs="Arial"/>
        </w:rPr>
        <w:t xml:space="preserve">Teradata </w:t>
      </w:r>
      <w:r w:rsidR="006B5BEC">
        <w:rPr>
          <w:rFonts w:ascii="Arial" w:eastAsiaTheme="majorEastAsia" w:hAnsi="Arial" w:cs="Arial"/>
        </w:rPr>
        <w:t>即为数据</w:t>
      </w:r>
      <w:r w:rsidR="006B5BEC">
        <w:rPr>
          <w:rFonts w:ascii="Arial" w:eastAsiaTheme="majorEastAsia" w:hAnsi="Arial" w:cs="Arial" w:hint="eastAsia"/>
        </w:rPr>
        <w:t>平台</w:t>
      </w:r>
      <w:r w:rsidRPr="00FE6E4E">
        <w:rPr>
          <w:rFonts w:ascii="Arial" w:eastAsiaTheme="majorEastAsia" w:hAnsi="Arial" w:cs="Arial"/>
        </w:rPr>
        <w:t>市场的领先厂商，在全球成功建置了</w:t>
      </w:r>
      <w:r w:rsidRPr="00FE6E4E">
        <w:rPr>
          <w:rFonts w:ascii="Arial" w:eastAsiaTheme="majorEastAsia" w:hAnsi="Arial" w:cs="Arial"/>
        </w:rPr>
        <w:t>2</w:t>
      </w:r>
      <w:r w:rsidR="004F6C51" w:rsidRPr="00FE6E4E">
        <w:rPr>
          <w:rFonts w:ascii="Arial" w:eastAsiaTheme="majorEastAsia" w:hAnsi="Arial" w:cs="Arial"/>
        </w:rPr>
        <w:t>,5</w:t>
      </w:r>
      <w:r w:rsidRPr="00FE6E4E">
        <w:rPr>
          <w:rFonts w:ascii="Arial" w:eastAsiaTheme="majorEastAsia" w:hAnsi="Arial" w:cs="Arial"/>
        </w:rPr>
        <w:t>00</w:t>
      </w:r>
      <w:r w:rsidRPr="00FE6E4E">
        <w:rPr>
          <w:rFonts w:ascii="Arial" w:eastAsiaTheme="majorEastAsia" w:hAnsi="Arial" w:cs="Arial"/>
        </w:rPr>
        <w:t>多个大型数据</w:t>
      </w:r>
      <w:r w:rsidR="006B5BEC">
        <w:rPr>
          <w:rFonts w:ascii="Arial" w:eastAsiaTheme="majorEastAsia" w:hAnsi="Arial" w:cs="Arial" w:hint="eastAsia"/>
        </w:rPr>
        <w:t>平台与</w:t>
      </w:r>
      <w:r w:rsidRPr="00FE6E4E">
        <w:rPr>
          <w:rFonts w:ascii="Arial" w:eastAsiaTheme="majorEastAsia" w:hAnsi="Arial" w:cs="Arial"/>
        </w:rPr>
        <w:t>仓库。</w:t>
      </w:r>
    </w:p>
    <w:p w14:paraId="0F2E2E1C" w14:textId="5DAF31F9" w:rsidR="00E57CAB" w:rsidRPr="00FE6E4E" w:rsidRDefault="00374D7D" w:rsidP="00E57CAB">
      <w:pPr>
        <w:pStyle w:val="style"/>
        <w:spacing w:before="0" w:afterLines="50" w:after="156"/>
        <w:rPr>
          <w:rFonts w:ascii="Arial" w:eastAsiaTheme="majorEastAsia" w:hAnsi="Arial" w:cs="Arial"/>
        </w:rPr>
      </w:pPr>
      <w:r w:rsidRPr="00FE6E4E">
        <w:rPr>
          <w:rFonts w:ascii="Arial" w:eastAsiaTheme="majorEastAsia" w:hAnsi="Arial" w:cs="Arial"/>
        </w:rPr>
        <w:t>天睿</w:t>
      </w:r>
      <w:r w:rsidR="002D60D8" w:rsidRPr="00FE6E4E">
        <w:rPr>
          <w:rFonts w:ascii="Arial" w:eastAsiaTheme="majorEastAsia" w:hAnsi="Arial" w:cs="Arial"/>
        </w:rPr>
        <w:t>信科技术</w:t>
      </w:r>
      <w:r w:rsidRPr="00FE6E4E">
        <w:rPr>
          <w:rFonts w:ascii="Arial" w:eastAsiaTheme="majorEastAsia" w:hAnsi="Arial" w:cs="Arial"/>
        </w:rPr>
        <w:t>（北京）有限公司</w:t>
      </w:r>
      <w:r w:rsidR="00C834BF" w:rsidRPr="00FE6E4E">
        <w:rPr>
          <w:rFonts w:ascii="Arial" w:eastAsiaTheme="majorEastAsia" w:hAnsi="Arial" w:cs="Arial"/>
        </w:rPr>
        <w:t>有</w:t>
      </w:r>
      <w:r w:rsidRPr="00FE6E4E">
        <w:rPr>
          <w:rFonts w:ascii="Arial" w:eastAsiaTheme="majorEastAsia" w:hAnsi="Arial" w:cs="Arial"/>
        </w:rPr>
        <w:t>员工有</w:t>
      </w:r>
      <w:r w:rsidR="0077308C" w:rsidRPr="00FE6E4E">
        <w:rPr>
          <w:rFonts w:ascii="Arial" w:eastAsiaTheme="majorEastAsia" w:hAnsi="Arial" w:cs="Arial"/>
        </w:rPr>
        <w:t>1,016</w:t>
      </w:r>
      <w:r w:rsidR="00C834BF" w:rsidRPr="00FE6E4E">
        <w:rPr>
          <w:rFonts w:ascii="Arial" w:eastAsiaTheme="majorEastAsia" w:hAnsi="Arial" w:cs="Arial"/>
        </w:rPr>
        <w:t>余</w:t>
      </w:r>
      <w:r w:rsidRPr="00FE6E4E">
        <w:rPr>
          <w:rFonts w:ascii="Arial" w:eastAsiaTheme="majorEastAsia" w:hAnsi="Arial" w:cs="Arial"/>
        </w:rPr>
        <w:t>人，其中从事</w:t>
      </w:r>
      <w:r w:rsidR="0077308C" w:rsidRPr="00FE6E4E">
        <w:rPr>
          <w:rFonts w:ascii="Arial" w:eastAsiaTheme="majorEastAsia" w:hAnsi="Arial" w:cs="Arial"/>
        </w:rPr>
        <w:t>咨询、</w:t>
      </w:r>
      <w:r w:rsidRPr="00FE6E4E">
        <w:rPr>
          <w:rFonts w:ascii="Arial" w:eastAsiaTheme="majorEastAsia" w:hAnsi="Arial" w:cs="Arial"/>
        </w:rPr>
        <w:t>开发和技术支持人员的总数有</w:t>
      </w:r>
      <w:r w:rsidR="0077308C" w:rsidRPr="00FE6E4E">
        <w:rPr>
          <w:rFonts w:ascii="Arial" w:eastAsiaTheme="majorEastAsia" w:hAnsi="Arial" w:cs="Arial"/>
        </w:rPr>
        <w:t>818</w:t>
      </w:r>
      <w:r w:rsidRPr="00FE6E4E">
        <w:rPr>
          <w:rFonts w:ascii="Arial" w:eastAsiaTheme="majorEastAsia" w:hAnsi="Arial" w:cs="Arial"/>
        </w:rPr>
        <w:t>人（截止</w:t>
      </w:r>
      <w:r w:rsidRPr="00FE6E4E">
        <w:rPr>
          <w:rFonts w:ascii="Arial" w:eastAsiaTheme="majorEastAsia" w:hAnsi="Arial" w:cs="Arial"/>
        </w:rPr>
        <w:t>201</w:t>
      </w:r>
      <w:r w:rsidR="0077308C" w:rsidRPr="00FE6E4E">
        <w:rPr>
          <w:rFonts w:ascii="Arial" w:eastAsiaTheme="majorEastAsia" w:hAnsi="Arial" w:cs="Arial"/>
        </w:rPr>
        <w:t>6</w:t>
      </w:r>
      <w:r w:rsidRPr="00FE6E4E">
        <w:rPr>
          <w:rFonts w:ascii="Arial" w:eastAsiaTheme="majorEastAsia" w:hAnsi="Arial" w:cs="Arial"/>
        </w:rPr>
        <w:t>年</w:t>
      </w:r>
      <w:r w:rsidRPr="00FE6E4E">
        <w:rPr>
          <w:rFonts w:ascii="Arial" w:eastAsiaTheme="majorEastAsia" w:hAnsi="Arial" w:cs="Arial"/>
        </w:rPr>
        <w:t>1</w:t>
      </w:r>
      <w:r w:rsidRPr="00FE6E4E">
        <w:rPr>
          <w:rFonts w:ascii="Arial" w:eastAsiaTheme="majorEastAsia" w:hAnsi="Arial" w:cs="Arial"/>
        </w:rPr>
        <w:t>月）</w:t>
      </w:r>
      <w:r w:rsidR="00E57CAB" w:rsidRPr="00FE6E4E">
        <w:rPr>
          <w:rFonts w:ascii="Arial" w:eastAsiaTheme="majorEastAsia" w:hAnsi="Arial" w:cs="Arial"/>
        </w:rPr>
        <w:t>，是目前国内在</w:t>
      </w:r>
      <w:r w:rsidR="006B5BEC">
        <w:rPr>
          <w:rFonts w:ascii="Arial" w:eastAsiaTheme="majorEastAsia" w:hAnsi="Arial" w:cs="Arial" w:hint="eastAsia"/>
        </w:rPr>
        <w:t>大</w:t>
      </w:r>
      <w:r w:rsidR="00E57CAB" w:rsidRPr="00FE6E4E">
        <w:rPr>
          <w:rFonts w:ascii="Arial" w:eastAsiaTheme="majorEastAsia" w:hAnsi="Arial" w:cs="Arial"/>
        </w:rPr>
        <w:t>数据</w:t>
      </w:r>
      <w:r w:rsidR="006B5BEC">
        <w:rPr>
          <w:rFonts w:ascii="Arial" w:eastAsiaTheme="majorEastAsia" w:hAnsi="Arial" w:cs="Arial" w:hint="eastAsia"/>
        </w:rPr>
        <w:t>平台与数据</w:t>
      </w:r>
      <w:r w:rsidR="00E57CAB" w:rsidRPr="00FE6E4E">
        <w:rPr>
          <w:rFonts w:ascii="Arial" w:eastAsiaTheme="majorEastAsia" w:hAnsi="Arial" w:cs="Arial"/>
        </w:rPr>
        <w:t>仓库领域人数较多、项目实施经验丰富、专业化程度极高的一支专业技术服务团队。</w:t>
      </w:r>
    </w:p>
    <w:p w14:paraId="79ABA54F" w14:textId="6074488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具有强大的本地化服务能力，配备有强大的本地化技术支持和服务队伍，国内拥有众多的金融业数据</w:t>
      </w:r>
      <w:r w:rsidR="00025F1B">
        <w:rPr>
          <w:rFonts w:ascii="Arial" w:eastAsiaTheme="majorEastAsia" w:hAnsi="Arial" w:cs="Arial" w:hint="eastAsia"/>
        </w:rPr>
        <w:t>平台与数据</w:t>
      </w:r>
      <w:r w:rsidRPr="00FE6E4E">
        <w:rPr>
          <w:rFonts w:ascii="Arial" w:eastAsiaTheme="majorEastAsia" w:hAnsi="Arial" w:cs="Arial"/>
        </w:rPr>
        <w:t>仓库平台建设的成功案例，无论是国内的项目实施人员还是国外的支持专家具有数据平台建设的实战经验，在行业内具有良好的信誉和业绩。</w:t>
      </w:r>
      <w:r w:rsidRPr="00FE6E4E">
        <w:rPr>
          <w:rFonts w:ascii="Arial" w:eastAsiaTheme="majorEastAsia" w:hAnsi="Arial" w:cs="Arial"/>
        </w:rPr>
        <w:t>Teradata</w:t>
      </w:r>
      <w:r w:rsidRPr="00FE6E4E">
        <w:rPr>
          <w:rFonts w:ascii="Arial" w:eastAsiaTheme="majorEastAsia" w:hAnsi="Arial" w:cs="Arial"/>
        </w:rPr>
        <w:t>指派的技术负责人具有较强的技术服务水平和相关专业认证，而且在国内有类似项目成功实施经验。</w:t>
      </w:r>
    </w:p>
    <w:p w14:paraId="48F1D04B" w14:textId="1B44C505"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在帮助企业建立并分析与用户有关的业务方面，</w:t>
      </w:r>
      <w:r w:rsidRPr="00FE6E4E">
        <w:rPr>
          <w:rFonts w:ascii="Arial" w:eastAsiaTheme="majorEastAsia" w:hAnsi="Arial" w:cs="Arial"/>
        </w:rPr>
        <w:t>Teradata</w:t>
      </w:r>
      <w:r w:rsidRPr="00FE6E4E">
        <w:rPr>
          <w:rFonts w:ascii="Arial" w:eastAsiaTheme="majorEastAsia" w:hAnsi="Arial" w:cs="Arial"/>
        </w:rPr>
        <w:t>具有丰富的经验。</w:t>
      </w:r>
      <w:r w:rsidRPr="00FE6E4E">
        <w:rPr>
          <w:rFonts w:ascii="Arial" w:eastAsiaTheme="majorEastAsia" w:hAnsi="Arial" w:cs="Arial"/>
        </w:rPr>
        <w:t>Teradata</w:t>
      </w:r>
      <w:r w:rsidRPr="00FE6E4E">
        <w:rPr>
          <w:rFonts w:ascii="Arial" w:eastAsiaTheme="majorEastAsia" w:hAnsi="Arial" w:cs="Arial"/>
        </w:rPr>
        <w:t>在用于经营决策分</w:t>
      </w:r>
      <w:r w:rsidR="009F5013">
        <w:rPr>
          <w:rFonts w:ascii="Arial" w:eastAsiaTheme="majorEastAsia" w:hAnsi="Arial" w:cs="Arial"/>
        </w:rPr>
        <w:t>析的可扩展数据平台系统的国际市场竞争中处于领先地位，特别是在大</w:t>
      </w:r>
      <w:r w:rsidRPr="00FE6E4E">
        <w:rPr>
          <w:rFonts w:ascii="Arial" w:eastAsiaTheme="majorEastAsia" w:hAnsi="Arial" w:cs="Arial"/>
        </w:rPr>
        <w:t>数据平台领域，其市场占有率领先于其它竞争对手。被</w:t>
      </w:r>
      <w:r w:rsidRPr="00FE6E4E">
        <w:rPr>
          <w:rFonts w:ascii="Arial" w:eastAsiaTheme="majorEastAsia" w:hAnsi="Arial" w:cs="Arial"/>
        </w:rPr>
        <w:t>Gartner Group</w:t>
      </w:r>
      <w:r w:rsidRPr="00FE6E4E">
        <w:rPr>
          <w:rFonts w:ascii="Arial" w:eastAsiaTheme="majorEastAsia" w:hAnsi="Arial" w:cs="Arial"/>
        </w:rPr>
        <w:t>这类著名评估机构连续</w:t>
      </w:r>
      <w:r w:rsidRPr="00FE6E4E">
        <w:rPr>
          <w:rFonts w:ascii="Arial" w:eastAsiaTheme="majorEastAsia" w:hAnsi="Arial" w:cs="Arial"/>
        </w:rPr>
        <w:t>1</w:t>
      </w:r>
      <w:r w:rsidR="002A73B9">
        <w:rPr>
          <w:rFonts w:ascii="Arial" w:eastAsiaTheme="majorEastAsia" w:hAnsi="Arial" w:cs="Arial"/>
        </w:rPr>
        <w:t>8</w:t>
      </w:r>
      <w:r w:rsidRPr="00FE6E4E">
        <w:rPr>
          <w:rFonts w:ascii="Arial" w:eastAsiaTheme="majorEastAsia" w:hAnsi="Arial" w:cs="Arial"/>
        </w:rPr>
        <w:t>年评为数据平台领域全球第一。</w:t>
      </w:r>
    </w:p>
    <w:p w14:paraId="7FD0AC2D" w14:textId="07813AD1"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目前，</w:t>
      </w:r>
      <w:r w:rsidR="004F6C51" w:rsidRPr="00FE6E4E">
        <w:rPr>
          <w:rFonts w:ascii="Arial" w:eastAsiaTheme="majorEastAsia" w:hAnsi="Arial" w:cs="Arial"/>
        </w:rPr>
        <w:t>80%</w:t>
      </w:r>
      <w:r w:rsidR="004F6C51" w:rsidRPr="00FE6E4E">
        <w:rPr>
          <w:rFonts w:ascii="Arial" w:eastAsiaTheme="majorEastAsia" w:hAnsi="Arial" w:cs="Arial"/>
        </w:rPr>
        <w:t>的全球顶级商业和储蓄银行、</w:t>
      </w:r>
      <w:r w:rsidR="004F6C51" w:rsidRPr="00FE6E4E">
        <w:rPr>
          <w:rFonts w:ascii="Arial" w:eastAsiaTheme="majorEastAsia" w:hAnsi="Arial" w:cs="Arial"/>
        </w:rPr>
        <w:t>90%</w:t>
      </w:r>
      <w:r w:rsidR="004F6C51" w:rsidRPr="00FE6E4E">
        <w:rPr>
          <w:rFonts w:ascii="Arial" w:eastAsiaTheme="majorEastAsia" w:hAnsi="Arial" w:cs="Arial"/>
        </w:rPr>
        <w:t>全球十大电信运营商、</w:t>
      </w:r>
      <w:r w:rsidR="004F6C51" w:rsidRPr="00FE6E4E">
        <w:rPr>
          <w:rFonts w:ascii="Arial" w:eastAsiaTheme="majorEastAsia" w:hAnsi="Arial" w:cs="Arial"/>
        </w:rPr>
        <w:t>80%</w:t>
      </w:r>
      <w:r w:rsidR="004F6C51" w:rsidRPr="00FE6E4E">
        <w:rPr>
          <w:rFonts w:ascii="Arial" w:eastAsiaTheme="majorEastAsia" w:hAnsi="Arial" w:cs="Arial"/>
        </w:rPr>
        <w:t>的全球顶级零售商、</w:t>
      </w:r>
      <w:r w:rsidR="004F6C51" w:rsidRPr="00FE6E4E">
        <w:rPr>
          <w:rFonts w:ascii="Arial" w:eastAsiaTheme="majorEastAsia" w:hAnsi="Arial" w:cs="Arial"/>
        </w:rPr>
        <w:t>100%</w:t>
      </w:r>
      <w:r w:rsidR="004F6C51" w:rsidRPr="00FE6E4E">
        <w:rPr>
          <w:rFonts w:ascii="Arial" w:eastAsiaTheme="majorEastAsia" w:hAnsi="Arial" w:cs="Arial"/>
        </w:rPr>
        <w:t>的全球顶级航空公司、</w:t>
      </w:r>
      <w:r w:rsidR="004F6C51" w:rsidRPr="00FE6E4E">
        <w:rPr>
          <w:rFonts w:ascii="Arial" w:eastAsiaTheme="majorEastAsia" w:hAnsi="Arial" w:cs="Arial"/>
        </w:rPr>
        <w:t>83%</w:t>
      </w:r>
      <w:r w:rsidR="004F6C51" w:rsidRPr="00FE6E4E">
        <w:rPr>
          <w:rFonts w:ascii="Arial" w:eastAsiaTheme="majorEastAsia" w:hAnsi="Arial" w:cs="Arial"/>
        </w:rPr>
        <w:t>的世界顶级运输</w:t>
      </w:r>
      <w:r w:rsidR="004F6C51" w:rsidRPr="00FE6E4E">
        <w:rPr>
          <w:rFonts w:ascii="Arial" w:eastAsiaTheme="majorEastAsia" w:hAnsi="Arial" w:cs="Arial"/>
        </w:rPr>
        <w:t>/</w:t>
      </w:r>
      <w:r w:rsidR="004F6C51" w:rsidRPr="00FE6E4E">
        <w:rPr>
          <w:rFonts w:ascii="Arial" w:eastAsiaTheme="majorEastAsia" w:hAnsi="Arial" w:cs="Arial"/>
        </w:rPr>
        <w:t>物流公司</w:t>
      </w:r>
      <w:r w:rsidRPr="00FE6E4E">
        <w:rPr>
          <w:rFonts w:ascii="Arial" w:eastAsiaTheme="majorEastAsia" w:hAnsi="Arial" w:cs="Arial"/>
        </w:rPr>
        <w:t>，都在使用</w:t>
      </w:r>
      <w:r w:rsidRPr="00FE6E4E">
        <w:rPr>
          <w:rFonts w:ascii="Arial" w:eastAsiaTheme="majorEastAsia" w:hAnsi="Arial" w:cs="Arial"/>
        </w:rPr>
        <w:t>Teradata</w:t>
      </w:r>
      <w:r w:rsidR="002A73B9">
        <w:rPr>
          <w:rFonts w:ascii="Arial" w:eastAsiaTheme="majorEastAsia" w:hAnsi="Arial" w:cs="Arial" w:hint="eastAsia"/>
        </w:rPr>
        <w:t>建设的</w:t>
      </w:r>
      <w:r w:rsidR="002A73B9">
        <w:rPr>
          <w:rFonts w:ascii="Arial" w:eastAsiaTheme="majorEastAsia" w:hAnsi="Arial" w:cs="Arial"/>
        </w:rPr>
        <w:t>数据平台</w:t>
      </w:r>
      <w:r w:rsidRPr="00FE6E4E">
        <w:rPr>
          <w:rFonts w:ascii="Arial" w:eastAsiaTheme="majorEastAsia" w:hAnsi="Arial" w:cs="Arial"/>
        </w:rPr>
        <w:t>。</w:t>
      </w:r>
      <w:r w:rsidRPr="00FE6E4E">
        <w:rPr>
          <w:rFonts w:ascii="Arial" w:eastAsiaTheme="majorEastAsia" w:hAnsi="Arial" w:cs="Arial"/>
        </w:rPr>
        <w:t>Teradata</w:t>
      </w:r>
      <w:r w:rsidRPr="00FE6E4E">
        <w:rPr>
          <w:rFonts w:ascii="Arial" w:eastAsiaTheme="majorEastAsia" w:hAnsi="Arial" w:cs="Arial"/>
        </w:rPr>
        <w:t>数据平台解决方案赋予了企业对涉及其业务的数据进行采集、处理和分析的能力，使得企业的决策者能够根据对用户的深入了解而制定相应的经营策略。</w:t>
      </w:r>
    </w:p>
    <w:p w14:paraId="036A3FE0"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rPr>
      </w:pPr>
      <w:bookmarkStart w:id="17" w:name="_Toc265842457"/>
      <w:bookmarkStart w:id="18" w:name="_Toc266103174"/>
      <w:bookmarkStart w:id="19" w:name="_Toc368904479"/>
      <w:bookmarkStart w:id="20" w:name="_Toc373330488"/>
      <w:bookmarkStart w:id="21" w:name="_Toc377721735"/>
      <w:bookmarkStart w:id="22" w:name="_Toc401922943"/>
      <w:r w:rsidRPr="00FE6E4E">
        <w:rPr>
          <w:rFonts w:eastAsiaTheme="majorEastAsia" w:cs="Arial"/>
        </w:rPr>
        <w:lastRenderedPageBreak/>
        <w:t>公司注册信息</w:t>
      </w:r>
      <w:bookmarkEnd w:id="17"/>
      <w:bookmarkEnd w:id="18"/>
      <w:bookmarkEnd w:id="19"/>
      <w:bookmarkEnd w:id="20"/>
      <w:bookmarkEnd w:id="21"/>
      <w:bookmarkEnd w:id="22"/>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20"/>
      </w:tblGrid>
      <w:tr w:rsidR="00E57CAB" w:rsidRPr="00FE6E4E" w14:paraId="09EC9A89" w14:textId="77777777" w:rsidTr="008021D1">
        <w:trPr>
          <w:trHeight w:val="617"/>
        </w:trPr>
        <w:tc>
          <w:tcPr>
            <w:tcW w:w="1440" w:type="dxa"/>
          </w:tcPr>
          <w:p w14:paraId="1E211BDD"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kern w:val="0"/>
              </w:rPr>
              <w:t>公司名称</w:t>
            </w:r>
          </w:p>
        </w:tc>
        <w:tc>
          <w:tcPr>
            <w:tcW w:w="7020" w:type="dxa"/>
          </w:tcPr>
          <w:p w14:paraId="7736BC8E" w14:textId="77777777" w:rsidR="00E57CAB" w:rsidRPr="00FE6E4E" w:rsidRDefault="00E57CAB" w:rsidP="002D60D8">
            <w:pPr>
              <w:widowControl/>
              <w:spacing w:beforeLines="50" w:before="156" w:after="120"/>
              <w:jc w:val="left"/>
              <w:rPr>
                <w:rFonts w:ascii="Arial" w:eastAsiaTheme="majorEastAsia" w:hAnsi="Arial" w:cs="Arial"/>
                <w:kern w:val="0"/>
              </w:rPr>
            </w:pPr>
            <w:r w:rsidRPr="00FE6E4E">
              <w:rPr>
                <w:rFonts w:ascii="Arial" w:eastAsiaTheme="majorEastAsia" w:hAnsi="Arial" w:cs="Arial"/>
                <w:lang w:val="x-none"/>
              </w:rPr>
              <w:t>天睿</w:t>
            </w:r>
            <w:r w:rsidR="002D60D8" w:rsidRPr="00FE6E4E">
              <w:rPr>
                <w:rFonts w:ascii="Arial" w:eastAsiaTheme="majorEastAsia" w:hAnsi="Arial" w:cs="Arial"/>
                <w:lang w:val="x-none"/>
              </w:rPr>
              <w:t>信科技术</w:t>
            </w:r>
            <w:r w:rsidRPr="00FE6E4E">
              <w:rPr>
                <w:rFonts w:ascii="Arial" w:eastAsiaTheme="majorEastAsia" w:hAnsi="Arial" w:cs="Arial"/>
                <w:lang w:val="x-none"/>
              </w:rPr>
              <w:t>（北京）有限公司</w:t>
            </w:r>
          </w:p>
        </w:tc>
      </w:tr>
      <w:tr w:rsidR="00E57CAB" w:rsidRPr="00FE6E4E" w14:paraId="39DA8AB0" w14:textId="77777777" w:rsidTr="008021D1">
        <w:trPr>
          <w:trHeight w:val="422"/>
        </w:trPr>
        <w:tc>
          <w:tcPr>
            <w:tcW w:w="1440" w:type="dxa"/>
          </w:tcPr>
          <w:p w14:paraId="54F1327D"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kern w:val="0"/>
              </w:rPr>
              <w:t>注册资本</w:t>
            </w:r>
          </w:p>
        </w:tc>
        <w:tc>
          <w:tcPr>
            <w:tcW w:w="7020" w:type="dxa"/>
          </w:tcPr>
          <w:p w14:paraId="442AD281"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kern w:val="0"/>
              </w:rPr>
              <w:t>美元</w:t>
            </w:r>
            <w:r w:rsidRPr="00FE6E4E">
              <w:rPr>
                <w:rFonts w:ascii="Arial" w:eastAsiaTheme="majorEastAsia" w:hAnsi="Arial" w:cs="Arial"/>
                <w:kern w:val="0"/>
              </w:rPr>
              <w:t>330</w:t>
            </w:r>
            <w:r w:rsidRPr="00FE6E4E">
              <w:rPr>
                <w:rFonts w:ascii="Arial" w:eastAsiaTheme="majorEastAsia" w:hAnsi="Arial" w:cs="Arial"/>
                <w:kern w:val="0"/>
              </w:rPr>
              <w:t>万</w:t>
            </w:r>
          </w:p>
        </w:tc>
      </w:tr>
      <w:tr w:rsidR="00E57CAB" w:rsidRPr="00FE6E4E" w14:paraId="29A567C8" w14:textId="77777777" w:rsidTr="008021D1">
        <w:trPr>
          <w:trHeight w:val="422"/>
        </w:trPr>
        <w:tc>
          <w:tcPr>
            <w:tcW w:w="1440" w:type="dxa"/>
          </w:tcPr>
          <w:p w14:paraId="10074407"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kern w:val="0"/>
              </w:rPr>
              <w:t>注册地</w:t>
            </w:r>
            <w:r w:rsidR="00C834BF" w:rsidRPr="00FE6E4E">
              <w:rPr>
                <w:rFonts w:ascii="Arial" w:eastAsiaTheme="majorEastAsia" w:hAnsi="Arial" w:cs="Arial"/>
                <w:kern w:val="0"/>
              </w:rPr>
              <w:t>址</w:t>
            </w:r>
          </w:p>
        </w:tc>
        <w:tc>
          <w:tcPr>
            <w:tcW w:w="7020" w:type="dxa"/>
          </w:tcPr>
          <w:p w14:paraId="01C97BF7" w14:textId="77777777" w:rsidR="00E57CAB" w:rsidRPr="00FE6E4E" w:rsidRDefault="00E57CAB" w:rsidP="003E3DD2">
            <w:pPr>
              <w:widowControl/>
              <w:spacing w:beforeLines="50" w:before="156" w:after="120"/>
              <w:jc w:val="left"/>
              <w:rPr>
                <w:rFonts w:ascii="Arial" w:eastAsiaTheme="majorEastAsia" w:hAnsi="Arial" w:cs="Arial"/>
                <w:kern w:val="0"/>
              </w:rPr>
            </w:pPr>
            <w:r w:rsidRPr="00FE6E4E">
              <w:rPr>
                <w:rFonts w:ascii="Arial" w:eastAsiaTheme="majorEastAsia" w:hAnsi="Arial" w:cs="Arial"/>
                <w:lang w:val="x-none"/>
              </w:rPr>
              <w:t>北京市</w:t>
            </w:r>
            <w:r w:rsidR="003E3DD2" w:rsidRPr="003E3DD2">
              <w:rPr>
                <w:rFonts w:ascii="Arial" w:eastAsiaTheme="majorEastAsia" w:hAnsi="Arial" w:cs="Arial" w:hint="eastAsia"/>
                <w:lang w:val="x-none"/>
              </w:rPr>
              <w:t>朝阳区建国路</w:t>
            </w:r>
            <w:r w:rsidR="003E3DD2" w:rsidRPr="003E3DD2">
              <w:rPr>
                <w:rFonts w:ascii="Arial" w:eastAsiaTheme="majorEastAsia" w:hAnsi="Arial" w:cs="Arial" w:hint="eastAsia"/>
                <w:lang w:val="x-none"/>
              </w:rPr>
              <w:t>91</w:t>
            </w:r>
            <w:r w:rsidR="003E3DD2" w:rsidRPr="003E3DD2">
              <w:rPr>
                <w:rFonts w:ascii="Arial" w:eastAsiaTheme="majorEastAsia" w:hAnsi="Arial" w:cs="Arial" w:hint="eastAsia"/>
                <w:lang w:val="x-none"/>
              </w:rPr>
              <w:t>号院金地时代中心</w:t>
            </w:r>
            <w:r w:rsidR="003E3DD2" w:rsidRPr="003E3DD2">
              <w:rPr>
                <w:rFonts w:ascii="Arial" w:eastAsiaTheme="majorEastAsia" w:hAnsi="Arial" w:cs="Arial" w:hint="eastAsia"/>
                <w:lang w:val="x-none"/>
              </w:rPr>
              <w:t>A</w:t>
            </w:r>
            <w:r w:rsidR="003E3DD2" w:rsidRPr="003E3DD2">
              <w:rPr>
                <w:rFonts w:ascii="Arial" w:eastAsiaTheme="majorEastAsia" w:hAnsi="Arial" w:cs="Arial" w:hint="eastAsia"/>
                <w:lang w:val="x-none"/>
              </w:rPr>
              <w:t>座</w:t>
            </w:r>
            <w:r w:rsidR="003E3DD2" w:rsidRPr="003E3DD2">
              <w:rPr>
                <w:rFonts w:ascii="Arial" w:eastAsiaTheme="majorEastAsia" w:hAnsi="Arial" w:cs="Arial" w:hint="eastAsia"/>
                <w:lang w:val="x-none"/>
              </w:rPr>
              <w:t>9</w:t>
            </w:r>
            <w:r w:rsidR="003E3DD2" w:rsidRPr="003E3DD2">
              <w:rPr>
                <w:rFonts w:ascii="Arial" w:eastAsiaTheme="majorEastAsia" w:hAnsi="Arial" w:cs="Arial" w:hint="eastAsia"/>
                <w:lang w:val="x-none"/>
              </w:rPr>
              <w:t>层</w:t>
            </w:r>
          </w:p>
        </w:tc>
      </w:tr>
      <w:tr w:rsidR="00E57CAB" w:rsidRPr="00FE6E4E" w14:paraId="60A5AF30" w14:textId="77777777" w:rsidTr="008021D1">
        <w:trPr>
          <w:trHeight w:val="422"/>
        </w:trPr>
        <w:tc>
          <w:tcPr>
            <w:tcW w:w="1440" w:type="dxa"/>
          </w:tcPr>
          <w:p w14:paraId="498B2E36"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lang w:val="x-none"/>
              </w:rPr>
              <w:t>成立和</w:t>
            </w:r>
            <w:r w:rsidRPr="00FE6E4E">
              <w:rPr>
                <w:rFonts w:ascii="Arial" w:eastAsiaTheme="majorEastAsia" w:hAnsi="Arial" w:cs="Arial"/>
                <w:lang w:val="x-none"/>
              </w:rPr>
              <w:t>/</w:t>
            </w:r>
            <w:r w:rsidRPr="00FE6E4E">
              <w:rPr>
                <w:rFonts w:ascii="Arial" w:eastAsiaTheme="majorEastAsia" w:hAnsi="Arial" w:cs="Arial"/>
                <w:lang w:val="x-none"/>
              </w:rPr>
              <w:t>或注册日期</w:t>
            </w:r>
          </w:p>
        </w:tc>
        <w:tc>
          <w:tcPr>
            <w:tcW w:w="7020" w:type="dxa"/>
          </w:tcPr>
          <w:p w14:paraId="7B78B431"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lang w:val="x-none"/>
              </w:rPr>
              <w:t>2001</w:t>
            </w:r>
            <w:r w:rsidRPr="00FE6E4E">
              <w:rPr>
                <w:rFonts w:ascii="Arial" w:eastAsiaTheme="majorEastAsia" w:hAnsi="Arial" w:cs="Arial"/>
                <w:lang w:val="x-none"/>
              </w:rPr>
              <w:t>年</w:t>
            </w:r>
            <w:r w:rsidRPr="00FE6E4E">
              <w:rPr>
                <w:rFonts w:ascii="Arial" w:eastAsiaTheme="majorEastAsia" w:hAnsi="Arial" w:cs="Arial"/>
                <w:lang w:val="x-none"/>
              </w:rPr>
              <w:t>4</w:t>
            </w:r>
            <w:r w:rsidRPr="00FE6E4E">
              <w:rPr>
                <w:rFonts w:ascii="Arial" w:eastAsiaTheme="majorEastAsia" w:hAnsi="Arial" w:cs="Arial"/>
                <w:lang w:val="x-none"/>
              </w:rPr>
              <w:t>月</w:t>
            </w:r>
            <w:r w:rsidRPr="00FE6E4E">
              <w:rPr>
                <w:rFonts w:ascii="Arial" w:eastAsiaTheme="majorEastAsia" w:hAnsi="Arial" w:cs="Arial"/>
                <w:lang w:val="x-none"/>
              </w:rPr>
              <w:t>20</w:t>
            </w:r>
            <w:r w:rsidRPr="00FE6E4E">
              <w:rPr>
                <w:rFonts w:ascii="Arial" w:eastAsiaTheme="majorEastAsia" w:hAnsi="Arial" w:cs="Arial"/>
                <w:lang w:val="x-none"/>
              </w:rPr>
              <w:t>日</w:t>
            </w:r>
          </w:p>
        </w:tc>
      </w:tr>
      <w:tr w:rsidR="00E57CAB" w:rsidRPr="00FE6E4E" w14:paraId="01241CF3" w14:textId="77777777" w:rsidTr="008021D1">
        <w:trPr>
          <w:trHeight w:val="422"/>
        </w:trPr>
        <w:tc>
          <w:tcPr>
            <w:tcW w:w="1440" w:type="dxa"/>
          </w:tcPr>
          <w:p w14:paraId="4F3EBA26"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kern w:val="0"/>
              </w:rPr>
              <w:t>法定代表人</w:t>
            </w:r>
          </w:p>
        </w:tc>
        <w:tc>
          <w:tcPr>
            <w:tcW w:w="7020" w:type="dxa"/>
          </w:tcPr>
          <w:p w14:paraId="34782B5B"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lang w:val="x-none"/>
              </w:rPr>
              <w:t>辛儿伦</w:t>
            </w:r>
          </w:p>
        </w:tc>
      </w:tr>
    </w:tbl>
    <w:p w14:paraId="6177566A"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rPr>
      </w:pPr>
      <w:bookmarkStart w:id="23" w:name="_Toc265842458"/>
      <w:bookmarkStart w:id="24" w:name="_Toc266103175"/>
      <w:bookmarkStart w:id="25" w:name="_Toc368904480"/>
      <w:bookmarkStart w:id="26" w:name="_Toc373330489"/>
      <w:bookmarkStart w:id="27" w:name="_Toc377721736"/>
      <w:bookmarkStart w:id="28" w:name="_Toc401922944"/>
      <w:r w:rsidRPr="00FE6E4E">
        <w:rPr>
          <w:rFonts w:eastAsiaTheme="majorEastAsia" w:cs="Arial"/>
        </w:rPr>
        <w:t>公司组织结构和机构</w:t>
      </w:r>
      <w:bookmarkEnd w:id="23"/>
      <w:bookmarkEnd w:id="24"/>
      <w:bookmarkEnd w:id="25"/>
      <w:bookmarkEnd w:id="26"/>
      <w:bookmarkEnd w:id="27"/>
      <w:bookmarkEnd w:id="28"/>
    </w:p>
    <w:p w14:paraId="3A3B0CEE" w14:textId="77777777" w:rsidR="00E57CAB" w:rsidRPr="00FE6E4E" w:rsidRDefault="00E57CAB" w:rsidP="00E57CAB">
      <w:pPr>
        <w:pStyle w:val="122"/>
        <w:spacing w:after="156"/>
        <w:jc w:val="left"/>
        <w:rPr>
          <w:rFonts w:ascii="Arial" w:eastAsiaTheme="majorEastAsia" w:hAnsi="Arial" w:cs="Arial"/>
          <w:snapToGrid w:val="0"/>
          <w:szCs w:val="24"/>
        </w:rPr>
      </w:pPr>
      <w:r w:rsidRPr="00FE6E4E">
        <w:rPr>
          <w:rFonts w:ascii="Arial" w:eastAsiaTheme="majorEastAsia" w:hAnsi="Arial" w:cs="Arial"/>
          <w:snapToGrid w:val="0"/>
          <w:szCs w:val="24"/>
        </w:rPr>
        <w:t>天睿</w:t>
      </w:r>
      <w:r w:rsidR="002D60D8" w:rsidRPr="00FE6E4E">
        <w:rPr>
          <w:rFonts w:ascii="Arial" w:eastAsiaTheme="majorEastAsia" w:hAnsi="Arial" w:cs="Arial"/>
          <w:snapToGrid w:val="0"/>
          <w:szCs w:val="24"/>
        </w:rPr>
        <w:t>信科技术</w:t>
      </w:r>
      <w:r w:rsidRPr="00FE6E4E">
        <w:rPr>
          <w:rFonts w:ascii="Arial" w:eastAsiaTheme="majorEastAsia" w:hAnsi="Arial" w:cs="Arial"/>
          <w:snapToGrid w:val="0"/>
          <w:szCs w:val="24"/>
        </w:rPr>
        <w:t>（北京）有限公司</w:t>
      </w:r>
      <w:r w:rsidR="00C834BF" w:rsidRPr="00FE6E4E">
        <w:rPr>
          <w:rFonts w:ascii="Arial" w:eastAsiaTheme="majorEastAsia" w:hAnsi="Arial" w:cs="Arial"/>
          <w:snapToGrid w:val="0"/>
          <w:szCs w:val="24"/>
        </w:rPr>
        <w:t>（</w:t>
      </w:r>
      <w:r w:rsidR="00C834BF" w:rsidRPr="00FE6E4E">
        <w:rPr>
          <w:rFonts w:ascii="Arial" w:eastAsiaTheme="majorEastAsia" w:hAnsi="Arial" w:cs="Arial"/>
          <w:snapToGrid w:val="0"/>
          <w:szCs w:val="24"/>
        </w:rPr>
        <w:t>“</w:t>
      </w:r>
      <w:r w:rsidR="00C834BF" w:rsidRPr="00FE6E4E">
        <w:rPr>
          <w:rFonts w:ascii="Arial" w:eastAsiaTheme="majorEastAsia" w:hAnsi="Arial" w:cs="Arial"/>
          <w:snapToGrid w:val="0"/>
          <w:szCs w:val="24"/>
        </w:rPr>
        <w:t>天睿公司</w:t>
      </w:r>
      <w:r w:rsidR="00C834BF" w:rsidRPr="00FE6E4E">
        <w:rPr>
          <w:rFonts w:ascii="Arial" w:eastAsiaTheme="majorEastAsia" w:hAnsi="Arial" w:cs="Arial"/>
          <w:snapToGrid w:val="0"/>
          <w:szCs w:val="24"/>
        </w:rPr>
        <w:t>”</w:t>
      </w:r>
      <w:r w:rsidR="00C834BF" w:rsidRPr="00FE6E4E">
        <w:rPr>
          <w:rFonts w:ascii="Arial" w:eastAsiaTheme="majorEastAsia" w:hAnsi="Arial" w:cs="Arial"/>
          <w:snapToGrid w:val="0"/>
          <w:szCs w:val="24"/>
        </w:rPr>
        <w:t>）</w:t>
      </w:r>
      <w:r w:rsidRPr="00FE6E4E">
        <w:rPr>
          <w:rFonts w:ascii="Arial" w:eastAsiaTheme="majorEastAsia" w:hAnsi="Arial" w:cs="Arial"/>
          <w:snapToGrid w:val="0"/>
          <w:szCs w:val="24"/>
        </w:rPr>
        <w:t>的组织结构和机构如下图所示。</w:t>
      </w:r>
    </w:p>
    <w:p w14:paraId="066BE566" w14:textId="77777777" w:rsidR="00E57CAB" w:rsidRPr="00FE6E4E" w:rsidRDefault="000E08E7" w:rsidP="00FE6E4E">
      <w:pPr>
        <w:spacing w:after="120"/>
        <w:jc w:val="center"/>
        <w:rPr>
          <w:rFonts w:ascii="Arial" w:eastAsiaTheme="majorEastAsia" w:hAnsi="Arial" w:cs="Arial"/>
        </w:rPr>
      </w:pPr>
      <w:r w:rsidRPr="00FE6E4E">
        <w:rPr>
          <w:rFonts w:ascii="Arial" w:eastAsiaTheme="majorEastAsia" w:hAnsi="Arial" w:cs="Arial"/>
          <w:noProof/>
        </w:rPr>
        <w:drawing>
          <wp:inline distT="0" distB="0" distL="0" distR="0" wp14:anchorId="3A0BC110" wp14:editId="6FFA6125">
            <wp:extent cx="5734050" cy="2752725"/>
            <wp:effectExtent l="0" t="0" r="0" b="9525"/>
            <wp:docPr id="2" name="Diagram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26"/>
                    <pic:cNvPicPr>
                      <a:picLocks noChangeArrowheads="1"/>
                    </pic:cNvPicPr>
                  </pic:nvPicPr>
                  <pic:blipFill>
                    <a:blip r:embed="rId11">
                      <a:extLst>
                        <a:ext uri="{28A0092B-C50C-407E-A947-70E740481C1C}">
                          <a14:useLocalDpi xmlns:a14="http://schemas.microsoft.com/office/drawing/2010/main" val="0"/>
                        </a:ext>
                      </a:extLst>
                    </a:blip>
                    <a:srcRect l="-9430" r="-8762"/>
                    <a:stretch>
                      <a:fillRect/>
                    </a:stretch>
                  </pic:blipFill>
                  <pic:spPr bwMode="auto">
                    <a:xfrm>
                      <a:off x="0" y="0"/>
                      <a:ext cx="5734050" cy="2752725"/>
                    </a:xfrm>
                    <a:prstGeom prst="rect">
                      <a:avLst/>
                    </a:prstGeom>
                    <a:noFill/>
                    <a:ln>
                      <a:noFill/>
                    </a:ln>
                  </pic:spPr>
                </pic:pic>
              </a:graphicData>
            </a:graphic>
          </wp:inline>
        </w:drawing>
      </w:r>
    </w:p>
    <w:p w14:paraId="744C32D9" w14:textId="77777777" w:rsidR="00E57CAB" w:rsidRPr="00FE6E4E" w:rsidRDefault="00E57CAB" w:rsidP="00E57CAB">
      <w:pPr>
        <w:pStyle w:val="122"/>
        <w:spacing w:after="156"/>
        <w:jc w:val="left"/>
        <w:rPr>
          <w:rFonts w:ascii="Arial" w:eastAsiaTheme="majorEastAsia" w:hAnsi="Arial" w:cs="Arial"/>
          <w:snapToGrid w:val="0"/>
          <w:szCs w:val="24"/>
        </w:rPr>
      </w:pPr>
      <w:r w:rsidRPr="00FE6E4E">
        <w:rPr>
          <w:rFonts w:ascii="Arial" w:eastAsiaTheme="majorEastAsia" w:hAnsi="Arial" w:cs="Arial"/>
          <w:snapToGrid w:val="0"/>
          <w:szCs w:val="24"/>
        </w:rPr>
        <w:t>天睿</w:t>
      </w:r>
      <w:r w:rsidR="002D60D8" w:rsidRPr="00FE6E4E">
        <w:rPr>
          <w:rFonts w:ascii="Arial" w:eastAsiaTheme="majorEastAsia" w:hAnsi="Arial" w:cs="Arial"/>
          <w:snapToGrid w:val="0"/>
          <w:szCs w:val="24"/>
        </w:rPr>
        <w:t>信科技术</w:t>
      </w:r>
      <w:r w:rsidRPr="00FE6E4E">
        <w:rPr>
          <w:rFonts w:ascii="Arial" w:eastAsiaTheme="majorEastAsia" w:hAnsi="Arial" w:cs="Arial"/>
          <w:snapToGrid w:val="0"/>
          <w:szCs w:val="24"/>
        </w:rPr>
        <w:t>（北京）有限公司设有如下分支机构：</w:t>
      </w:r>
    </w:p>
    <w:p w14:paraId="2A47A2E6" w14:textId="77777777" w:rsidR="00E57CAB" w:rsidRPr="00FE6E4E" w:rsidRDefault="00E57CAB" w:rsidP="009F38C8">
      <w:pPr>
        <w:pStyle w:val="122"/>
        <w:numPr>
          <w:ilvl w:val="0"/>
          <w:numId w:val="118"/>
        </w:numPr>
        <w:spacing w:after="156"/>
        <w:jc w:val="left"/>
        <w:rPr>
          <w:rFonts w:ascii="Arial" w:eastAsiaTheme="majorEastAsia" w:hAnsi="Arial" w:cs="Arial"/>
          <w:snapToGrid w:val="0"/>
          <w:szCs w:val="24"/>
        </w:rPr>
      </w:pPr>
      <w:r w:rsidRPr="00FE6E4E">
        <w:rPr>
          <w:rFonts w:ascii="Arial" w:eastAsiaTheme="majorEastAsia" w:hAnsi="Arial" w:cs="Arial"/>
          <w:snapToGrid w:val="0"/>
          <w:szCs w:val="24"/>
        </w:rPr>
        <w:t>上海分公司</w:t>
      </w:r>
      <w:r w:rsidRPr="00FE6E4E">
        <w:rPr>
          <w:rFonts w:ascii="Arial" w:eastAsiaTheme="majorEastAsia" w:hAnsi="Arial" w:cs="Arial"/>
          <w:snapToGrid w:val="0"/>
          <w:szCs w:val="24"/>
        </w:rPr>
        <w:t xml:space="preserve"> (</w:t>
      </w:r>
      <w:r w:rsidRPr="00FE6E4E">
        <w:rPr>
          <w:rFonts w:ascii="Arial" w:eastAsiaTheme="majorEastAsia" w:hAnsi="Arial" w:cs="Arial"/>
          <w:snapToGrid w:val="0"/>
          <w:szCs w:val="24"/>
        </w:rPr>
        <w:t>地址：</w:t>
      </w:r>
      <w:r w:rsidR="009F38C8" w:rsidRPr="00FE6E4E">
        <w:rPr>
          <w:rFonts w:ascii="Arial" w:eastAsiaTheme="majorEastAsia" w:hAnsi="Arial" w:cs="Arial"/>
          <w:snapToGrid w:val="0"/>
          <w:szCs w:val="24"/>
        </w:rPr>
        <w:t>上海市虹桥路</w:t>
      </w:r>
      <w:r w:rsidR="009F38C8" w:rsidRPr="00FE6E4E">
        <w:rPr>
          <w:rFonts w:ascii="Arial" w:eastAsiaTheme="majorEastAsia" w:hAnsi="Arial" w:cs="Arial"/>
          <w:snapToGrid w:val="0"/>
          <w:szCs w:val="24"/>
        </w:rPr>
        <w:t>3</w:t>
      </w:r>
      <w:r w:rsidR="009F38C8" w:rsidRPr="00FE6E4E">
        <w:rPr>
          <w:rFonts w:ascii="Arial" w:eastAsiaTheme="majorEastAsia" w:hAnsi="Arial" w:cs="Arial"/>
          <w:snapToGrid w:val="0"/>
          <w:szCs w:val="24"/>
        </w:rPr>
        <w:t>号港汇恒隆中心二座</w:t>
      </w:r>
      <w:r w:rsidR="009F38C8" w:rsidRPr="00FE6E4E">
        <w:rPr>
          <w:rFonts w:ascii="Arial" w:eastAsiaTheme="majorEastAsia" w:hAnsi="Arial" w:cs="Arial"/>
          <w:snapToGrid w:val="0"/>
          <w:szCs w:val="24"/>
        </w:rPr>
        <w:t>4109</w:t>
      </w:r>
      <w:r w:rsidR="009F38C8" w:rsidRPr="00FE6E4E">
        <w:rPr>
          <w:rFonts w:ascii="Arial" w:eastAsiaTheme="majorEastAsia" w:hAnsi="Arial" w:cs="Arial"/>
          <w:snapToGrid w:val="0"/>
          <w:szCs w:val="24"/>
        </w:rPr>
        <w:t>单元，电话</w:t>
      </w:r>
      <w:r w:rsidR="009F38C8" w:rsidRPr="00FE6E4E">
        <w:rPr>
          <w:rFonts w:ascii="Arial" w:eastAsiaTheme="majorEastAsia" w:hAnsi="Arial" w:cs="Arial"/>
          <w:snapToGrid w:val="0"/>
          <w:szCs w:val="24"/>
        </w:rPr>
        <w:t>021-51791919</w:t>
      </w:r>
      <w:r w:rsidRPr="00FE6E4E">
        <w:rPr>
          <w:rFonts w:ascii="Arial" w:eastAsiaTheme="majorEastAsia" w:hAnsi="Arial" w:cs="Arial"/>
          <w:snapToGrid w:val="0"/>
          <w:szCs w:val="24"/>
        </w:rPr>
        <w:t>)</w:t>
      </w:r>
    </w:p>
    <w:p w14:paraId="194112F8" w14:textId="77777777" w:rsidR="00E57CAB" w:rsidRPr="00FE6E4E" w:rsidRDefault="00E57CAB" w:rsidP="008021D1">
      <w:pPr>
        <w:pStyle w:val="122"/>
        <w:numPr>
          <w:ilvl w:val="0"/>
          <w:numId w:val="118"/>
        </w:numPr>
        <w:spacing w:after="156"/>
        <w:jc w:val="left"/>
        <w:rPr>
          <w:rFonts w:ascii="Arial" w:eastAsiaTheme="majorEastAsia" w:hAnsi="Arial" w:cs="Arial"/>
          <w:snapToGrid w:val="0"/>
          <w:szCs w:val="24"/>
        </w:rPr>
      </w:pPr>
      <w:r w:rsidRPr="00FE6E4E">
        <w:rPr>
          <w:rFonts w:ascii="Arial" w:eastAsiaTheme="majorEastAsia" w:hAnsi="Arial" w:cs="Arial"/>
          <w:snapToGrid w:val="0"/>
          <w:szCs w:val="24"/>
        </w:rPr>
        <w:t>广州分公司</w:t>
      </w:r>
      <w:r w:rsidRPr="00FE6E4E">
        <w:rPr>
          <w:rFonts w:ascii="Arial" w:eastAsiaTheme="majorEastAsia" w:hAnsi="Arial" w:cs="Arial"/>
          <w:snapToGrid w:val="0"/>
          <w:szCs w:val="24"/>
        </w:rPr>
        <w:t xml:space="preserve"> (</w:t>
      </w:r>
      <w:r w:rsidRPr="00FE6E4E">
        <w:rPr>
          <w:rFonts w:ascii="Arial" w:eastAsiaTheme="majorEastAsia" w:hAnsi="Arial" w:cs="Arial"/>
          <w:snapToGrid w:val="0"/>
          <w:szCs w:val="24"/>
        </w:rPr>
        <w:t>地址：广州市天河北路</w:t>
      </w:r>
      <w:r w:rsidRPr="00FE6E4E">
        <w:rPr>
          <w:rFonts w:ascii="Arial" w:eastAsiaTheme="majorEastAsia" w:hAnsi="Arial" w:cs="Arial"/>
          <w:snapToGrid w:val="0"/>
          <w:szCs w:val="24"/>
        </w:rPr>
        <w:t>233</w:t>
      </w:r>
      <w:r w:rsidRPr="00FE6E4E">
        <w:rPr>
          <w:rFonts w:ascii="Arial" w:eastAsiaTheme="majorEastAsia" w:hAnsi="Arial" w:cs="Arial"/>
          <w:snapToGrid w:val="0"/>
          <w:szCs w:val="24"/>
        </w:rPr>
        <w:t>号，中信广场</w:t>
      </w:r>
      <w:r w:rsidRPr="00FE6E4E">
        <w:rPr>
          <w:rFonts w:ascii="Arial" w:eastAsiaTheme="majorEastAsia" w:hAnsi="Arial" w:cs="Arial"/>
          <w:snapToGrid w:val="0"/>
          <w:szCs w:val="24"/>
        </w:rPr>
        <w:t>16</w:t>
      </w:r>
      <w:r w:rsidRPr="00FE6E4E">
        <w:rPr>
          <w:rFonts w:ascii="Arial" w:eastAsiaTheme="majorEastAsia" w:hAnsi="Arial" w:cs="Arial"/>
          <w:snapToGrid w:val="0"/>
          <w:szCs w:val="24"/>
        </w:rPr>
        <w:t>层</w:t>
      </w:r>
      <w:r w:rsidRPr="00FE6E4E">
        <w:rPr>
          <w:rFonts w:ascii="Arial" w:eastAsiaTheme="majorEastAsia" w:hAnsi="Arial" w:cs="Arial"/>
          <w:snapToGrid w:val="0"/>
          <w:szCs w:val="24"/>
        </w:rPr>
        <w:t>01-02</w:t>
      </w:r>
      <w:r w:rsidRPr="00FE6E4E">
        <w:rPr>
          <w:rFonts w:ascii="Arial" w:eastAsiaTheme="majorEastAsia" w:hAnsi="Arial" w:cs="Arial"/>
          <w:snapToGrid w:val="0"/>
          <w:szCs w:val="24"/>
        </w:rPr>
        <w:t>室，电话：</w:t>
      </w:r>
      <w:r w:rsidRPr="00FE6E4E">
        <w:rPr>
          <w:rFonts w:ascii="Arial" w:eastAsiaTheme="majorEastAsia" w:hAnsi="Arial" w:cs="Arial"/>
          <w:snapToGrid w:val="0"/>
          <w:szCs w:val="24"/>
        </w:rPr>
        <w:t xml:space="preserve"> 020-38772688)</w:t>
      </w:r>
    </w:p>
    <w:p w14:paraId="70817D85" w14:textId="77777777" w:rsidR="00E57CAB" w:rsidRPr="00FE6E4E" w:rsidRDefault="00E57CAB" w:rsidP="008021D1">
      <w:pPr>
        <w:pStyle w:val="122"/>
        <w:numPr>
          <w:ilvl w:val="0"/>
          <w:numId w:val="118"/>
        </w:numPr>
        <w:spacing w:after="156"/>
        <w:jc w:val="left"/>
        <w:rPr>
          <w:rFonts w:ascii="Arial" w:eastAsiaTheme="majorEastAsia" w:hAnsi="Arial" w:cs="Arial"/>
          <w:snapToGrid w:val="0"/>
          <w:szCs w:val="24"/>
        </w:rPr>
      </w:pPr>
      <w:r w:rsidRPr="00FE6E4E">
        <w:rPr>
          <w:rFonts w:ascii="Arial" w:eastAsiaTheme="majorEastAsia" w:hAnsi="Arial" w:cs="Arial"/>
          <w:snapToGrid w:val="0"/>
          <w:szCs w:val="24"/>
        </w:rPr>
        <w:t>成都办事处</w:t>
      </w:r>
      <w:r w:rsidRPr="00FE6E4E">
        <w:rPr>
          <w:rFonts w:ascii="Arial" w:eastAsiaTheme="majorEastAsia" w:hAnsi="Arial" w:cs="Arial"/>
          <w:snapToGrid w:val="0"/>
          <w:szCs w:val="24"/>
        </w:rPr>
        <w:t xml:space="preserve"> </w:t>
      </w:r>
      <w:r w:rsidRPr="00FE6E4E">
        <w:rPr>
          <w:rFonts w:ascii="Arial" w:eastAsiaTheme="majorEastAsia" w:hAnsi="Arial" w:cs="Arial"/>
          <w:snapToGrid w:val="0"/>
          <w:szCs w:val="24"/>
        </w:rPr>
        <w:t>（地址：成都市锦江区滨江东路</w:t>
      </w:r>
      <w:r w:rsidRPr="00FE6E4E">
        <w:rPr>
          <w:rFonts w:ascii="Arial" w:eastAsiaTheme="majorEastAsia" w:hAnsi="Arial" w:cs="Arial"/>
          <w:snapToGrid w:val="0"/>
          <w:szCs w:val="24"/>
        </w:rPr>
        <w:t xml:space="preserve">9 </w:t>
      </w:r>
      <w:r w:rsidRPr="00FE6E4E">
        <w:rPr>
          <w:rFonts w:ascii="Arial" w:eastAsiaTheme="majorEastAsia" w:hAnsi="Arial" w:cs="Arial"/>
          <w:snapToGrid w:val="0"/>
          <w:szCs w:val="24"/>
        </w:rPr>
        <w:t>号香格里拉中心办公楼</w:t>
      </w:r>
      <w:r w:rsidRPr="00FE6E4E">
        <w:rPr>
          <w:rFonts w:ascii="Arial" w:eastAsiaTheme="majorEastAsia" w:hAnsi="Arial" w:cs="Arial"/>
          <w:snapToGrid w:val="0"/>
          <w:szCs w:val="24"/>
        </w:rPr>
        <w:t xml:space="preserve">18 </w:t>
      </w:r>
      <w:r w:rsidRPr="00FE6E4E">
        <w:rPr>
          <w:rFonts w:ascii="Arial" w:eastAsiaTheme="majorEastAsia" w:hAnsi="Arial" w:cs="Arial"/>
          <w:snapToGrid w:val="0"/>
          <w:szCs w:val="24"/>
        </w:rPr>
        <w:t>层</w:t>
      </w:r>
      <w:r w:rsidRPr="00FE6E4E">
        <w:rPr>
          <w:rFonts w:ascii="Arial" w:eastAsiaTheme="majorEastAsia" w:hAnsi="Arial" w:cs="Arial"/>
          <w:snapToGrid w:val="0"/>
          <w:szCs w:val="24"/>
        </w:rPr>
        <w:t xml:space="preserve">  </w:t>
      </w:r>
      <w:r w:rsidRPr="00FE6E4E">
        <w:rPr>
          <w:rFonts w:ascii="Arial" w:eastAsiaTheme="majorEastAsia" w:hAnsi="Arial" w:cs="Arial"/>
          <w:snapToGrid w:val="0"/>
          <w:szCs w:val="24"/>
        </w:rPr>
        <w:t>电话：</w:t>
      </w:r>
      <w:r w:rsidRPr="00FE6E4E">
        <w:rPr>
          <w:rFonts w:ascii="Arial" w:eastAsiaTheme="majorEastAsia" w:hAnsi="Arial" w:cs="Arial"/>
          <w:snapToGrid w:val="0"/>
          <w:szCs w:val="24"/>
        </w:rPr>
        <w:t>028-66065036</w:t>
      </w:r>
      <w:r w:rsidRPr="00FE6E4E">
        <w:rPr>
          <w:rFonts w:ascii="Arial" w:eastAsiaTheme="majorEastAsia" w:hAnsi="Arial" w:cs="Arial"/>
          <w:snapToGrid w:val="0"/>
          <w:szCs w:val="24"/>
        </w:rPr>
        <w:t>）</w:t>
      </w:r>
    </w:p>
    <w:p w14:paraId="32B957D2"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lang w:val="en-US"/>
        </w:rPr>
      </w:pPr>
      <w:bookmarkStart w:id="29" w:name="_Toc265842459"/>
      <w:bookmarkStart w:id="30" w:name="_Toc266103176"/>
      <w:bookmarkStart w:id="31" w:name="_Toc368904481"/>
      <w:bookmarkStart w:id="32" w:name="_Toc373330490"/>
      <w:bookmarkStart w:id="33" w:name="_Toc377721737"/>
      <w:bookmarkStart w:id="34" w:name="_Toc401922945"/>
      <w:r w:rsidRPr="00FE6E4E">
        <w:rPr>
          <w:rFonts w:eastAsiaTheme="majorEastAsia" w:cs="Arial"/>
        </w:rPr>
        <w:lastRenderedPageBreak/>
        <w:t>公司人力资源情况</w:t>
      </w:r>
      <w:bookmarkEnd w:id="29"/>
      <w:bookmarkEnd w:id="30"/>
      <w:bookmarkEnd w:id="31"/>
      <w:bookmarkEnd w:id="32"/>
      <w:bookmarkEnd w:id="33"/>
      <w:bookmarkEnd w:id="34"/>
    </w:p>
    <w:p w14:paraId="0B6ADA8D" w14:textId="0484907A" w:rsidR="00E57CAB" w:rsidRPr="00FE6E4E" w:rsidRDefault="00C834BF" w:rsidP="00E57CAB">
      <w:pPr>
        <w:pStyle w:val="style"/>
        <w:rPr>
          <w:rFonts w:ascii="Arial" w:eastAsiaTheme="majorEastAsia" w:hAnsi="Arial" w:cs="Arial"/>
          <w:lang w:eastAsia="x-none"/>
        </w:rPr>
      </w:pPr>
      <w:r w:rsidRPr="00FE6E4E">
        <w:rPr>
          <w:rFonts w:ascii="Arial" w:eastAsiaTheme="majorEastAsia" w:hAnsi="Arial" w:cs="Arial"/>
        </w:rPr>
        <w:t>天睿公司有</w:t>
      </w:r>
      <w:r w:rsidR="00E57CAB" w:rsidRPr="00FE6E4E">
        <w:rPr>
          <w:rFonts w:ascii="Arial" w:eastAsiaTheme="majorEastAsia" w:hAnsi="Arial" w:cs="Arial"/>
          <w:lang w:eastAsia="x-none"/>
        </w:rPr>
        <w:t>员工</w:t>
      </w:r>
      <w:r w:rsidR="0077308C" w:rsidRPr="00FE6E4E">
        <w:rPr>
          <w:rFonts w:ascii="Arial" w:eastAsiaTheme="majorEastAsia" w:hAnsi="Arial" w:cs="Arial"/>
        </w:rPr>
        <w:t>1,016</w:t>
      </w:r>
      <w:r w:rsidRPr="00FE6E4E">
        <w:rPr>
          <w:rFonts w:ascii="Arial" w:eastAsiaTheme="majorEastAsia" w:hAnsi="Arial" w:cs="Arial"/>
        </w:rPr>
        <w:t>余</w:t>
      </w:r>
      <w:r w:rsidR="00E57CAB" w:rsidRPr="00FE6E4E">
        <w:rPr>
          <w:rFonts w:ascii="Arial" w:eastAsiaTheme="majorEastAsia" w:hAnsi="Arial" w:cs="Arial"/>
          <w:lang w:eastAsia="x-none"/>
        </w:rPr>
        <w:t>人，其中从事</w:t>
      </w:r>
      <w:r w:rsidR="0077308C" w:rsidRPr="00FE6E4E">
        <w:rPr>
          <w:rFonts w:ascii="Arial" w:eastAsiaTheme="majorEastAsia" w:hAnsi="Arial" w:cs="Arial"/>
        </w:rPr>
        <w:t>咨询、</w:t>
      </w:r>
      <w:r w:rsidR="00E57CAB" w:rsidRPr="00FE6E4E">
        <w:rPr>
          <w:rFonts w:ascii="Arial" w:eastAsiaTheme="majorEastAsia" w:hAnsi="Arial" w:cs="Arial"/>
          <w:lang w:eastAsia="x-none"/>
        </w:rPr>
        <w:t>开发和技术支持人员的总数有</w:t>
      </w:r>
      <w:r w:rsidR="0077308C" w:rsidRPr="00FE6E4E">
        <w:rPr>
          <w:rFonts w:ascii="Arial" w:eastAsiaTheme="majorEastAsia" w:hAnsi="Arial" w:cs="Arial"/>
        </w:rPr>
        <w:t>818</w:t>
      </w:r>
      <w:r w:rsidR="00E57CAB" w:rsidRPr="00FE6E4E">
        <w:rPr>
          <w:rFonts w:ascii="Arial" w:eastAsiaTheme="majorEastAsia" w:hAnsi="Arial" w:cs="Arial"/>
          <w:lang w:eastAsia="x-none"/>
        </w:rPr>
        <w:t>人（截止</w:t>
      </w:r>
      <w:r w:rsidR="00E57CAB" w:rsidRPr="00FE6E4E">
        <w:rPr>
          <w:rFonts w:ascii="Arial" w:eastAsiaTheme="majorEastAsia" w:hAnsi="Arial" w:cs="Arial"/>
          <w:lang w:eastAsia="x-none"/>
        </w:rPr>
        <w:t>201</w:t>
      </w:r>
      <w:r w:rsidR="0077308C" w:rsidRPr="00FE6E4E">
        <w:rPr>
          <w:rFonts w:ascii="Arial" w:eastAsiaTheme="majorEastAsia" w:hAnsi="Arial" w:cs="Arial"/>
        </w:rPr>
        <w:t>6</w:t>
      </w:r>
      <w:r w:rsidR="00E57CAB" w:rsidRPr="00FE6E4E">
        <w:rPr>
          <w:rFonts w:ascii="Arial" w:eastAsiaTheme="majorEastAsia" w:hAnsi="Arial" w:cs="Arial"/>
          <w:lang w:eastAsia="x-none"/>
        </w:rPr>
        <w:t>年</w:t>
      </w:r>
      <w:r w:rsidR="00E57CAB" w:rsidRPr="00FE6E4E">
        <w:rPr>
          <w:rFonts w:ascii="Arial" w:eastAsiaTheme="majorEastAsia" w:hAnsi="Arial" w:cs="Arial"/>
          <w:lang w:eastAsia="x-none"/>
        </w:rPr>
        <w:t>1</w:t>
      </w:r>
      <w:r w:rsidR="00E57CAB" w:rsidRPr="00FE6E4E">
        <w:rPr>
          <w:rFonts w:ascii="Arial" w:eastAsiaTheme="majorEastAsia" w:hAnsi="Arial" w:cs="Arial"/>
          <w:lang w:eastAsia="x-none"/>
        </w:rPr>
        <w:t>月），是目前国内在</w:t>
      </w:r>
      <w:r w:rsidR="00A0048A">
        <w:rPr>
          <w:rFonts w:ascii="Arial" w:eastAsiaTheme="majorEastAsia" w:hAnsi="Arial" w:cs="Arial" w:hint="eastAsia"/>
        </w:rPr>
        <w:t>大数据和</w:t>
      </w:r>
      <w:r w:rsidR="00E57CAB" w:rsidRPr="00FE6E4E">
        <w:rPr>
          <w:rFonts w:ascii="Arial" w:eastAsiaTheme="majorEastAsia" w:hAnsi="Arial" w:cs="Arial"/>
          <w:lang w:eastAsia="x-none"/>
        </w:rPr>
        <w:t>数据仓库领域人数较多、项目实施经验丰富、专业化程度极高的一支专业技术服务团队。专业技术人员分类如下：</w:t>
      </w:r>
    </w:p>
    <w:p w14:paraId="1D4EFCBC" w14:textId="77777777" w:rsidR="00E57CAB" w:rsidRPr="00FE6E4E" w:rsidRDefault="00E57CAB"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lang w:eastAsia="x-none"/>
        </w:rPr>
        <w:t>行业顾问</w:t>
      </w:r>
      <w:r w:rsidR="00524D9F" w:rsidRPr="00FE6E4E">
        <w:rPr>
          <w:rFonts w:ascii="Arial" w:eastAsiaTheme="majorEastAsia" w:hAnsi="Arial" w:cs="Arial"/>
        </w:rPr>
        <w:t>/</w:t>
      </w:r>
      <w:r w:rsidR="00524D9F" w:rsidRPr="00FE6E4E">
        <w:rPr>
          <w:rFonts w:ascii="Arial" w:eastAsiaTheme="majorEastAsia" w:hAnsi="Arial" w:cs="Arial"/>
        </w:rPr>
        <w:t>业务顾问</w:t>
      </w:r>
      <w:r w:rsidRPr="00FE6E4E">
        <w:rPr>
          <w:rFonts w:ascii="Arial" w:eastAsiaTheme="majorEastAsia" w:hAnsi="Arial" w:cs="Arial"/>
          <w:lang w:eastAsia="x-none"/>
        </w:rPr>
        <w:t>：</w:t>
      </w:r>
      <w:r w:rsidR="00524D9F" w:rsidRPr="00FE6E4E">
        <w:rPr>
          <w:rFonts w:ascii="Arial" w:eastAsiaTheme="majorEastAsia" w:hAnsi="Arial" w:cs="Arial"/>
        </w:rPr>
        <w:t>130</w:t>
      </w:r>
      <w:r w:rsidRPr="00FE6E4E">
        <w:rPr>
          <w:rFonts w:ascii="Arial" w:eastAsiaTheme="majorEastAsia" w:hAnsi="Arial" w:cs="Arial"/>
          <w:lang w:eastAsia="x-none"/>
        </w:rPr>
        <w:t>人</w:t>
      </w:r>
    </w:p>
    <w:p w14:paraId="7A4283E5" w14:textId="77777777" w:rsidR="00E57CAB" w:rsidRPr="00FE6E4E" w:rsidRDefault="00E57CAB"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lang w:eastAsia="x-none"/>
        </w:rPr>
        <w:t>模型师</w:t>
      </w:r>
      <w:r w:rsidRPr="00FE6E4E">
        <w:rPr>
          <w:rFonts w:ascii="Arial" w:eastAsiaTheme="majorEastAsia" w:hAnsi="Arial" w:cs="Arial"/>
          <w:lang w:eastAsia="x-none"/>
        </w:rPr>
        <w:t>/</w:t>
      </w:r>
      <w:r w:rsidRPr="00FE6E4E">
        <w:rPr>
          <w:rFonts w:ascii="Arial" w:eastAsiaTheme="majorEastAsia" w:hAnsi="Arial" w:cs="Arial"/>
          <w:lang w:eastAsia="x-none"/>
        </w:rPr>
        <w:t>架构师：</w:t>
      </w:r>
      <w:r w:rsidR="00524D9F" w:rsidRPr="00FE6E4E">
        <w:rPr>
          <w:rFonts w:ascii="Arial" w:eastAsiaTheme="majorEastAsia" w:hAnsi="Arial" w:cs="Arial"/>
        </w:rPr>
        <w:t>124</w:t>
      </w:r>
      <w:r w:rsidRPr="00FE6E4E">
        <w:rPr>
          <w:rFonts w:ascii="Arial" w:eastAsiaTheme="majorEastAsia" w:hAnsi="Arial" w:cs="Arial"/>
          <w:lang w:eastAsia="x-none"/>
        </w:rPr>
        <w:t>人</w:t>
      </w:r>
    </w:p>
    <w:p w14:paraId="64CAF2F5" w14:textId="77777777" w:rsidR="00524D9F" w:rsidRPr="00FE6E4E" w:rsidRDefault="00524D9F"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rPr>
        <w:t>数据分析师：</w:t>
      </w:r>
      <w:r w:rsidRPr="00FE6E4E">
        <w:rPr>
          <w:rFonts w:ascii="Arial" w:eastAsiaTheme="majorEastAsia" w:hAnsi="Arial" w:cs="Arial"/>
        </w:rPr>
        <w:t>49</w:t>
      </w:r>
      <w:r w:rsidRPr="00FE6E4E">
        <w:rPr>
          <w:rFonts w:ascii="Arial" w:eastAsiaTheme="majorEastAsia" w:hAnsi="Arial" w:cs="Arial"/>
        </w:rPr>
        <w:t>人</w:t>
      </w:r>
    </w:p>
    <w:p w14:paraId="58D78A21" w14:textId="77777777" w:rsidR="00E57CAB" w:rsidRPr="00FE6E4E" w:rsidRDefault="00E57CAB"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lang w:eastAsia="x-none"/>
        </w:rPr>
        <w:t>项目总监</w:t>
      </w:r>
      <w:r w:rsidRPr="00FE6E4E">
        <w:rPr>
          <w:rFonts w:ascii="Arial" w:eastAsiaTheme="majorEastAsia" w:hAnsi="Arial" w:cs="Arial"/>
          <w:lang w:eastAsia="x-none"/>
        </w:rPr>
        <w:t>/</w:t>
      </w:r>
      <w:r w:rsidRPr="00FE6E4E">
        <w:rPr>
          <w:rFonts w:ascii="Arial" w:eastAsiaTheme="majorEastAsia" w:hAnsi="Arial" w:cs="Arial"/>
          <w:lang w:eastAsia="x-none"/>
        </w:rPr>
        <w:t>项目经理：</w:t>
      </w:r>
      <w:r w:rsidRPr="00FE6E4E">
        <w:rPr>
          <w:rFonts w:ascii="Arial" w:eastAsiaTheme="majorEastAsia" w:hAnsi="Arial" w:cs="Arial"/>
          <w:lang w:eastAsia="x-none"/>
        </w:rPr>
        <w:t>58</w:t>
      </w:r>
      <w:r w:rsidRPr="00FE6E4E">
        <w:rPr>
          <w:rFonts w:ascii="Arial" w:eastAsiaTheme="majorEastAsia" w:hAnsi="Arial" w:cs="Arial"/>
          <w:lang w:eastAsia="x-none"/>
        </w:rPr>
        <w:t>人</w:t>
      </w:r>
    </w:p>
    <w:p w14:paraId="5FDAE7C2" w14:textId="77777777" w:rsidR="00E57CAB" w:rsidRPr="00FE6E4E" w:rsidRDefault="00E57CAB"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lang w:eastAsia="x-none"/>
        </w:rPr>
        <w:t>技术工程师：</w:t>
      </w:r>
      <w:r w:rsidR="008B7815" w:rsidRPr="00FE6E4E">
        <w:rPr>
          <w:rFonts w:ascii="Arial" w:eastAsiaTheme="majorEastAsia" w:hAnsi="Arial" w:cs="Arial"/>
        </w:rPr>
        <w:t>307</w:t>
      </w:r>
      <w:r w:rsidRPr="00FE6E4E">
        <w:rPr>
          <w:rFonts w:ascii="Arial" w:eastAsiaTheme="majorEastAsia" w:hAnsi="Arial" w:cs="Arial"/>
          <w:lang w:eastAsia="x-none"/>
        </w:rPr>
        <w:t>人</w:t>
      </w:r>
    </w:p>
    <w:p w14:paraId="6BF9DA29" w14:textId="77777777" w:rsidR="00524D9F" w:rsidRPr="00FE6E4E" w:rsidRDefault="00524D9F"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rPr>
        <w:t>客户支持工程师：</w:t>
      </w:r>
      <w:r w:rsidRPr="00FE6E4E">
        <w:rPr>
          <w:rFonts w:ascii="Arial" w:eastAsiaTheme="majorEastAsia" w:hAnsi="Arial" w:cs="Arial"/>
        </w:rPr>
        <w:t>54</w:t>
      </w:r>
      <w:r w:rsidRPr="00FE6E4E">
        <w:rPr>
          <w:rFonts w:ascii="Arial" w:eastAsiaTheme="majorEastAsia" w:hAnsi="Arial" w:cs="Arial"/>
        </w:rPr>
        <w:t>人</w:t>
      </w:r>
    </w:p>
    <w:p w14:paraId="6B334B2E" w14:textId="77777777" w:rsidR="00524D9F" w:rsidRPr="00FE6E4E" w:rsidRDefault="00524D9F"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rPr>
        <w:t>研发工程师：</w:t>
      </w:r>
      <w:r w:rsidRPr="00FE6E4E">
        <w:rPr>
          <w:rFonts w:ascii="Arial" w:eastAsiaTheme="majorEastAsia" w:hAnsi="Arial" w:cs="Arial"/>
        </w:rPr>
        <w:t>96</w:t>
      </w:r>
      <w:r w:rsidRPr="00FE6E4E">
        <w:rPr>
          <w:rFonts w:ascii="Arial" w:eastAsiaTheme="majorEastAsia" w:hAnsi="Arial" w:cs="Arial"/>
        </w:rPr>
        <w:t>人</w:t>
      </w:r>
    </w:p>
    <w:p w14:paraId="29D82052"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kern w:val="0"/>
        </w:rPr>
      </w:pPr>
      <w:bookmarkStart w:id="35" w:name="_Toc332968256"/>
      <w:bookmarkStart w:id="36" w:name="_Toc342658638"/>
      <w:bookmarkStart w:id="37" w:name="_Toc368904482"/>
      <w:bookmarkStart w:id="38" w:name="_Toc373330491"/>
      <w:bookmarkStart w:id="39" w:name="_Toc377721738"/>
      <w:bookmarkStart w:id="40" w:name="_Toc401922946"/>
      <w:bookmarkStart w:id="41" w:name="_Toc295934605"/>
      <w:bookmarkStart w:id="42" w:name="_Toc296180827"/>
      <w:bookmarkStart w:id="43" w:name="_Toc299030996"/>
      <w:bookmarkStart w:id="44" w:name="_Toc300226363"/>
      <w:bookmarkStart w:id="45" w:name="_Toc301180313"/>
      <w:bookmarkStart w:id="46" w:name="_Toc332968253"/>
      <w:bookmarkStart w:id="47" w:name="_Toc342658635"/>
      <w:bookmarkStart w:id="48" w:name="_Toc265842460"/>
      <w:bookmarkStart w:id="49" w:name="_Toc266103177"/>
      <w:r w:rsidRPr="00FE6E4E">
        <w:rPr>
          <w:rFonts w:eastAsiaTheme="majorEastAsia" w:cs="Arial"/>
        </w:rPr>
        <w:t>Teradata</w:t>
      </w:r>
      <w:r w:rsidRPr="00FE6E4E">
        <w:rPr>
          <w:rFonts w:eastAsiaTheme="majorEastAsia" w:cs="Arial"/>
        </w:rPr>
        <w:t>产品与服务简介</w:t>
      </w:r>
      <w:bookmarkEnd w:id="35"/>
      <w:bookmarkEnd w:id="36"/>
      <w:bookmarkEnd w:id="37"/>
      <w:bookmarkEnd w:id="38"/>
      <w:bookmarkEnd w:id="39"/>
      <w:bookmarkEnd w:id="40"/>
    </w:p>
    <w:p w14:paraId="635C9FF6" w14:textId="647DFE1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Teradata</w:t>
      </w:r>
      <w:r w:rsidR="00DE458F">
        <w:rPr>
          <w:rFonts w:ascii="Arial" w:eastAsiaTheme="majorEastAsia" w:hAnsi="Arial" w:cs="Arial"/>
        </w:rPr>
        <w:t>是全球企业级数据</w:t>
      </w:r>
      <w:r w:rsidR="00DE458F">
        <w:rPr>
          <w:rFonts w:ascii="Arial" w:eastAsiaTheme="majorEastAsia" w:hAnsi="Arial" w:cs="Arial" w:hint="eastAsia"/>
        </w:rPr>
        <w:t>平台</w:t>
      </w:r>
      <w:r w:rsidR="00DE458F">
        <w:rPr>
          <w:rFonts w:ascii="Arial" w:eastAsiaTheme="majorEastAsia" w:hAnsi="Arial" w:cs="Arial"/>
        </w:rPr>
        <w:t>产品的领先者，其数据</w:t>
      </w:r>
      <w:r w:rsidR="00DE458F">
        <w:rPr>
          <w:rFonts w:ascii="Arial" w:eastAsiaTheme="majorEastAsia" w:hAnsi="Arial" w:cs="Arial" w:hint="eastAsia"/>
        </w:rPr>
        <w:t>平台</w:t>
      </w:r>
      <w:r w:rsidRPr="00FE6E4E">
        <w:rPr>
          <w:rFonts w:ascii="Arial" w:eastAsiaTheme="majorEastAsia" w:hAnsi="Arial" w:cs="Arial"/>
        </w:rPr>
        <w:t>产品可以覆盖各种不同需求的</w:t>
      </w:r>
      <w:r w:rsidR="00DE458F">
        <w:rPr>
          <w:rFonts w:ascii="Arial" w:eastAsiaTheme="majorEastAsia" w:hAnsi="Arial" w:cs="Arial" w:hint="eastAsia"/>
        </w:rPr>
        <w:t>大数据平台和</w:t>
      </w:r>
      <w:r w:rsidRPr="00FE6E4E">
        <w:rPr>
          <w:rFonts w:ascii="Arial" w:eastAsiaTheme="majorEastAsia" w:hAnsi="Arial" w:cs="Arial"/>
        </w:rPr>
        <w:t>数据仓库，</w:t>
      </w:r>
      <w:r w:rsidRPr="00FE6E4E">
        <w:rPr>
          <w:rFonts w:ascii="Arial" w:eastAsiaTheme="majorEastAsia" w:hAnsi="Arial" w:cs="Arial"/>
        </w:rPr>
        <w:t>Teradata</w:t>
      </w:r>
      <w:r w:rsidRPr="00FE6E4E">
        <w:rPr>
          <w:rFonts w:ascii="Arial" w:eastAsiaTheme="majorEastAsia" w:hAnsi="Arial" w:cs="Arial"/>
        </w:rPr>
        <w:t>为数据</w:t>
      </w:r>
      <w:r w:rsidR="00DE458F">
        <w:rPr>
          <w:rFonts w:ascii="Arial" w:eastAsiaTheme="majorEastAsia" w:hAnsi="Arial" w:cs="Arial" w:hint="eastAsia"/>
        </w:rPr>
        <w:t>平台</w:t>
      </w:r>
      <w:r w:rsidRPr="00FE6E4E">
        <w:rPr>
          <w:rFonts w:ascii="Arial" w:eastAsiaTheme="majorEastAsia" w:hAnsi="Arial" w:cs="Arial"/>
        </w:rPr>
        <w:t>之上提供国外先进理念的前端应用，如</w:t>
      </w:r>
      <w:r w:rsidRPr="00FE6E4E">
        <w:rPr>
          <w:rFonts w:ascii="Arial" w:eastAsiaTheme="majorEastAsia" w:hAnsi="Arial" w:cs="Arial"/>
        </w:rPr>
        <w:t>CRM</w:t>
      </w:r>
      <w:r w:rsidRPr="00FE6E4E">
        <w:rPr>
          <w:rFonts w:ascii="Arial" w:eastAsiaTheme="majorEastAsia" w:hAnsi="Arial" w:cs="Arial"/>
        </w:rPr>
        <w:t>（客户关系管理）、</w:t>
      </w:r>
      <w:r w:rsidRPr="00FE6E4E">
        <w:rPr>
          <w:rFonts w:ascii="Arial" w:eastAsiaTheme="majorEastAsia" w:hAnsi="Arial" w:cs="Arial"/>
        </w:rPr>
        <w:t>EBM</w:t>
      </w:r>
      <w:r w:rsidRPr="00FE6E4E">
        <w:rPr>
          <w:rFonts w:ascii="Arial" w:eastAsiaTheme="majorEastAsia" w:hAnsi="Arial" w:cs="Arial"/>
        </w:rPr>
        <w:t>等成熟产品，同时，</w:t>
      </w:r>
      <w:r w:rsidRPr="00FE6E4E">
        <w:rPr>
          <w:rFonts w:ascii="Arial" w:eastAsiaTheme="majorEastAsia" w:hAnsi="Arial" w:cs="Arial"/>
        </w:rPr>
        <w:t>Teradata</w:t>
      </w:r>
      <w:r w:rsidRPr="00FE6E4E">
        <w:rPr>
          <w:rFonts w:ascii="Arial" w:eastAsiaTheme="majorEastAsia" w:hAnsi="Arial" w:cs="Arial"/>
        </w:rPr>
        <w:t>针对数据挖掘、数据管控、数据治理等数据类服务提供先进的咨询方法论和实施经验。</w:t>
      </w:r>
    </w:p>
    <w:p w14:paraId="737186B7" w14:textId="0D6B6988"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根据其在全球实践的积累，为客户提供咨询及实</w:t>
      </w:r>
      <w:r w:rsidR="00DE458F">
        <w:rPr>
          <w:rFonts w:ascii="Arial" w:eastAsiaTheme="majorEastAsia" w:hAnsi="Arial" w:cs="Arial"/>
        </w:rPr>
        <w:t>施服务，帮助客户建设有其自身特点，又借鉴最佳实践的企业级数据</w:t>
      </w:r>
      <w:r w:rsidR="00DE458F">
        <w:rPr>
          <w:rFonts w:ascii="Arial" w:eastAsiaTheme="majorEastAsia" w:hAnsi="Arial" w:cs="Arial" w:hint="eastAsia"/>
        </w:rPr>
        <w:t>平台</w:t>
      </w:r>
      <w:r w:rsidRPr="00FE6E4E">
        <w:rPr>
          <w:rFonts w:ascii="Arial" w:eastAsiaTheme="majorEastAsia" w:hAnsi="Arial" w:cs="Arial"/>
        </w:rPr>
        <w:t>。同时，</w:t>
      </w:r>
      <w:r w:rsidRPr="00FE6E4E">
        <w:rPr>
          <w:rFonts w:ascii="Arial" w:eastAsiaTheme="majorEastAsia" w:hAnsi="Arial" w:cs="Arial"/>
        </w:rPr>
        <w:t>Teradata</w:t>
      </w:r>
      <w:r w:rsidR="00DE458F">
        <w:rPr>
          <w:rFonts w:ascii="Arial" w:eastAsiaTheme="majorEastAsia" w:hAnsi="Arial" w:cs="Arial"/>
        </w:rPr>
        <w:t>帮助客户完成数据</w:t>
      </w:r>
      <w:r w:rsidR="00DE458F">
        <w:rPr>
          <w:rFonts w:ascii="Arial" w:eastAsiaTheme="majorEastAsia" w:hAnsi="Arial" w:cs="Arial" w:hint="eastAsia"/>
        </w:rPr>
        <w:t>平台</w:t>
      </w:r>
      <w:r w:rsidR="00DE458F">
        <w:rPr>
          <w:rFonts w:ascii="Arial" w:eastAsiaTheme="majorEastAsia" w:hAnsi="Arial" w:cs="Arial"/>
        </w:rPr>
        <w:t>之上各类应用的建设，使得数据</w:t>
      </w:r>
      <w:r w:rsidR="00DE458F">
        <w:rPr>
          <w:rFonts w:ascii="Arial" w:eastAsiaTheme="majorEastAsia" w:hAnsi="Arial" w:cs="Arial" w:hint="eastAsia"/>
        </w:rPr>
        <w:t>平台</w:t>
      </w:r>
      <w:r w:rsidRPr="00FE6E4E">
        <w:rPr>
          <w:rFonts w:ascii="Arial" w:eastAsiaTheme="majorEastAsia" w:hAnsi="Arial" w:cs="Arial"/>
        </w:rPr>
        <w:t>的投资回报率（</w:t>
      </w:r>
      <w:r w:rsidRPr="00FE6E4E">
        <w:rPr>
          <w:rFonts w:ascii="Arial" w:eastAsiaTheme="majorEastAsia" w:hAnsi="Arial" w:cs="Arial"/>
        </w:rPr>
        <w:t>ROI</w:t>
      </w:r>
      <w:r w:rsidRPr="00FE6E4E">
        <w:rPr>
          <w:rFonts w:ascii="Arial" w:eastAsiaTheme="majorEastAsia" w:hAnsi="Arial" w:cs="Arial"/>
        </w:rPr>
        <w:t>）最大化。</w:t>
      </w:r>
    </w:p>
    <w:p w14:paraId="654A1F54"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服务范围包括：</w:t>
      </w:r>
    </w:p>
    <w:p w14:paraId="67A0B54D" w14:textId="09FB9833"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专业顾问服务</w:t>
      </w:r>
      <w:r w:rsidRPr="00FE6E4E">
        <w:rPr>
          <w:rFonts w:ascii="Arial" w:eastAsiaTheme="majorEastAsia" w:hAnsi="Arial" w:cs="Arial"/>
        </w:rPr>
        <w:t>——</w:t>
      </w:r>
      <w:r w:rsidR="00E02E52">
        <w:rPr>
          <w:rFonts w:ascii="Arial" w:eastAsiaTheme="majorEastAsia" w:hAnsi="Arial" w:cs="Arial"/>
        </w:rPr>
        <w:t>凭借全球领先的企业级数据</w:t>
      </w:r>
      <w:r w:rsidR="00E02E52">
        <w:rPr>
          <w:rFonts w:ascii="Arial" w:eastAsiaTheme="majorEastAsia" w:hAnsi="Arial" w:cs="Arial" w:hint="eastAsia"/>
        </w:rPr>
        <w:t>平台</w:t>
      </w:r>
      <w:r w:rsidRPr="00FE6E4E">
        <w:rPr>
          <w:rFonts w:ascii="Arial" w:eastAsiaTheme="majorEastAsia" w:hAnsi="Arial" w:cs="Arial"/>
        </w:rPr>
        <w:t>专业服务团队，公司的咨询顾问结合了专利申请中的方法论，搭配丰富的行业知识与实践经验，能协</w:t>
      </w:r>
      <w:r w:rsidR="00E02E52">
        <w:rPr>
          <w:rFonts w:ascii="Arial" w:eastAsiaTheme="majorEastAsia" w:hAnsi="Arial" w:cs="Arial"/>
        </w:rPr>
        <w:t>助客户迅速找出企业价值并降低风险。公司的专业顾问，能提供数据</w:t>
      </w:r>
      <w:r w:rsidR="00E02E52">
        <w:rPr>
          <w:rFonts w:ascii="Arial" w:eastAsiaTheme="majorEastAsia" w:hAnsi="Arial" w:cs="Arial" w:hint="eastAsia"/>
        </w:rPr>
        <w:t>平台</w:t>
      </w:r>
      <w:r w:rsidRPr="00FE6E4E">
        <w:rPr>
          <w:rFonts w:ascii="Arial" w:eastAsiaTheme="majorEastAsia" w:hAnsi="Arial" w:cs="Arial"/>
        </w:rPr>
        <w:t>业务模型、设计、架构、建置与最佳化的咨询服务，以及企业分析咨询、数据管理服务与管理服务</w:t>
      </w:r>
      <w:r w:rsidRPr="00FE6E4E">
        <w:rPr>
          <w:rFonts w:ascii="Arial" w:eastAsiaTheme="majorEastAsia" w:hAnsi="Arial" w:cs="Arial"/>
        </w:rPr>
        <w:t>(managed service)</w:t>
      </w:r>
      <w:r w:rsidRPr="00FE6E4E">
        <w:rPr>
          <w:rFonts w:ascii="Arial" w:eastAsiaTheme="majorEastAsia" w:hAnsi="Arial" w:cs="Arial"/>
        </w:rPr>
        <w:t>。公司的全球咨询中心</w:t>
      </w:r>
      <w:r w:rsidRPr="00FE6E4E">
        <w:rPr>
          <w:rFonts w:ascii="Arial" w:eastAsiaTheme="majorEastAsia" w:hAnsi="Arial" w:cs="Arial"/>
        </w:rPr>
        <w:t xml:space="preserve"> (Global </w:t>
      </w:r>
      <w:r w:rsidRPr="00FE6E4E">
        <w:rPr>
          <w:rFonts w:ascii="Arial" w:eastAsiaTheme="majorEastAsia" w:hAnsi="Arial" w:cs="Arial"/>
        </w:rPr>
        <w:lastRenderedPageBreak/>
        <w:t xml:space="preserve">Consulting Center) </w:t>
      </w:r>
      <w:r w:rsidRPr="00FE6E4E">
        <w:rPr>
          <w:rFonts w:ascii="Arial" w:eastAsiaTheme="majorEastAsia" w:hAnsi="Arial" w:cs="Arial"/>
        </w:rPr>
        <w:t>人员都接受过专利申请中的解决方案方法论的培训，能够协助当地的顾问团队获得并善用公司所累积的全球知识库，提供所需的境外顾问资源。</w:t>
      </w:r>
    </w:p>
    <w:p w14:paraId="1B58385F" w14:textId="2A325ACD"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客户支持服务</w:t>
      </w:r>
      <w:r w:rsidRPr="00FE6E4E">
        <w:rPr>
          <w:rFonts w:ascii="Arial" w:eastAsiaTheme="majorEastAsia" w:hAnsi="Arial" w:cs="Arial"/>
        </w:rPr>
        <w:t>——</w:t>
      </w:r>
      <w:r w:rsidRPr="00FE6E4E">
        <w:rPr>
          <w:rFonts w:ascii="Arial" w:eastAsiaTheme="majorEastAsia" w:hAnsi="Arial" w:cs="Arial"/>
        </w:rPr>
        <w:t>公司的客户支持服务部门，提供经验丰富、单点联系的服务，能为全球的</w:t>
      </w:r>
      <w:r w:rsidRPr="00FE6E4E">
        <w:rPr>
          <w:rFonts w:ascii="Arial" w:eastAsiaTheme="majorEastAsia" w:hAnsi="Arial" w:cs="Arial"/>
        </w:rPr>
        <w:t xml:space="preserve"> Teradata </w:t>
      </w:r>
      <w:r w:rsidR="00E02E52">
        <w:rPr>
          <w:rFonts w:ascii="Arial" w:eastAsiaTheme="majorEastAsia" w:hAnsi="Arial" w:cs="Arial"/>
        </w:rPr>
        <w:t>数据</w:t>
      </w:r>
      <w:r w:rsidR="00E02E52">
        <w:rPr>
          <w:rFonts w:ascii="Arial" w:eastAsiaTheme="majorEastAsia" w:hAnsi="Arial" w:cs="Arial" w:hint="eastAsia"/>
        </w:rPr>
        <w:t>平台</w:t>
      </w:r>
      <w:r w:rsidRPr="00FE6E4E">
        <w:rPr>
          <w:rFonts w:ascii="Arial" w:eastAsiaTheme="majorEastAsia" w:hAnsi="Arial" w:cs="Arial"/>
        </w:rPr>
        <w:t>部署、支持与持续管理服务。公司的客户支持服务提供主动式和反应式两种服务，包括安装、维</w:t>
      </w:r>
      <w:r w:rsidR="00E02E52">
        <w:rPr>
          <w:rFonts w:ascii="Arial" w:eastAsiaTheme="majorEastAsia" w:hAnsi="Arial" w:cs="Arial"/>
        </w:rPr>
        <w:t>护、监控、备份及恢复等服务，让客户维持最高可用性，使其在数据</w:t>
      </w:r>
      <w:r w:rsidR="00E02E52">
        <w:rPr>
          <w:rFonts w:ascii="Arial" w:eastAsiaTheme="majorEastAsia" w:hAnsi="Arial" w:cs="Arial" w:hint="eastAsia"/>
        </w:rPr>
        <w:t>平台</w:t>
      </w:r>
      <w:r w:rsidR="00E02E52">
        <w:rPr>
          <w:rFonts w:ascii="Arial" w:eastAsiaTheme="majorEastAsia" w:hAnsi="Arial" w:cs="Arial"/>
        </w:rPr>
        <w:t>上的投资发挥更大的价值。该支持服务对于客户的关键的数据</w:t>
      </w:r>
      <w:r w:rsidR="00E02E52">
        <w:rPr>
          <w:rFonts w:ascii="Arial" w:eastAsiaTheme="majorEastAsia" w:hAnsi="Arial" w:cs="Arial" w:hint="eastAsia"/>
        </w:rPr>
        <w:t>平台</w:t>
      </w:r>
      <w:r w:rsidRPr="00FE6E4E">
        <w:rPr>
          <w:rFonts w:ascii="Arial" w:eastAsiaTheme="majorEastAsia" w:hAnsi="Arial" w:cs="Arial"/>
        </w:rPr>
        <w:t>环境越来越重要。</w:t>
      </w:r>
    </w:p>
    <w:p w14:paraId="22774F7B" w14:textId="28BC41AE"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培训服务</w:t>
      </w:r>
      <w:r w:rsidRPr="00FE6E4E">
        <w:rPr>
          <w:rFonts w:ascii="Arial" w:eastAsiaTheme="majorEastAsia" w:hAnsi="Arial" w:cs="Arial"/>
        </w:rPr>
        <w:t>——</w:t>
      </w:r>
      <w:r w:rsidRPr="00FE6E4E">
        <w:rPr>
          <w:rFonts w:ascii="Arial" w:eastAsiaTheme="majorEastAsia" w:hAnsi="Arial" w:cs="Arial"/>
        </w:rPr>
        <w:t>为了发挥投资效益，公司还提供客户员工培训服务，让他们熟悉</w:t>
      </w:r>
      <w:r w:rsidRPr="00FE6E4E">
        <w:rPr>
          <w:rFonts w:ascii="Arial" w:eastAsiaTheme="majorEastAsia" w:hAnsi="Arial" w:cs="Arial"/>
        </w:rPr>
        <w:t xml:space="preserve"> Teradata </w:t>
      </w:r>
      <w:r w:rsidR="00E02E52">
        <w:rPr>
          <w:rFonts w:ascii="Arial" w:eastAsiaTheme="majorEastAsia" w:hAnsi="Arial" w:cs="Arial"/>
        </w:rPr>
        <w:t>数据</w:t>
      </w:r>
      <w:r w:rsidR="00E02E52">
        <w:rPr>
          <w:rFonts w:ascii="Arial" w:eastAsiaTheme="majorEastAsia" w:hAnsi="Arial" w:cs="Arial" w:hint="eastAsia"/>
        </w:rPr>
        <w:t>平台</w:t>
      </w:r>
      <w:r w:rsidRPr="00FE6E4E">
        <w:rPr>
          <w:rFonts w:ascii="Arial" w:eastAsiaTheme="majorEastAsia" w:hAnsi="Arial" w:cs="Arial"/>
        </w:rPr>
        <w:t>与分析应用程序的操作与使用。</w:t>
      </w:r>
    </w:p>
    <w:p w14:paraId="5630F9A6" w14:textId="77777777" w:rsidR="00376FE9" w:rsidRPr="00FE6E4E" w:rsidRDefault="00376FE9" w:rsidP="00376FE9">
      <w:pPr>
        <w:pStyle w:val="22"/>
        <w:keepNext w:val="0"/>
        <w:keepLines w:val="0"/>
        <w:spacing w:beforeLines="100" w:before="312" w:afterLines="50" w:after="156" w:line="360" w:lineRule="auto"/>
        <w:ind w:left="72" w:firstLine="18"/>
        <w:jc w:val="left"/>
        <w:rPr>
          <w:rFonts w:eastAsiaTheme="majorEastAsia" w:cs="Arial"/>
        </w:rPr>
      </w:pPr>
      <w:bookmarkStart w:id="50" w:name="_Toc368904486"/>
      <w:bookmarkStart w:id="51" w:name="_Toc373330495"/>
      <w:bookmarkStart w:id="52" w:name="_Toc377721742"/>
      <w:bookmarkStart w:id="53" w:name="_Toc401922947"/>
      <w:bookmarkStart w:id="54" w:name="_Toc368904483"/>
      <w:bookmarkStart w:id="55" w:name="_Toc373330492"/>
      <w:bookmarkStart w:id="56" w:name="_Toc377721739"/>
      <w:bookmarkEnd w:id="41"/>
      <w:bookmarkEnd w:id="42"/>
      <w:bookmarkEnd w:id="43"/>
      <w:bookmarkEnd w:id="44"/>
      <w:bookmarkEnd w:id="45"/>
      <w:bookmarkEnd w:id="46"/>
      <w:bookmarkEnd w:id="47"/>
      <w:r w:rsidRPr="00FE6E4E">
        <w:rPr>
          <w:rFonts w:eastAsiaTheme="majorEastAsia" w:cs="Arial"/>
        </w:rPr>
        <w:t>Teradata</w:t>
      </w:r>
      <w:r w:rsidRPr="00FE6E4E">
        <w:rPr>
          <w:rFonts w:eastAsiaTheme="majorEastAsia" w:cs="Arial"/>
        </w:rPr>
        <w:t>奖项与赞誉</w:t>
      </w:r>
      <w:bookmarkEnd w:id="50"/>
      <w:bookmarkEnd w:id="51"/>
      <w:bookmarkEnd w:id="52"/>
      <w:bookmarkEnd w:id="53"/>
    </w:p>
    <w:p w14:paraId="2FE63896" w14:textId="0D7F7D31" w:rsidR="00376FE9" w:rsidRPr="00FE6E4E" w:rsidRDefault="00376FE9" w:rsidP="00376FE9">
      <w:pPr>
        <w:pStyle w:val="style"/>
        <w:spacing w:before="0" w:afterLines="50" w:after="156"/>
        <w:rPr>
          <w:rFonts w:ascii="Arial" w:eastAsiaTheme="majorEastAsia" w:hAnsi="Arial" w:cs="Arial"/>
        </w:rPr>
      </w:pPr>
      <w:r w:rsidRPr="00FE6E4E">
        <w:rPr>
          <w:rFonts w:ascii="Arial" w:eastAsiaTheme="majorEastAsia" w:hAnsi="Arial" w:cs="Arial"/>
        </w:rPr>
        <w:t xml:space="preserve">Teradata </w:t>
      </w:r>
      <w:r w:rsidR="00BD42D3">
        <w:rPr>
          <w:rFonts w:ascii="Arial" w:eastAsiaTheme="majorEastAsia" w:hAnsi="Arial" w:cs="Arial"/>
        </w:rPr>
        <w:t>的领先地位与稳定、可靠的数据</w:t>
      </w:r>
      <w:r w:rsidR="00BD42D3">
        <w:rPr>
          <w:rFonts w:ascii="Arial" w:eastAsiaTheme="majorEastAsia" w:hAnsi="Arial" w:cs="Arial" w:hint="eastAsia"/>
        </w:rPr>
        <w:t>平台</w:t>
      </w:r>
      <w:bookmarkStart w:id="57" w:name="_GoBack"/>
      <w:bookmarkEnd w:id="57"/>
      <w:r w:rsidRPr="00FE6E4E">
        <w:rPr>
          <w:rFonts w:ascii="Arial" w:eastAsiaTheme="majorEastAsia" w:hAnsi="Arial" w:cs="Arial"/>
        </w:rPr>
        <w:t>和企业智能解决方案深受业界分析师、媒体与客户的高度肯定。</w:t>
      </w:r>
    </w:p>
    <w:p w14:paraId="2E159FD2" w14:textId="68D95A44" w:rsidR="00376FE9" w:rsidRPr="00FE6E4E" w:rsidRDefault="00376FE9" w:rsidP="00376FE9">
      <w:pPr>
        <w:pStyle w:val="33"/>
        <w:rPr>
          <w:rFonts w:ascii="Arial" w:eastAsiaTheme="majorEastAsia" w:hAnsi="Arial" w:cs="Arial"/>
          <w:lang w:eastAsia="zh-CN"/>
        </w:rPr>
      </w:pPr>
      <w:bookmarkStart w:id="58" w:name="_Toc289866730"/>
      <w:bookmarkStart w:id="59" w:name="_Toc388020722"/>
      <w:bookmarkStart w:id="60" w:name="_Toc399162876"/>
      <w:bookmarkStart w:id="61" w:name="_Toc401054705"/>
      <w:bookmarkStart w:id="62" w:name="_Toc401922948"/>
      <w:r w:rsidRPr="00FE6E4E">
        <w:rPr>
          <w:rFonts w:ascii="Arial" w:eastAsiaTheme="majorEastAsia" w:hAnsi="Arial" w:cs="Arial"/>
        </w:rPr>
        <w:t>Teradata</w:t>
      </w:r>
      <w:r w:rsidRPr="00FE6E4E">
        <w:rPr>
          <w:rFonts w:ascii="Arial" w:eastAsiaTheme="majorEastAsia" w:hAnsi="Arial" w:cs="Arial"/>
        </w:rPr>
        <w:t>连续</w:t>
      </w:r>
      <w:r w:rsidRPr="00FE6E4E">
        <w:rPr>
          <w:rFonts w:ascii="Arial" w:eastAsiaTheme="majorEastAsia" w:hAnsi="Arial" w:cs="Arial"/>
        </w:rPr>
        <w:t>1</w:t>
      </w:r>
      <w:r w:rsidR="00804E98">
        <w:rPr>
          <w:rFonts w:ascii="Arial" w:eastAsiaTheme="majorEastAsia" w:hAnsi="Arial" w:cs="Arial"/>
          <w:lang w:eastAsia="zh-CN"/>
        </w:rPr>
        <w:t>8</w:t>
      </w:r>
      <w:r w:rsidRPr="00FE6E4E">
        <w:rPr>
          <w:rFonts w:ascii="Arial" w:eastAsiaTheme="majorEastAsia" w:hAnsi="Arial" w:cs="Arial"/>
        </w:rPr>
        <w:t>年被评为数据仓库领域全球第一名</w:t>
      </w:r>
      <w:bookmarkEnd w:id="58"/>
      <w:bookmarkEnd w:id="59"/>
      <w:bookmarkEnd w:id="60"/>
      <w:bookmarkEnd w:id="61"/>
      <w:bookmarkEnd w:id="62"/>
    </w:p>
    <w:p w14:paraId="0EA10027" w14:textId="77777777" w:rsidR="00376FE9" w:rsidRPr="00FE6E4E" w:rsidRDefault="00376FE9" w:rsidP="00376FE9">
      <w:pPr>
        <w:pStyle w:val="style"/>
        <w:spacing w:before="0" w:afterLines="50" w:after="156"/>
        <w:ind w:firstLineChars="0"/>
        <w:rPr>
          <w:rFonts w:ascii="Arial" w:eastAsiaTheme="majorEastAsia" w:hAnsi="Arial" w:cs="Arial"/>
        </w:rPr>
      </w:pPr>
      <w:r w:rsidRPr="00FE6E4E">
        <w:rPr>
          <w:rFonts w:ascii="Arial" w:eastAsiaTheme="majorEastAsia" w:hAnsi="Arial" w:cs="Arial"/>
        </w:rPr>
        <w:t>Gartner</w:t>
      </w:r>
      <w:r w:rsidRPr="00FE6E4E">
        <w:rPr>
          <w:rFonts w:ascii="Arial" w:eastAsiaTheme="majorEastAsia" w:hAnsi="Arial" w:cs="Arial"/>
        </w:rPr>
        <w:t>是全球最具权威的</w:t>
      </w:r>
      <w:r w:rsidRPr="00FE6E4E">
        <w:rPr>
          <w:rFonts w:ascii="Arial" w:eastAsiaTheme="majorEastAsia" w:hAnsi="Arial" w:cs="Arial"/>
        </w:rPr>
        <w:t>IT</w:t>
      </w:r>
      <w:r w:rsidRPr="00FE6E4E">
        <w:rPr>
          <w:rFonts w:ascii="Arial" w:eastAsiaTheme="majorEastAsia" w:hAnsi="Arial" w:cs="Arial"/>
        </w:rPr>
        <w:t>研究与顾问咨询公司，其研究范围几乎覆盖全部</w:t>
      </w:r>
      <w:r w:rsidRPr="00FE6E4E">
        <w:rPr>
          <w:rFonts w:ascii="Arial" w:eastAsiaTheme="majorEastAsia" w:hAnsi="Arial" w:cs="Arial"/>
        </w:rPr>
        <w:t>IT</w:t>
      </w:r>
      <w:r w:rsidRPr="00FE6E4E">
        <w:rPr>
          <w:rFonts w:ascii="Arial" w:eastAsiaTheme="majorEastAsia" w:hAnsi="Arial" w:cs="Arial"/>
        </w:rPr>
        <w:t>产业，就</w:t>
      </w:r>
      <w:r w:rsidRPr="00FE6E4E">
        <w:rPr>
          <w:rFonts w:ascii="Arial" w:eastAsiaTheme="majorEastAsia" w:hAnsi="Arial" w:cs="Arial"/>
        </w:rPr>
        <w:t>IT</w:t>
      </w:r>
      <w:r w:rsidRPr="00FE6E4E">
        <w:rPr>
          <w:rFonts w:ascii="Arial" w:eastAsiaTheme="majorEastAsia" w:hAnsi="Arial" w:cs="Arial"/>
        </w:rPr>
        <w:t>的研究、发展、评估、应用、市场等领域，为客户提供客观、公正的论证报告及市场调研报告，协助客户进行市场分析、技术选择、项目论证、投资决策。为决策者在投资风险和管理、营销策略、发展方向等重大问题上提供重要咨询建议，帮助决策者做出正确抉择。</w:t>
      </w:r>
      <w:r w:rsidRPr="00FE6E4E">
        <w:rPr>
          <w:rFonts w:ascii="Arial" w:eastAsiaTheme="majorEastAsia" w:hAnsi="Arial" w:cs="Arial"/>
        </w:rPr>
        <w:t xml:space="preserve"> </w:t>
      </w:r>
    </w:p>
    <w:p w14:paraId="518F88DF" w14:textId="5026DA5F" w:rsidR="00376FE9" w:rsidRPr="00FE6E4E" w:rsidRDefault="00376FE9" w:rsidP="00376FE9">
      <w:pPr>
        <w:pStyle w:val="style"/>
        <w:spacing w:before="0" w:afterLines="50" w:after="156"/>
        <w:ind w:firstLineChars="0"/>
        <w:rPr>
          <w:rFonts w:ascii="Arial" w:eastAsiaTheme="majorEastAsia" w:hAnsi="Arial" w:cs="Arial"/>
        </w:rPr>
      </w:pPr>
      <w:r w:rsidRPr="00FE6E4E">
        <w:rPr>
          <w:rFonts w:ascii="Arial" w:eastAsiaTheme="majorEastAsia" w:hAnsi="Arial" w:cs="Arial"/>
        </w:rPr>
        <w:t>201</w:t>
      </w:r>
      <w:r w:rsidR="0077308C" w:rsidRPr="00FE6E4E">
        <w:rPr>
          <w:rFonts w:ascii="Arial" w:eastAsiaTheme="majorEastAsia" w:hAnsi="Arial" w:cs="Arial"/>
        </w:rPr>
        <w:t>5</w:t>
      </w:r>
      <w:r w:rsidRPr="00FE6E4E">
        <w:rPr>
          <w:rFonts w:ascii="Arial" w:eastAsiaTheme="majorEastAsia" w:hAnsi="Arial" w:cs="Arial"/>
        </w:rPr>
        <w:t>年</w:t>
      </w:r>
      <w:r w:rsidR="0077308C" w:rsidRPr="00FE6E4E">
        <w:rPr>
          <w:rFonts w:ascii="Arial" w:eastAsiaTheme="majorEastAsia" w:hAnsi="Arial" w:cs="Arial"/>
        </w:rPr>
        <w:t>2</w:t>
      </w:r>
      <w:r w:rsidRPr="00FE6E4E">
        <w:rPr>
          <w:rFonts w:ascii="Arial" w:eastAsiaTheme="majorEastAsia" w:hAnsi="Arial" w:cs="Arial"/>
        </w:rPr>
        <w:t>月，</w:t>
      </w:r>
      <w:r w:rsidRPr="00FE6E4E">
        <w:rPr>
          <w:rFonts w:ascii="Arial" w:eastAsiaTheme="majorEastAsia" w:hAnsi="Arial" w:cs="Arial"/>
        </w:rPr>
        <w:t>Gartner</w:t>
      </w:r>
      <w:r w:rsidRPr="00FE6E4E">
        <w:rPr>
          <w:rFonts w:ascii="Arial" w:eastAsiaTheme="majorEastAsia" w:hAnsi="Arial" w:cs="Arial"/>
        </w:rPr>
        <w:t>发布了</w:t>
      </w:r>
      <w:r w:rsidRPr="00FE6E4E">
        <w:rPr>
          <w:rFonts w:ascii="Arial" w:eastAsiaTheme="majorEastAsia" w:hAnsi="Arial" w:cs="Arial"/>
        </w:rPr>
        <w:t>201</w:t>
      </w:r>
      <w:r w:rsidR="0077308C" w:rsidRPr="00FE6E4E">
        <w:rPr>
          <w:rFonts w:ascii="Arial" w:eastAsiaTheme="majorEastAsia" w:hAnsi="Arial" w:cs="Arial"/>
        </w:rPr>
        <w:t>5</w:t>
      </w:r>
      <w:r w:rsidRPr="00FE6E4E">
        <w:rPr>
          <w:rFonts w:ascii="Arial" w:eastAsiaTheme="majorEastAsia" w:hAnsi="Arial" w:cs="Arial"/>
        </w:rPr>
        <w:t>“</w:t>
      </w:r>
      <w:r w:rsidRPr="00FE6E4E">
        <w:rPr>
          <w:rFonts w:ascii="Arial" w:eastAsiaTheme="majorEastAsia" w:hAnsi="Arial" w:cs="Arial"/>
        </w:rPr>
        <w:t>数据仓库数据库管理系统魔力象限</w:t>
      </w:r>
      <w:r w:rsidRPr="00FE6E4E">
        <w:rPr>
          <w:rFonts w:ascii="Arial" w:eastAsiaTheme="majorEastAsia" w:hAnsi="Arial" w:cs="Arial"/>
        </w:rPr>
        <w:t>”</w:t>
      </w:r>
      <w:r w:rsidRPr="00FE6E4E">
        <w:rPr>
          <w:rFonts w:ascii="Arial" w:eastAsiaTheme="majorEastAsia" w:hAnsi="Arial" w:cs="Arial"/>
        </w:rPr>
        <w:t>报告，再次将</w:t>
      </w:r>
      <w:r w:rsidRPr="00FE6E4E">
        <w:rPr>
          <w:rFonts w:ascii="Arial" w:eastAsiaTheme="majorEastAsia" w:hAnsi="Arial" w:cs="Arial"/>
        </w:rPr>
        <w:t>Teradata</w:t>
      </w:r>
      <w:r w:rsidRPr="00FE6E4E">
        <w:rPr>
          <w:rFonts w:ascii="Arial" w:eastAsiaTheme="majorEastAsia" w:hAnsi="Arial" w:cs="Arial"/>
        </w:rPr>
        <w:t>列于领先者象限。这是</w:t>
      </w:r>
      <w:r w:rsidRPr="00FE6E4E">
        <w:rPr>
          <w:rFonts w:ascii="Arial" w:eastAsiaTheme="majorEastAsia" w:hAnsi="Arial" w:cs="Arial"/>
        </w:rPr>
        <w:t>Teradata</w:t>
      </w:r>
      <w:r w:rsidRPr="00FE6E4E">
        <w:rPr>
          <w:rFonts w:ascii="Arial" w:eastAsiaTheme="majorEastAsia" w:hAnsi="Arial" w:cs="Arial"/>
        </w:rPr>
        <w:t>连续第</w:t>
      </w:r>
      <w:r w:rsidRPr="00FE6E4E">
        <w:rPr>
          <w:rFonts w:ascii="Arial" w:eastAsiaTheme="majorEastAsia" w:hAnsi="Arial" w:cs="Arial"/>
        </w:rPr>
        <w:t>1</w:t>
      </w:r>
      <w:r w:rsidR="00804E98">
        <w:rPr>
          <w:rFonts w:ascii="Arial" w:eastAsiaTheme="majorEastAsia" w:hAnsi="Arial" w:cs="Arial"/>
        </w:rPr>
        <w:t>8</w:t>
      </w:r>
      <w:r w:rsidRPr="00FE6E4E">
        <w:rPr>
          <w:rFonts w:ascii="Arial" w:eastAsiaTheme="majorEastAsia" w:hAnsi="Arial" w:cs="Arial"/>
        </w:rPr>
        <w:t>年获此荣誉。该分析报告评估了各大厂商在数据仓库</w:t>
      </w:r>
      <w:r w:rsidRPr="00FE6E4E">
        <w:rPr>
          <w:rFonts w:ascii="Arial" w:eastAsiaTheme="majorEastAsia" w:hAnsi="Arial" w:cs="Arial"/>
        </w:rPr>
        <w:t>DBMS</w:t>
      </w:r>
      <w:r w:rsidRPr="00FE6E4E">
        <w:rPr>
          <w:rFonts w:ascii="Arial" w:eastAsiaTheme="majorEastAsia" w:hAnsi="Arial" w:cs="Arial"/>
        </w:rPr>
        <w:t>市场愿景的完整性及执行能力，并对其进行定位。</w:t>
      </w:r>
    </w:p>
    <w:p w14:paraId="0A82AF67" w14:textId="77777777" w:rsidR="00376FE9" w:rsidRPr="00FE6E4E" w:rsidRDefault="00376FE9" w:rsidP="00376FE9">
      <w:pPr>
        <w:pStyle w:val="style"/>
        <w:spacing w:before="0" w:afterLines="50" w:after="156"/>
        <w:ind w:firstLineChars="0"/>
        <w:rPr>
          <w:rFonts w:ascii="Arial" w:eastAsiaTheme="majorEastAsia" w:hAnsi="Arial" w:cs="Arial"/>
        </w:rPr>
      </w:pPr>
      <w:r w:rsidRPr="00FE6E4E">
        <w:rPr>
          <w:rFonts w:ascii="Arial" w:eastAsiaTheme="majorEastAsia" w:hAnsi="Arial" w:cs="Arial"/>
        </w:rPr>
        <w:t>Gartner</w:t>
      </w:r>
      <w:r w:rsidRPr="00FE6E4E">
        <w:rPr>
          <w:rFonts w:ascii="Arial" w:eastAsiaTheme="majorEastAsia" w:hAnsi="Arial" w:cs="Arial"/>
        </w:rPr>
        <w:t>精确界定了数据仓库数据库管理系统（</w:t>
      </w:r>
      <w:r w:rsidRPr="00FE6E4E">
        <w:rPr>
          <w:rFonts w:ascii="Arial" w:eastAsiaTheme="majorEastAsia" w:hAnsi="Arial" w:cs="Arial"/>
        </w:rPr>
        <w:t>DBMS</w:t>
      </w:r>
      <w:r w:rsidRPr="00FE6E4E">
        <w:rPr>
          <w:rFonts w:ascii="Arial" w:eastAsiaTheme="majorEastAsia" w:hAnsi="Arial" w:cs="Arial"/>
        </w:rPr>
        <w:t>）领先者象限中的厂商必须</w:t>
      </w:r>
      <w:r w:rsidRPr="00FE6E4E">
        <w:rPr>
          <w:rFonts w:ascii="Arial" w:eastAsiaTheme="majorEastAsia" w:hAnsi="Arial" w:cs="Arial"/>
        </w:rPr>
        <w:t>“</w:t>
      </w:r>
      <w:r w:rsidRPr="00FE6E4E">
        <w:rPr>
          <w:rFonts w:ascii="Arial" w:eastAsiaTheme="majorEastAsia" w:hAnsi="Arial" w:cs="Arial"/>
        </w:rPr>
        <w:t>对大量并发用户和管理混合工作负载的各种规模数据仓库提供最强大支持的供应</w:t>
      </w:r>
      <w:r w:rsidRPr="00FE6E4E">
        <w:rPr>
          <w:rFonts w:ascii="Arial" w:eastAsiaTheme="majorEastAsia" w:hAnsi="Arial" w:cs="Arial"/>
        </w:rPr>
        <w:lastRenderedPageBreak/>
        <w:t>商。他们始终如一地为客户提供满意的服务和强大的支持，拥有深厚的数据仓库</w:t>
      </w:r>
      <w:r w:rsidRPr="00FE6E4E">
        <w:rPr>
          <w:rFonts w:ascii="Arial" w:eastAsiaTheme="majorEastAsia" w:hAnsi="Arial" w:cs="Arial"/>
        </w:rPr>
        <w:t>DBMS</w:t>
      </w:r>
      <w:r w:rsidRPr="00FE6E4E">
        <w:rPr>
          <w:rFonts w:ascii="Arial" w:eastAsiaTheme="majorEastAsia" w:hAnsi="Arial" w:cs="Arial"/>
        </w:rPr>
        <w:t>市场背景和强大的硬件联盟，引领数据仓库市场的发展。因此，在混合工作负载、数据库规模和复杂性不断增加的情况下，领先厂商也代表了数据仓库实施的成功率最高、风险最低。此外，市场的成熟度要求领先厂商对过去一年的主要趋势保持强大愿景，包括终端用户服务水平满意以及数据量管理的混合工作负载管理。</w:t>
      </w:r>
      <w:r w:rsidRPr="00FE6E4E">
        <w:rPr>
          <w:rFonts w:ascii="Arial" w:eastAsiaTheme="majorEastAsia" w:hAnsi="Arial" w:cs="Arial"/>
        </w:rPr>
        <w:t>”</w:t>
      </w:r>
    </w:p>
    <w:p w14:paraId="528FB478" w14:textId="6223643F" w:rsidR="0077308C" w:rsidRPr="00FE6E4E" w:rsidRDefault="00104496" w:rsidP="00376FE9">
      <w:pPr>
        <w:spacing w:after="120"/>
        <w:jc w:val="center"/>
        <w:rPr>
          <w:rFonts w:ascii="Arial" w:eastAsiaTheme="majorEastAsia" w:hAnsi="Arial" w:cs="Arial"/>
        </w:rPr>
      </w:pPr>
      <w:r>
        <w:rPr>
          <w:rFonts w:ascii="Arial" w:eastAsiaTheme="majorEastAsia" w:hAnsi="Arial" w:cs="Arial"/>
          <w:noProof/>
        </w:rPr>
        <w:drawing>
          <wp:inline distT="0" distB="0" distL="0" distR="0" wp14:anchorId="02C9B210" wp14:editId="5B97400C">
            <wp:extent cx="5600700" cy="5374005"/>
            <wp:effectExtent l="0" t="0" r="1270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3-31 下午5.27.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0700" cy="5374005"/>
                    </a:xfrm>
                    <a:prstGeom prst="rect">
                      <a:avLst/>
                    </a:prstGeom>
                  </pic:spPr>
                </pic:pic>
              </a:graphicData>
            </a:graphic>
          </wp:inline>
        </w:drawing>
      </w:r>
    </w:p>
    <w:p w14:paraId="6E0B4651" w14:textId="77777777" w:rsidR="00376FE9" w:rsidRPr="00FE6E4E" w:rsidRDefault="00376FE9" w:rsidP="00376FE9">
      <w:pPr>
        <w:spacing w:after="120"/>
        <w:jc w:val="center"/>
        <w:rPr>
          <w:rFonts w:ascii="Arial" w:eastAsiaTheme="majorEastAsia" w:hAnsi="Arial" w:cs="Arial"/>
          <w:sz w:val="22"/>
        </w:rPr>
      </w:pPr>
      <w:r w:rsidRPr="00FE6E4E">
        <w:rPr>
          <w:rFonts w:ascii="Arial" w:eastAsiaTheme="majorEastAsia" w:hAnsi="Arial" w:cs="Arial"/>
          <w:sz w:val="22"/>
        </w:rPr>
        <w:t>图：</w:t>
      </w:r>
      <w:r w:rsidRPr="00FE6E4E">
        <w:rPr>
          <w:rFonts w:ascii="Arial" w:eastAsiaTheme="majorEastAsia" w:hAnsi="Arial" w:cs="Arial"/>
          <w:sz w:val="22"/>
        </w:rPr>
        <w:t>Gartner“</w:t>
      </w:r>
      <w:r w:rsidRPr="00FE6E4E">
        <w:rPr>
          <w:rFonts w:ascii="Arial" w:eastAsiaTheme="majorEastAsia" w:hAnsi="Arial" w:cs="Arial"/>
          <w:sz w:val="22"/>
        </w:rPr>
        <w:t>数据仓库数据库管理系统魔力象限</w:t>
      </w:r>
      <w:r w:rsidRPr="00FE6E4E">
        <w:rPr>
          <w:rFonts w:ascii="Arial" w:eastAsiaTheme="majorEastAsia" w:hAnsi="Arial" w:cs="Arial"/>
          <w:sz w:val="22"/>
        </w:rPr>
        <w:t>”</w:t>
      </w:r>
    </w:p>
    <w:p w14:paraId="419592C1" w14:textId="33DBED41" w:rsidR="00376FE9" w:rsidRPr="00FE6E4E" w:rsidRDefault="00376FE9" w:rsidP="00376FE9">
      <w:pPr>
        <w:pStyle w:val="style"/>
        <w:spacing w:before="0" w:afterLines="50" w:after="156"/>
        <w:ind w:firstLineChars="0"/>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连续</w:t>
      </w:r>
      <w:r w:rsidRPr="00FE6E4E">
        <w:rPr>
          <w:rFonts w:ascii="Arial" w:eastAsiaTheme="majorEastAsia" w:hAnsi="Arial" w:cs="Arial"/>
        </w:rPr>
        <w:t>1</w:t>
      </w:r>
      <w:r w:rsidR="00AF7468">
        <w:rPr>
          <w:rFonts w:ascii="Arial" w:eastAsiaTheme="majorEastAsia" w:hAnsi="Arial" w:cs="Arial"/>
        </w:rPr>
        <w:t>8</w:t>
      </w:r>
      <w:r w:rsidRPr="00FE6E4E">
        <w:rPr>
          <w:rFonts w:ascii="Arial" w:eastAsiaTheme="majorEastAsia" w:hAnsi="Arial" w:cs="Arial"/>
        </w:rPr>
        <w:t>年被</w:t>
      </w:r>
      <w:r w:rsidRPr="00FE6E4E">
        <w:rPr>
          <w:rFonts w:ascii="Arial" w:eastAsiaTheme="majorEastAsia" w:hAnsi="Arial" w:cs="Arial"/>
        </w:rPr>
        <w:t>Gartner Group</w:t>
      </w:r>
      <w:r w:rsidRPr="00FE6E4E">
        <w:rPr>
          <w:rFonts w:ascii="Arial" w:eastAsiaTheme="majorEastAsia" w:hAnsi="Arial" w:cs="Arial"/>
        </w:rPr>
        <w:t>评为数据仓库领域全球第一名，荣获</w:t>
      </w:r>
      <w:r w:rsidRPr="00FE6E4E">
        <w:rPr>
          <w:rFonts w:ascii="Arial" w:eastAsiaTheme="majorEastAsia" w:hAnsi="Arial" w:cs="Arial"/>
        </w:rPr>
        <w:t xml:space="preserve"> Gartner </w:t>
      </w:r>
      <w:r w:rsidRPr="00FE6E4E">
        <w:rPr>
          <w:rFonts w:ascii="Arial" w:eastAsiaTheme="majorEastAsia" w:hAnsi="Arial" w:cs="Arial"/>
        </w:rPr>
        <w:t>肯定，在下列三个类别中位居于领先者象限：</w:t>
      </w:r>
    </w:p>
    <w:p w14:paraId="222BBD5F"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rPr>
      </w:pPr>
      <w:r w:rsidRPr="00FE6E4E">
        <w:rPr>
          <w:rFonts w:ascii="Arial" w:eastAsiaTheme="majorEastAsia" w:hAnsi="Arial" w:cs="Arial"/>
          <w:szCs w:val="24"/>
        </w:rPr>
        <w:t>全球数据仓库</w:t>
      </w:r>
      <w:r w:rsidRPr="00FE6E4E">
        <w:rPr>
          <w:rFonts w:ascii="Arial" w:eastAsiaTheme="majorEastAsia" w:hAnsi="Arial" w:cs="Arial"/>
        </w:rPr>
        <w:t xml:space="preserve"> DBMS </w:t>
      </w:r>
      <w:r w:rsidRPr="00FE6E4E">
        <w:rPr>
          <w:rFonts w:ascii="Arial" w:eastAsiaTheme="majorEastAsia" w:hAnsi="Arial" w:cs="Arial"/>
        </w:rPr>
        <w:t>数据库服务器市场</w:t>
      </w:r>
      <w:r w:rsidRPr="00FE6E4E">
        <w:rPr>
          <w:rFonts w:ascii="Arial" w:eastAsiaTheme="majorEastAsia" w:hAnsi="Arial" w:cs="Arial"/>
        </w:rPr>
        <w:t xml:space="preserve"> [DW Report]</w:t>
      </w:r>
    </w:p>
    <w:p w14:paraId="030CB56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12" w:lineRule="auto"/>
        <w:ind w:left="851" w:hanging="284"/>
        <w:jc w:val="both"/>
        <w:textAlignment w:val="baseline"/>
        <w:rPr>
          <w:rFonts w:ascii="Arial" w:eastAsiaTheme="majorEastAsia" w:hAnsi="Arial" w:cs="Arial"/>
        </w:rPr>
      </w:pPr>
      <w:r w:rsidRPr="00FE6E4E">
        <w:rPr>
          <w:rFonts w:ascii="Arial" w:eastAsiaTheme="majorEastAsia" w:hAnsi="Arial" w:cs="Arial"/>
        </w:rPr>
        <w:t>全球数据仓库</w:t>
      </w:r>
      <w:r w:rsidRPr="00FE6E4E">
        <w:rPr>
          <w:rFonts w:ascii="Arial" w:eastAsiaTheme="majorEastAsia" w:hAnsi="Arial" w:cs="Arial"/>
        </w:rPr>
        <w:t xml:space="preserve"> DBMS </w:t>
      </w:r>
      <w:r w:rsidRPr="00FE6E4E">
        <w:rPr>
          <w:rFonts w:ascii="Arial" w:eastAsiaTheme="majorEastAsia" w:hAnsi="Arial" w:cs="Arial"/>
        </w:rPr>
        <w:t>数据库系统市场</w:t>
      </w:r>
      <w:r w:rsidRPr="00FE6E4E">
        <w:rPr>
          <w:rFonts w:ascii="Arial" w:eastAsiaTheme="majorEastAsia" w:hAnsi="Arial" w:cs="Arial"/>
        </w:rPr>
        <w:t xml:space="preserve"> [DW Systems Report]</w:t>
      </w:r>
    </w:p>
    <w:p w14:paraId="19976292"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rPr>
      </w:pPr>
      <w:r w:rsidRPr="00FE6E4E">
        <w:rPr>
          <w:rFonts w:ascii="Arial" w:eastAsiaTheme="majorEastAsia" w:hAnsi="Arial" w:cs="Arial"/>
          <w:szCs w:val="24"/>
        </w:rPr>
        <w:lastRenderedPageBreak/>
        <w:t>多渠道营销活动管理</w:t>
      </w:r>
      <w:r w:rsidRPr="00FE6E4E">
        <w:rPr>
          <w:rFonts w:ascii="Arial" w:eastAsiaTheme="majorEastAsia" w:hAnsi="Arial" w:cs="Arial"/>
        </w:rPr>
        <w:t>（</w:t>
      </w:r>
      <w:r w:rsidRPr="00FE6E4E">
        <w:rPr>
          <w:rFonts w:ascii="Arial" w:eastAsiaTheme="majorEastAsia" w:hAnsi="Arial" w:cs="Arial"/>
        </w:rPr>
        <w:t>CRM</w:t>
      </w:r>
      <w:r w:rsidRPr="00FE6E4E">
        <w:rPr>
          <w:rFonts w:ascii="Arial" w:eastAsiaTheme="majorEastAsia" w:hAnsi="Arial" w:cs="Arial"/>
        </w:rPr>
        <w:t>）应用程序市场</w:t>
      </w:r>
      <w:r w:rsidRPr="00FE6E4E">
        <w:rPr>
          <w:rFonts w:ascii="Arial" w:eastAsiaTheme="majorEastAsia" w:hAnsi="Arial" w:cs="Arial"/>
        </w:rPr>
        <w:t xml:space="preserve"> [Magic Quadrant for Multichannel Campaign Management, 1Q06]</w:t>
      </w:r>
      <w:r w:rsidRPr="00FE6E4E">
        <w:rPr>
          <w:rFonts w:ascii="Arial" w:eastAsiaTheme="majorEastAsia" w:hAnsi="Arial" w:cs="Arial"/>
        </w:rPr>
        <w:t>，作者</w:t>
      </w:r>
      <w:r w:rsidRPr="00FE6E4E">
        <w:rPr>
          <w:rFonts w:ascii="Arial" w:eastAsiaTheme="majorEastAsia" w:hAnsi="Arial" w:cs="Arial"/>
        </w:rPr>
        <w:t xml:space="preserve"> Adam </w:t>
      </w:r>
      <w:proofErr w:type="spellStart"/>
      <w:r w:rsidRPr="00FE6E4E">
        <w:rPr>
          <w:rFonts w:ascii="Arial" w:eastAsiaTheme="majorEastAsia" w:hAnsi="Arial" w:cs="Arial"/>
        </w:rPr>
        <w:t>Sarner</w:t>
      </w:r>
      <w:proofErr w:type="spellEnd"/>
      <w:r w:rsidRPr="00FE6E4E">
        <w:rPr>
          <w:rFonts w:ascii="Arial" w:eastAsiaTheme="majorEastAsia" w:hAnsi="Arial" w:cs="Arial"/>
        </w:rPr>
        <w:t>，</w:t>
      </w:r>
      <w:r w:rsidRPr="00FE6E4E">
        <w:rPr>
          <w:rFonts w:ascii="Arial" w:eastAsiaTheme="majorEastAsia" w:hAnsi="Arial" w:cs="Arial"/>
        </w:rPr>
        <w:t>2007</w:t>
      </w:r>
    </w:p>
    <w:p w14:paraId="5FAD3915"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rPr>
      </w:pPr>
      <w:r w:rsidRPr="00FE6E4E">
        <w:rPr>
          <w:rFonts w:ascii="Arial" w:eastAsiaTheme="majorEastAsia" w:hAnsi="Arial" w:cs="Arial"/>
        </w:rPr>
        <w:t>在</w:t>
      </w:r>
      <w:r w:rsidRPr="00FE6E4E">
        <w:rPr>
          <w:rFonts w:ascii="Arial" w:eastAsiaTheme="majorEastAsia" w:hAnsi="Arial" w:cs="Arial"/>
        </w:rPr>
        <w:t xml:space="preserve">Gartner </w:t>
      </w:r>
      <w:r w:rsidRPr="00FE6E4E">
        <w:rPr>
          <w:rFonts w:ascii="Arial" w:eastAsiaTheme="majorEastAsia" w:hAnsi="Arial" w:cs="Arial"/>
        </w:rPr>
        <w:t>《服务器评估模型报告》中被评为领先厂商（</w:t>
      </w:r>
      <w:r w:rsidRPr="00FE6E4E">
        <w:rPr>
          <w:rFonts w:ascii="Arial" w:eastAsiaTheme="majorEastAsia" w:hAnsi="Arial" w:cs="Arial"/>
        </w:rPr>
        <w:t>“Gartner Server Evaluation Model Report”</w:t>
      </w:r>
      <w:r w:rsidRPr="00FE6E4E">
        <w:rPr>
          <w:rFonts w:ascii="Arial" w:eastAsiaTheme="majorEastAsia" w:hAnsi="Arial" w:cs="Arial"/>
        </w:rPr>
        <w:t>）。</w:t>
      </w:r>
    </w:p>
    <w:p w14:paraId="1373B465" w14:textId="77777777" w:rsidR="00376FE9" w:rsidRPr="00FE6E4E" w:rsidRDefault="00376FE9" w:rsidP="00376FE9">
      <w:pPr>
        <w:pStyle w:val="33"/>
        <w:rPr>
          <w:rFonts w:ascii="Arial" w:eastAsiaTheme="majorEastAsia" w:hAnsi="Arial" w:cs="Arial"/>
        </w:rPr>
      </w:pPr>
      <w:bookmarkStart w:id="63" w:name="_Toc240867174"/>
      <w:bookmarkStart w:id="64" w:name="_Toc240954010"/>
      <w:bookmarkStart w:id="65" w:name="_Toc245208266"/>
      <w:bookmarkStart w:id="66" w:name="_Toc250981394"/>
      <w:bookmarkStart w:id="67" w:name="_Toc252484169"/>
      <w:bookmarkStart w:id="68" w:name="_Toc286911495"/>
      <w:bookmarkStart w:id="69" w:name="_Toc289866731"/>
      <w:bookmarkStart w:id="70" w:name="_Toc388020723"/>
      <w:bookmarkStart w:id="71" w:name="_Toc399162877"/>
      <w:bookmarkStart w:id="72" w:name="_Toc401054706"/>
      <w:bookmarkStart w:id="73" w:name="_Toc401922949"/>
      <w:r w:rsidRPr="00FE6E4E">
        <w:rPr>
          <w:rFonts w:ascii="Arial" w:eastAsiaTheme="majorEastAsia" w:hAnsi="Arial" w:cs="Arial"/>
        </w:rPr>
        <w:t>Teradata</w:t>
      </w:r>
      <w:r w:rsidRPr="00FE6E4E">
        <w:rPr>
          <w:rFonts w:ascii="Arial" w:eastAsiaTheme="majorEastAsia" w:hAnsi="Arial" w:cs="Arial"/>
        </w:rPr>
        <w:t>近三年所获奖项</w:t>
      </w:r>
      <w:bookmarkEnd w:id="63"/>
      <w:bookmarkEnd w:id="64"/>
      <w:bookmarkEnd w:id="65"/>
      <w:bookmarkEnd w:id="66"/>
      <w:bookmarkEnd w:id="67"/>
      <w:bookmarkEnd w:id="68"/>
      <w:bookmarkEnd w:id="69"/>
      <w:bookmarkEnd w:id="70"/>
      <w:bookmarkEnd w:id="71"/>
      <w:bookmarkEnd w:id="72"/>
      <w:bookmarkEnd w:id="73"/>
    </w:p>
    <w:p w14:paraId="58DC5165"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12" w:lineRule="auto"/>
        <w:ind w:left="851" w:hanging="284"/>
        <w:jc w:val="both"/>
        <w:textAlignment w:val="baseline"/>
        <w:rPr>
          <w:rFonts w:ascii="Arial" w:eastAsiaTheme="majorEastAsia" w:hAnsi="Arial" w:cs="Arial"/>
          <w:lang w:eastAsia="zh-CN"/>
        </w:rPr>
      </w:pPr>
      <w:r w:rsidRPr="00FE6E4E">
        <w:rPr>
          <w:rFonts w:ascii="Arial" w:eastAsiaTheme="majorEastAsia" w:hAnsi="Arial" w:cs="Arial"/>
          <w:lang w:eastAsia="zh-CN"/>
        </w:rPr>
        <w:t>201</w:t>
      </w:r>
      <w:r w:rsidR="00894F97" w:rsidRPr="00FE6E4E">
        <w:rPr>
          <w:rFonts w:ascii="Arial" w:eastAsiaTheme="majorEastAsia" w:hAnsi="Arial" w:cs="Arial"/>
          <w:lang w:eastAsia="zh-CN"/>
        </w:rPr>
        <w:t>5</w:t>
      </w:r>
      <w:r w:rsidRPr="00FE6E4E">
        <w:rPr>
          <w:rFonts w:ascii="Arial" w:eastAsiaTheme="majorEastAsia" w:hAnsi="Arial" w:cs="Arial"/>
          <w:lang w:eastAsia="zh-CN"/>
        </w:rPr>
        <w:t>年，</w:t>
      </w:r>
      <w:r w:rsidRPr="00FE6E4E">
        <w:rPr>
          <w:rFonts w:ascii="Arial" w:eastAsiaTheme="majorEastAsia" w:hAnsi="Arial" w:cs="Arial"/>
          <w:lang w:eastAsia="zh-CN"/>
        </w:rPr>
        <w:t>Teradata</w:t>
      </w:r>
      <w:r w:rsidRPr="00FE6E4E">
        <w:rPr>
          <w:rFonts w:ascii="Arial" w:eastAsiaTheme="majorEastAsia" w:hAnsi="Arial" w:cs="Arial"/>
          <w:lang w:eastAsia="zh-CN"/>
        </w:rPr>
        <w:t>天睿公司连续第</w:t>
      </w:r>
      <w:r w:rsidRPr="00FE6E4E">
        <w:rPr>
          <w:rFonts w:ascii="Arial" w:eastAsiaTheme="majorEastAsia" w:hAnsi="Arial" w:cs="Arial"/>
          <w:lang w:eastAsia="zh-CN"/>
        </w:rPr>
        <w:t>1</w:t>
      </w:r>
      <w:r w:rsidR="00894F97" w:rsidRPr="00FE6E4E">
        <w:rPr>
          <w:rFonts w:ascii="Arial" w:eastAsiaTheme="majorEastAsia" w:hAnsi="Arial" w:cs="Arial"/>
          <w:lang w:eastAsia="zh-CN"/>
        </w:rPr>
        <w:t>7</w:t>
      </w:r>
      <w:r w:rsidRPr="00FE6E4E">
        <w:rPr>
          <w:rFonts w:ascii="Arial" w:eastAsiaTheme="majorEastAsia" w:hAnsi="Arial" w:cs="Arial"/>
          <w:lang w:eastAsia="zh-CN"/>
        </w:rPr>
        <w:t>年入选</w:t>
      </w:r>
      <w:r w:rsidRPr="00FE6E4E">
        <w:rPr>
          <w:rFonts w:ascii="Arial" w:eastAsiaTheme="majorEastAsia" w:hAnsi="Arial" w:cs="Arial"/>
          <w:lang w:eastAsia="zh-CN"/>
        </w:rPr>
        <w:t>Gartner</w:t>
      </w:r>
      <w:r w:rsidRPr="00FE6E4E">
        <w:rPr>
          <w:rFonts w:ascii="Arial" w:eastAsiaTheme="majorEastAsia" w:hAnsi="Arial" w:cs="Arial"/>
          <w:lang w:eastAsia="zh-CN"/>
        </w:rPr>
        <w:t>公司的《数据仓库数据库管理系统魔力象限》</w:t>
      </w:r>
      <w:r w:rsidRPr="00FE6E4E">
        <w:rPr>
          <w:rFonts w:ascii="Arial" w:eastAsiaTheme="majorEastAsia" w:hAnsi="Arial" w:cs="Arial"/>
          <w:lang w:eastAsia="zh-CN"/>
        </w:rPr>
        <w:t>“</w:t>
      </w:r>
      <w:r w:rsidRPr="00FE6E4E">
        <w:rPr>
          <w:rFonts w:ascii="Arial" w:eastAsiaTheme="majorEastAsia" w:hAnsi="Arial" w:cs="Arial"/>
          <w:lang w:eastAsia="zh-CN"/>
        </w:rPr>
        <w:t>领先者象限</w:t>
      </w:r>
      <w:r w:rsidRPr="00FE6E4E">
        <w:rPr>
          <w:rFonts w:ascii="Arial" w:eastAsiaTheme="majorEastAsia" w:hAnsi="Arial" w:cs="Arial"/>
          <w:lang w:eastAsia="zh-CN"/>
        </w:rPr>
        <w:t>”</w:t>
      </w:r>
      <w:r w:rsidRPr="00FE6E4E">
        <w:rPr>
          <w:rFonts w:ascii="Arial" w:eastAsiaTheme="majorEastAsia" w:hAnsi="Arial" w:cs="Arial"/>
          <w:lang w:eastAsia="zh-CN"/>
        </w:rPr>
        <w:t>。</w:t>
      </w:r>
    </w:p>
    <w:p w14:paraId="172B6D3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12" w:lineRule="auto"/>
        <w:ind w:left="851" w:hanging="284"/>
        <w:jc w:val="both"/>
        <w:textAlignment w:val="baseline"/>
        <w:rPr>
          <w:rFonts w:ascii="Arial" w:eastAsiaTheme="majorEastAsia" w:hAnsi="Arial" w:cs="Arial"/>
        </w:rPr>
      </w:pPr>
      <w:r w:rsidRPr="00FE6E4E">
        <w:rPr>
          <w:rFonts w:ascii="Arial" w:eastAsiaTheme="majorEastAsia" w:hAnsi="Arial" w:cs="Arial"/>
        </w:rPr>
        <w:t>2013</w:t>
      </w:r>
      <w:r w:rsidRPr="00FE6E4E">
        <w:rPr>
          <w:rFonts w:ascii="Arial" w:eastAsiaTheme="majorEastAsia" w:hAnsi="Arial" w:cs="Arial"/>
        </w:rPr>
        <w:t>年</w:t>
      </w:r>
      <w:r w:rsidRPr="00FE6E4E">
        <w:rPr>
          <w:rFonts w:ascii="Arial" w:eastAsiaTheme="majorEastAsia" w:hAnsi="Arial" w:cs="Arial"/>
        </w:rPr>
        <w:t>12</w:t>
      </w:r>
      <w:r w:rsidRPr="00FE6E4E">
        <w:rPr>
          <w:rFonts w:ascii="Arial" w:eastAsiaTheme="majorEastAsia" w:hAnsi="Arial" w:cs="Arial"/>
        </w:rPr>
        <w:t>月</w:t>
      </w:r>
      <w:r w:rsidRPr="00FE6E4E">
        <w:rPr>
          <w:rFonts w:ascii="Arial" w:eastAsiaTheme="majorEastAsia" w:hAnsi="Arial" w:cs="Arial"/>
        </w:rPr>
        <w:t>, Forrester</w:t>
      </w:r>
      <w:r w:rsidRPr="00FE6E4E">
        <w:rPr>
          <w:rFonts w:ascii="Arial" w:eastAsiaTheme="majorEastAsia" w:hAnsi="Arial" w:cs="Arial"/>
        </w:rPr>
        <w:t>最新公布了</w:t>
      </w:r>
      <w:r w:rsidRPr="00FE6E4E">
        <w:rPr>
          <w:rFonts w:ascii="Arial" w:eastAsiaTheme="majorEastAsia" w:hAnsi="Arial" w:cs="Arial"/>
        </w:rPr>
        <w:t xml:space="preserve"> 2013</w:t>
      </w:r>
      <w:r w:rsidRPr="00FE6E4E">
        <w:rPr>
          <w:rFonts w:ascii="Arial" w:eastAsiaTheme="majorEastAsia" w:hAnsi="Arial" w:cs="Arial"/>
        </w:rPr>
        <w:t>年数据仓库平台排名</w:t>
      </w:r>
      <w:r w:rsidRPr="00FE6E4E">
        <w:rPr>
          <w:rFonts w:ascii="Arial" w:eastAsiaTheme="majorEastAsia" w:hAnsi="Arial" w:cs="Arial"/>
        </w:rPr>
        <w:t>, Teradata</w:t>
      </w:r>
      <w:r w:rsidRPr="00FE6E4E">
        <w:rPr>
          <w:rFonts w:ascii="Arial" w:eastAsiaTheme="majorEastAsia" w:hAnsi="Arial" w:cs="Arial"/>
        </w:rPr>
        <w:t>荣获整体评测</w:t>
      </w:r>
      <w:r w:rsidRPr="00FE6E4E">
        <w:rPr>
          <w:rFonts w:ascii="Arial" w:eastAsiaTheme="majorEastAsia" w:hAnsi="Arial" w:cs="Arial"/>
        </w:rPr>
        <w:t xml:space="preserve">, </w:t>
      </w:r>
      <w:r w:rsidRPr="00FE6E4E">
        <w:rPr>
          <w:rFonts w:ascii="Arial" w:eastAsiaTheme="majorEastAsia" w:hAnsi="Arial" w:cs="Arial"/>
        </w:rPr>
        <w:t>及</w:t>
      </w:r>
      <w:r w:rsidRPr="00FE6E4E">
        <w:rPr>
          <w:rFonts w:ascii="Arial" w:eastAsiaTheme="majorEastAsia" w:hAnsi="Arial" w:cs="Arial"/>
        </w:rPr>
        <w:t>EDW</w:t>
      </w:r>
      <w:r w:rsidRPr="00FE6E4E">
        <w:rPr>
          <w:rFonts w:ascii="Arial" w:eastAsiaTheme="majorEastAsia" w:hAnsi="Arial" w:cs="Arial"/>
        </w:rPr>
        <w:t>战略第一名。</w:t>
      </w:r>
    </w:p>
    <w:p w14:paraId="780931BD"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12" w:lineRule="auto"/>
        <w:ind w:left="851" w:hanging="284"/>
        <w:jc w:val="both"/>
        <w:textAlignment w:val="baseline"/>
        <w:rPr>
          <w:rFonts w:ascii="Arial" w:eastAsiaTheme="majorEastAsia" w:hAnsi="Arial" w:cs="Arial"/>
        </w:rPr>
      </w:pPr>
      <w:r w:rsidRPr="00FE6E4E">
        <w:rPr>
          <w:rFonts w:ascii="Arial" w:eastAsiaTheme="majorEastAsia" w:hAnsi="Arial" w:cs="Arial"/>
        </w:rPr>
        <w:t>2013</w:t>
      </w:r>
      <w:r w:rsidRPr="00FE6E4E">
        <w:rPr>
          <w:rFonts w:ascii="Arial" w:eastAsiaTheme="majorEastAsia" w:hAnsi="Arial" w:cs="Arial"/>
        </w:rPr>
        <w:t>年，</w:t>
      </w:r>
      <w:r w:rsidRPr="00FE6E4E">
        <w:rPr>
          <w:rFonts w:ascii="Arial" w:eastAsiaTheme="majorEastAsia" w:hAnsi="Arial" w:cs="Arial"/>
        </w:rPr>
        <w:t>Teradata Aster 5.10</w:t>
      </w:r>
      <w:r w:rsidRPr="00FE6E4E">
        <w:rPr>
          <w:rFonts w:ascii="Arial" w:eastAsiaTheme="majorEastAsia" w:hAnsi="Arial" w:cs="Arial"/>
        </w:rPr>
        <w:t>大数据深度挖掘平台荣获</w:t>
      </w:r>
      <w:r w:rsidRPr="00FE6E4E">
        <w:rPr>
          <w:rFonts w:ascii="Arial" w:eastAsiaTheme="majorEastAsia" w:hAnsi="Arial" w:cs="Arial"/>
        </w:rPr>
        <w:t>People’s Choice Stevie® Award 2013</w:t>
      </w:r>
      <w:r w:rsidRPr="00FE6E4E">
        <w:rPr>
          <w:rFonts w:ascii="Arial" w:eastAsiaTheme="majorEastAsia" w:hAnsi="Arial" w:cs="Arial"/>
        </w:rPr>
        <w:t>年度最受欢迎产品奖。</w:t>
      </w:r>
    </w:p>
    <w:p w14:paraId="13C6154D"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2013</w:t>
      </w:r>
      <w:r w:rsidRPr="00FE6E4E">
        <w:rPr>
          <w:rFonts w:ascii="Arial" w:eastAsiaTheme="majorEastAsia" w:hAnsi="Arial" w:cs="Arial"/>
          <w:szCs w:val="24"/>
        </w:rPr>
        <w:t>年，</w:t>
      </w:r>
      <w:r w:rsidRPr="00FE6E4E">
        <w:rPr>
          <w:rFonts w:ascii="Arial" w:eastAsiaTheme="majorEastAsia" w:hAnsi="Arial" w:cs="Arial"/>
          <w:szCs w:val="24"/>
        </w:rPr>
        <w:t xml:space="preserve">Teradata Corporation </w:t>
      </w:r>
      <w:r w:rsidRPr="00FE6E4E">
        <w:rPr>
          <w:rFonts w:ascii="Arial" w:eastAsiaTheme="majorEastAsia" w:hAnsi="Arial" w:cs="Arial"/>
          <w:szCs w:val="24"/>
        </w:rPr>
        <w:t>连续三年评选入围道琼斯可持续发展全球指数。</w:t>
      </w:r>
    </w:p>
    <w:p w14:paraId="312BE55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2013</w:t>
      </w:r>
      <w:r w:rsidRPr="00FE6E4E">
        <w:rPr>
          <w:rFonts w:ascii="Arial" w:eastAsiaTheme="majorEastAsia" w:hAnsi="Arial" w:cs="Arial"/>
          <w:szCs w:val="24"/>
        </w:rPr>
        <w:t>年，</w:t>
      </w:r>
      <w:r w:rsidRPr="00FE6E4E">
        <w:rPr>
          <w:rFonts w:ascii="Arial" w:eastAsiaTheme="majorEastAsia" w:hAnsi="Arial" w:cs="Arial"/>
          <w:szCs w:val="24"/>
        </w:rPr>
        <w:t>Teradata Corporation</w:t>
      </w:r>
      <w:r w:rsidRPr="00FE6E4E">
        <w:rPr>
          <w:rFonts w:ascii="Arial" w:eastAsiaTheme="majorEastAsia" w:hAnsi="Arial" w:cs="Arial"/>
          <w:szCs w:val="24"/>
        </w:rPr>
        <w:t>入选</w:t>
      </w:r>
      <w:r w:rsidRPr="00FE6E4E">
        <w:rPr>
          <w:rFonts w:ascii="Arial" w:eastAsiaTheme="majorEastAsia" w:hAnsi="Arial" w:cs="Arial"/>
          <w:szCs w:val="24"/>
        </w:rPr>
        <w:t>2013</w:t>
      </w:r>
      <w:r w:rsidRPr="00FE6E4E">
        <w:rPr>
          <w:rFonts w:ascii="Arial" w:eastAsiaTheme="majorEastAsia" w:hAnsi="Arial" w:cs="Arial"/>
          <w:szCs w:val="24"/>
        </w:rPr>
        <w:t>年福布斯杂志全球最具创新力</w:t>
      </w:r>
      <w:r w:rsidRPr="00FE6E4E">
        <w:rPr>
          <w:rFonts w:ascii="Arial" w:eastAsiaTheme="majorEastAsia" w:hAnsi="Arial" w:cs="Arial"/>
          <w:szCs w:val="24"/>
        </w:rPr>
        <w:t>100</w:t>
      </w:r>
      <w:r w:rsidRPr="00FE6E4E">
        <w:rPr>
          <w:rFonts w:ascii="Arial" w:eastAsiaTheme="majorEastAsia" w:hAnsi="Arial" w:cs="Arial"/>
          <w:szCs w:val="24"/>
        </w:rPr>
        <w:t>强公司，荣获第</w:t>
      </w:r>
      <w:r w:rsidRPr="00FE6E4E">
        <w:rPr>
          <w:rFonts w:ascii="Arial" w:eastAsiaTheme="majorEastAsia" w:hAnsi="Arial" w:cs="Arial"/>
          <w:szCs w:val="24"/>
        </w:rPr>
        <w:t>14</w:t>
      </w:r>
      <w:r w:rsidRPr="00FE6E4E">
        <w:rPr>
          <w:rFonts w:ascii="Arial" w:eastAsiaTheme="majorEastAsia" w:hAnsi="Arial" w:cs="Arial"/>
          <w:szCs w:val="24"/>
        </w:rPr>
        <w:t>名。</w:t>
      </w:r>
    </w:p>
    <w:p w14:paraId="7C0A278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2013</w:t>
      </w:r>
      <w:r w:rsidRPr="00FE6E4E">
        <w:rPr>
          <w:rFonts w:ascii="Arial" w:eastAsiaTheme="majorEastAsia" w:hAnsi="Arial" w:cs="Arial"/>
          <w:szCs w:val="24"/>
          <w:lang w:eastAsia="zh-CN"/>
        </w:rPr>
        <w:t>年，</w:t>
      </w:r>
      <w:r w:rsidRPr="00FE6E4E">
        <w:rPr>
          <w:rFonts w:ascii="Arial" w:eastAsiaTheme="majorEastAsia" w:hAnsi="Arial" w:cs="Arial"/>
          <w:szCs w:val="24"/>
          <w:lang w:eastAsia="zh-CN"/>
        </w:rPr>
        <w:t>Teradata</w:t>
      </w:r>
      <w:r w:rsidRPr="00FE6E4E">
        <w:rPr>
          <w:rFonts w:ascii="Arial" w:eastAsiaTheme="majorEastAsia" w:hAnsi="Arial" w:cs="Arial"/>
          <w:szCs w:val="24"/>
          <w:lang w:eastAsia="zh-CN"/>
        </w:rPr>
        <w:t>天睿公司及其</w:t>
      </w:r>
      <w:proofErr w:type="spellStart"/>
      <w:r w:rsidRPr="00FE6E4E">
        <w:rPr>
          <w:rFonts w:ascii="Arial" w:eastAsiaTheme="majorEastAsia" w:hAnsi="Arial" w:cs="Arial"/>
          <w:szCs w:val="24"/>
          <w:lang w:eastAsia="zh-CN"/>
        </w:rPr>
        <w:t>Claraview</w:t>
      </w:r>
      <w:proofErr w:type="spellEnd"/>
      <w:r w:rsidRPr="00FE6E4E">
        <w:rPr>
          <w:rFonts w:ascii="Arial" w:eastAsiaTheme="majorEastAsia" w:hAnsi="Arial" w:cs="Arial"/>
          <w:szCs w:val="24"/>
          <w:lang w:eastAsia="zh-CN"/>
        </w:rPr>
        <w:t>业务部门荣获</w:t>
      </w:r>
      <w:r w:rsidRPr="00FE6E4E">
        <w:rPr>
          <w:rFonts w:ascii="Arial" w:eastAsiaTheme="majorEastAsia" w:hAnsi="Arial" w:cs="Arial"/>
          <w:szCs w:val="24"/>
          <w:lang w:eastAsia="zh-CN"/>
        </w:rPr>
        <w:t>Gartner</w:t>
      </w:r>
      <w:r w:rsidRPr="00FE6E4E">
        <w:rPr>
          <w:rFonts w:ascii="Arial" w:eastAsiaTheme="majorEastAsia" w:hAnsi="Arial" w:cs="Arial"/>
          <w:szCs w:val="24"/>
          <w:lang w:eastAsia="zh-CN"/>
        </w:rPr>
        <w:t>《北美地区商业智能和信息管理市场分析报告》中针对咨询和系统集成服务供应商的</w:t>
      </w:r>
      <w:r w:rsidRPr="00FE6E4E">
        <w:rPr>
          <w:rFonts w:ascii="Arial" w:eastAsiaTheme="majorEastAsia" w:hAnsi="Arial" w:cs="Arial"/>
          <w:szCs w:val="24"/>
          <w:lang w:eastAsia="zh-CN"/>
        </w:rPr>
        <w:t>“</w:t>
      </w:r>
      <w:r w:rsidRPr="00FE6E4E">
        <w:rPr>
          <w:rFonts w:ascii="Arial" w:eastAsiaTheme="majorEastAsia" w:hAnsi="Arial" w:cs="Arial"/>
          <w:szCs w:val="24"/>
          <w:lang w:eastAsia="zh-CN"/>
        </w:rPr>
        <w:t>正</w:t>
      </w:r>
      <w:r w:rsidRPr="00FE6E4E">
        <w:rPr>
          <w:rFonts w:ascii="Arial" w:eastAsiaTheme="majorEastAsia" w:hAnsi="Arial" w:cs="Arial"/>
          <w:szCs w:val="24"/>
          <w:lang w:eastAsia="zh-CN"/>
        </w:rPr>
        <w:t>”</w:t>
      </w:r>
      <w:r w:rsidRPr="00FE6E4E">
        <w:rPr>
          <w:rFonts w:ascii="Arial" w:eastAsiaTheme="majorEastAsia" w:hAnsi="Arial" w:cs="Arial"/>
          <w:szCs w:val="24"/>
          <w:lang w:eastAsia="zh-CN"/>
        </w:rPr>
        <w:t>（</w:t>
      </w:r>
      <w:r w:rsidRPr="00FE6E4E">
        <w:rPr>
          <w:rFonts w:ascii="Arial" w:eastAsiaTheme="majorEastAsia" w:hAnsi="Arial" w:cs="Arial"/>
          <w:szCs w:val="24"/>
          <w:lang w:eastAsia="zh-CN"/>
        </w:rPr>
        <w:t>positive</w:t>
      </w:r>
      <w:r w:rsidRPr="00FE6E4E">
        <w:rPr>
          <w:rFonts w:ascii="Arial" w:eastAsiaTheme="majorEastAsia" w:hAnsi="Arial" w:cs="Arial"/>
          <w:szCs w:val="24"/>
          <w:lang w:eastAsia="zh-CN"/>
        </w:rPr>
        <w:t>）评级。</w:t>
      </w:r>
    </w:p>
    <w:p w14:paraId="2C9C2A1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2013</w:t>
      </w:r>
      <w:r w:rsidRPr="00FE6E4E">
        <w:rPr>
          <w:rFonts w:ascii="Arial" w:eastAsiaTheme="majorEastAsia" w:hAnsi="Arial" w:cs="Arial"/>
          <w:szCs w:val="24"/>
        </w:rPr>
        <w:t>年，</w:t>
      </w:r>
      <w:r w:rsidRPr="00FE6E4E">
        <w:rPr>
          <w:rFonts w:ascii="Arial" w:eastAsiaTheme="majorEastAsia" w:hAnsi="Arial" w:cs="Arial"/>
          <w:szCs w:val="24"/>
        </w:rPr>
        <w:t>Teradata</w:t>
      </w:r>
      <w:r w:rsidRPr="00FE6E4E">
        <w:rPr>
          <w:rFonts w:ascii="Arial" w:eastAsiaTheme="majorEastAsia" w:hAnsi="Arial" w:cs="Arial"/>
          <w:szCs w:val="24"/>
        </w:rPr>
        <w:t>天睿公司在</w:t>
      </w:r>
      <w:r w:rsidRPr="00FE6E4E">
        <w:rPr>
          <w:rFonts w:ascii="Arial" w:eastAsiaTheme="majorEastAsia" w:hAnsi="Arial" w:cs="Arial"/>
          <w:szCs w:val="24"/>
        </w:rPr>
        <w:t>Motley Fool Analyst Team</w:t>
      </w:r>
      <w:r w:rsidRPr="00FE6E4E">
        <w:rPr>
          <w:rFonts w:ascii="Arial" w:eastAsiaTheme="majorEastAsia" w:hAnsi="Arial" w:cs="Arial"/>
          <w:szCs w:val="24"/>
        </w:rPr>
        <w:t>的</w:t>
      </w:r>
      <w:r w:rsidRPr="00FE6E4E">
        <w:rPr>
          <w:rFonts w:ascii="Arial" w:eastAsiaTheme="majorEastAsia" w:hAnsi="Arial" w:cs="Arial"/>
          <w:szCs w:val="24"/>
        </w:rPr>
        <w:t>“</w:t>
      </w:r>
      <w:r w:rsidRPr="00FE6E4E">
        <w:rPr>
          <w:rFonts w:ascii="Arial" w:eastAsiaTheme="majorEastAsia" w:hAnsi="Arial" w:cs="Arial"/>
          <w:szCs w:val="24"/>
        </w:rPr>
        <w:t>全美最佳上市公司</w:t>
      </w:r>
      <w:r w:rsidRPr="00FE6E4E">
        <w:rPr>
          <w:rFonts w:ascii="Arial" w:eastAsiaTheme="majorEastAsia" w:hAnsi="Arial" w:cs="Arial"/>
          <w:szCs w:val="24"/>
        </w:rPr>
        <w:t>”</w:t>
      </w:r>
      <w:r w:rsidRPr="00FE6E4E">
        <w:rPr>
          <w:rFonts w:ascii="Arial" w:eastAsiaTheme="majorEastAsia" w:hAnsi="Arial" w:cs="Arial"/>
          <w:szCs w:val="24"/>
        </w:rPr>
        <w:t>排名中位列第二。</w:t>
      </w:r>
    </w:p>
    <w:p w14:paraId="7E083E92"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2013</w:t>
      </w:r>
      <w:r w:rsidRPr="00FE6E4E">
        <w:rPr>
          <w:rFonts w:ascii="Arial" w:eastAsiaTheme="majorEastAsia" w:hAnsi="Arial" w:cs="Arial"/>
          <w:szCs w:val="24"/>
          <w:lang w:eastAsia="zh-CN"/>
        </w:rPr>
        <w:t>年，</w:t>
      </w:r>
      <w:r w:rsidRPr="00FE6E4E">
        <w:rPr>
          <w:rFonts w:ascii="Arial" w:eastAsiaTheme="majorEastAsia" w:hAnsi="Arial" w:cs="Arial"/>
          <w:szCs w:val="24"/>
          <w:lang w:eastAsia="zh-CN"/>
        </w:rPr>
        <w:t>Teradata</w:t>
      </w:r>
      <w:r w:rsidRPr="00FE6E4E">
        <w:rPr>
          <w:rFonts w:ascii="Arial" w:eastAsiaTheme="majorEastAsia" w:hAnsi="Arial" w:cs="Arial"/>
          <w:szCs w:val="24"/>
          <w:lang w:eastAsia="zh-CN"/>
        </w:rPr>
        <w:t>天睿公司再度被</w:t>
      </w:r>
      <w:proofErr w:type="spellStart"/>
      <w:r w:rsidRPr="00FE6E4E">
        <w:rPr>
          <w:rFonts w:ascii="Arial" w:eastAsiaTheme="majorEastAsia" w:hAnsi="Arial" w:cs="Arial"/>
          <w:szCs w:val="24"/>
          <w:lang w:eastAsia="zh-CN"/>
        </w:rPr>
        <w:t>Ethisphere</w:t>
      </w:r>
      <w:proofErr w:type="spellEnd"/>
      <w:r w:rsidRPr="00FE6E4E">
        <w:rPr>
          <w:rFonts w:ascii="Arial" w:eastAsiaTheme="majorEastAsia" w:hAnsi="Arial" w:cs="Arial"/>
          <w:szCs w:val="24"/>
          <w:lang w:eastAsia="zh-CN"/>
        </w:rPr>
        <w:t xml:space="preserve"> </w:t>
      </w:r>
      <w:r w:rsidRPr="00FE6E4E">
        <w:rPr>
          <w:rFonts w:ascii="Arial" w:eastAsiaTheme="majorEastAsia" w:hAnsi="Arial" w:cs="Arial"/>
          <w:szCs w:val="24"/>
          <w:lang w:eastAsia="zh-CN"/>
        </w:rPr>
        <w:t>研究机构评选为</w:t>
      </w:r>
      <w:r w:rsidRPr="00FE6E4E">
        <w:rPr>
          <w:rFonts w:ascii="Arial" w:eastAsiaTheme="majorEastAsia" w:hAnsi="Arial" w:cs="Arial"/>
          <w:szCs w:val="24"/>
          <w:lang w:eastAsia="zh-CN"/>
        </w:rPr>
        <w:t>“</w:t>
      </w:r>
      <w:r w:rsidRPr="00FE6E4E">
        <w:rPr>
          <w:rFonts w:ascii="Arial" w:eastAsiaTheme="majorEastAsia" w:hAnsi="Arial" w:cs="Arial"/>
          <w:szCs w:val="24"/>
          <w:lang w:eastAsia="zh-CN"/>
        </w:rPr>
        <w:t>全球最具商业道德企业</w:t>
      </w:r>
      <w:r w:rsidRPr="00FE6E4E">
        <w:rPr>
          <w:rFonts w:ascii="Arial" w:eastAsiaTheme="majorEastAsia" w:hAnsi="Arial" w:cs="Arial"/>
          <w:szCs w:val="24"/>
          <w:lang w:eastAsia="zh-CN"/>
        </w:rPr>
        <w:t>”</w:t>
      </w:r>
      <w:r w:rsidRPr="00FE6E4E">
        <w:rPr>
          <w:rFonts w:ascii="Arial" w:eastAsiaTheme="majorEastAsia" w:hAnsi="Arial" w:cs="Arial"/>
          <w:szCs w:val="24"/>
          <w:lang w:eastAsia="zh-CN"/>
        </w:rPr>
        <w:t>，这是连续第</w:t>
      </w:r>
      <w:r w:rsidRPr="00FE6E4E">
        <w:rPr>
          <w:rFonts w:ascii="Arial" w:eastAsiaTheme="majorEastAsia" w:hAnsi="Arial" w:cs="Arial"/>
          <w:szCs w:val="24"/>
          <w:lang w:eastAsia="zh-CN"/>
        </w:rPr>
        <w:t>4</w:t>
      </w:r>
      <w:r w:rsidRPr="00FE6E4E">
        <w:rPr>
          <w:rFonts w:ascii="Arial" w:eastAsiaTheme="majorEastAsia" w:hAnsi="Arial" w:cs="Arial"/>
          <w:szCs w:val="24"/>
          <w:lang w:eastAsia="zh-CN"/>
        </w:rPr>
        <w:t>年获此荣誉。</w:t>
      </w:r>
    </w:p>
    <w:p w14:paraId="1D55756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lang w:eastAsia="zh-CN"/>
        </w:rPr>
      </w:pPr>
      <w:r w:rsidRPr="00FE6E4E">
        <w:rPr>
          <w:rFonts w:ascii="Arial" w:eastAsiaTheme="majorEastAsia" w:hAnsi="Arial" w:cs="Arial"/>
          <w:lang w:eastAsia="zh-CN"/>
        </w:rPr>
        <w:t>2012</w:t>
      </w:r>
      <w:r w:rsidRPr="00FE6E4E">
        <w:rPr>
          <w:rFonts w:ascii="Arial" w:eastAsiaTheme="majorEastAsia" w:hAnsi="Arial" w:cs="Arial"/>
          <w:lang w:eastAsia="zh-CN"/>
        </w:rPr>
        <w:t>年，</w:t>
      </w:r>
      <w:r w:rsidRPr="00FE6E4E">
        <w:rPr>
          <w:rFonts w:ascii="Arial" w:eastAsiaTheme="majorEastAsia" w:hAnsi="Arial" w:cs="Arial"/>
          <w:lang w:eastAsia="zh-CN"/>
        </w:rPr>
        <w:t xml:space="preserve">Teradata Aster </w:t>
      </w:r>
      <w:r w:rsidRPr="00FE6E4E">
        <w:rPr>
          <w:rFonts w:ascii="Arial" w:eastAsiaTheme="majorEastAsia" w:hAnsi="Arial" w:cs="Arial"/>
          <w:lang w:eastAsia="zh-CN"/>
        </w:rPr>
        <w:t>大数据综合分析平台荣获《中国计算机报》</w:t>
      </w:r>
      <w:r w:rsidRPr="00FE6E4E">
        <w:rPr>
          <w:rFonts w:ascii="Arial" w:eastAsiaTheme="majorEastAsia" w:hAnsi="Arial" w:cs="Arial"/>
          <w:lang w:eastAsia="zh-CN"/>
        </w:rPr>
        <w:t>2012</w:t>
      </w:r>
      <w:r w:rsidRPr="00FE6E4E">
        <w:rPr>
          <w:rFonts w:ascii="Arial" w:eastAsiaTheme="majorEastAsia" w:hAnsi="Arial" w:cs="Arial"/>
          <w:szCs w:val="24"/>
          <w:lang w:eastAsia="zh-CN"/>
        </w:rPr>
        <w:t>年编辑选择奖优秀大数据解决方案奖</w:t>
      </w:r>
      <w:r w:rsidRPr="00FE6E4E">
        <w:rPr>
          <w:rFonts w:ascii="Arial" w:eastAsiaTheme="majorEastAsia" w:hAnsi="Arial" w:cs="Arial"/>
          <w:lang w:eastAsia="zh-CN"/>
        </w:rPr>
        <w:t>。</w:t>
      </w:r>
    </w:p>
    <w:p w14:paraId="7285CEC0"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rPr>
      </w:pPr>
      <w:r w:rsidRPr="00FE6E4E">
        <w:rPr>
          <w:rFonts w:ascii="Arial" w:eastAsiaTheme="majorEastAsia" w:hAnsi="Arial" w:cs="Arial"/>
        </w:rPr>
        <w:t>2012</w:t>
      </w:r>
      <w:r w:rsidRPr="00FE6E4E">
        <w:rPr>
          <w:rFonts w:ascii="Arial" w:eastAsiaTheme="majorEastAsia" w:hAnsi="Arial" w:cs="Arial"/>
        </w:rPr>
        <w:t>年，</w:t>
      </w:r>
      <w:r w:rsidRPr="00FE6E4E">
        <w:rPr>
          <w:rFonts w:ascii="Arial" w:eastAsiaTheme="majorEastAsia" w:hAnsi="Arial" w:cs="Arial"/>
          <w:szCs w:val="24"/>
        </w:rPr>
        <w:t>Teradata</w:t>
      </w:r>
      <w:r w:rsidRPr="00FE6E4E">
        <w:rPr>
          <w:rFonts w:ascii="Arial" w:eastAsiaTheme="majorEastAsia" w:hAnsi="Arial" w:cs="Arial"/>
        </w:rPr>
        <w:t>在</w:t>
      </w:r>
      <w:r w:rsidRPr="00FE6E4E">
        <w:rPr>
          <w:rFonts w:ascii="Arial" w:eastAsiaTheme="majorEastAsia" w:hAnsi="Arial" w:cs="Arial"/>
        </w:rPr>
        <w:t xml:space="preserve">Information Difference Study </w:t>
      </w:r>
      <w:r w:rsidRPr="00FE6E4E">
        <w:rPr>
          <w:rFonts w:ascii="Arial" w:eastAsiaTheme="majorEastAsia" w:hAnsi="Arial" w:cs="Arial"/>
        </w:rPr>
        <w:t>数据仓库研究中被评为领先者。</w:t>
      </w:r>
    </w:p>
    <w:p w14:paraId="12598FE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实验室因远见卓识的领先者风范于</w:t>
      </w:r>
      <w:r w:rsidRPr="00FE6E4E">
        <w:rPr>
          <w:rFonts w:ascii="Arial" w:eastAsiaTheme="majorEastAsia" w:hAnsi="Arial" w:cs="Arial"/>
        </w:rPr>
        <w:t>2012</w:t>
      </w:r>
      <w:r w:rsidRPr="00FE6E4E">
        <w:rPr>
          <w:rFonts w:ascii="Arial" w:eastAsiaTheme="majorEastAsia" w:hAnsi="Arial" w:cs="Arial"/>
        </w:rPr>
        <w:t>年又一次赢取</w:t>
      </w:r>
      <w:r w:rsidRPr="00FE6E4E">
        <w:rPr>
          <w:rFonts w:ascii="Arial" w:eastAsiaTheme="majorEastAsia" w:hAnsi="Arial" w:cs="Arial"/>
        </w:rPr>
        <w:t>NetApp</w:t>
      </w:r>
      <w:r w:rsidRPr="00FE6E4E">
        <w:rPr>
          <w:rFonts w:ascii="Arial" w:eastAsiaTheme="majorEastAsia" w:hAnsi="Arial" w:cs="Arial"/>
        </w:rPr>
        <w:t>创新奖（</w:t>
      </w:r>
      <w:r w:rsidRPr="00FE6E4E">
        <w:rPr>
          <w:rFonts w:ascii="Arial" w:eastAsiaTheme="majorEastAsia" w:hAnsi="Arial" w:cs="Arial"/>
        </w:rPr>
        <w:t xml:space="preserve">NetApp </w:t>
      </w:r>
      <w:r w:rsidRPr="00FE6E4E">
        <w:rPr>
          <w:rFonts w:ascii="Arial" w:eastAsiaTheme="majorEastAsia" w:hAnsi="Arial" w:cs="Arial"/>
          <w:szCs w:val="24"/>
        </w:rPr>
        <w:t>Innovation</w:t>
      </w:r>
      <w:r w:rsidRPr="00FE6E4E">
        <w:rPr>
          <w:rFonts w:ascii="Arial" w:eastAsiaTheme="majorEastAsia" w:hAnsi="Arial" w:cs="Arial"/>
        </w:rPr>
        <w:t xml:space="preserve"> Award</w:t>
      </w:r>
      <w:r w:rsidRPr="00FE6E4E">
        <w:rPr>
          <w:rFonts w:ascii="Arial" w:eastAsiaTheme="majorEastAsia" w:hAnsi="Arial" w:cs="Arial"/>
        </w:rPr>
        <w:t>）。这是公司的第</w:t>
      </w:r>
      <w:r w:rsidRPr="00FE6E4E">
        <w:rPr>
          <w:rFonts w:ascii="Arial" w:eastAsiaTheme="majorEastAsia" w:hAnsi="Arial" w:cs="Arial"/>
        </w:rPr>
        <w:t>8</w:t>
      </w:r>
      <w:r w:rsidRPr="00FE6E4E">
        <w:rPr>
          <w:rFonts w:ascii="Arial" w:eastAsiaTheme="majorEastAsia" w:hAnsi="Arial" w:cs="Arial"/>
        </w:rPr>
        <w:t>个年度创新奖。</w:t>
      </w:r>
    </w:p>
    <w:p w14:paraId="10F1E649"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rPr>
        <w:lastRenderedPageBreak/>
        <w:t>2012</w:t>
      </w:r>
      <w:r w:rsidRPr="00FE6E4E">
        <w:rPr>
          <w:rFonts w:ascii="Arial" w:eastAsiaTheme="majorEastAsia" w:hAnsi="Arial" w:cs="Arial"/>
          <w:szCs w:val="24"/>
        </w:rPr>
        <w:t>年，</w:t>
      </w:r>
      <w:r w:rsidRPr="00FE6E4E">
        <w:rPr>
          <w:rFonts w:ascii="Arial" w:eastAsiaTheme="majorEastAsia" w:hAnsi="Arial" w:cs="Arial"/>
          <w:szCs w:val="24"/>
        </w:rPr>
        <w:t>Teradata</w:t>
      </w:r>
      <w:r w:rsidRPr="00FE6E4E">
        <w:rPr>
          <w:rFonts w:ascii="Arial" w:eastAsiaTheme="majorEastAsia" w:hAnsi="Arial" w:cs="Arial"/>
          <w:szCs w:val="24"/>
        </w:rPr>
        <w:t>在银行家银行技术创新奖（</w:t>
      </w:r>
      <w:r w:rsidRPr="00FE6E4E">
        <w:rPr>
          <w:rFonts w:ascii="Arial" w:eastAsiaTheme="majorEastAsia" w:hAnsi="Arial" w:cs="Arial"/>
          <w:szCs w:val="24"/>
        </w:rPr>
        <w:t>Banker’s Innovation in Banking Technology Awards</w:t>
      </w:r>
      <w:r w:rsidRPr="00FE6E4E">
        <w:rPr>
          <w:rFonts w:ascii="Arial" w:eastAsiaTheme="majorEastAsia" w:hAnsi="Arial" w:cs="Arial"/>
          <w:szCs w:val="24"/>
        </w:rPr>
        <w:t>）的数据管理评比中荣获第一名。</w:t>
      </w:r>
      <w:r w:rsidRPr="00FE6E4E">
        <w:rPr>
          <w:rFonts w:ascii="Arial" w:eastAsiaTheme="majorEastAsia" w:hAnsi="Arial" w:cs="Arial"/>
          <w:szCs w:val="24"/>
          <w:lang w:eastAsia="zh-CN"/>
        </w:rPr>
        <w:t>这是该奖项第一次颁发给对行业有突出贡献的技术供应商和引导者。</w:t>
      </w:r>
    </w:p>
    <w:p w14:paraId="2B1C4AC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Teradata</w:t>
      </w:r>
      <w:r w:rsidRPr="00FE6E4E">
        <w:rPr>
          <w:rFonts w:ascii="Arial" w:eastAsiaTheme="majorEastAsia" w:hAnsi="Arial" w:cs="Arial"/>
          <w:szCs w:val="24"/>
        </w:rPr>
        <w:t>虚拟存储在</w:t>
      </w:r>
      <w:r w:rsidRPr="00FE6E4E">
        <w:rPr>
          <w:rFonts w:ascii="Arial" w:eastAsiaTheme="majorEastAsia" w:hAnsi="Arial" w:cs="Arial"/>
          <w:szCs w:val="24"/>
        </w:rPr>
        <w:t>2012</w:t>
      </w:r>
      <w:r w:rsidRPr="00FE6E4E">
        <w:rPr>
          <w:rFonts w:ascii="Arial" w:eastAsiaTheme="majorEastAsia" w:hAnsi="Arial" w:cs="Arial"/>
          <w:szCs w:val="24"/>
        </w:rPr>
        <w:t>年的美国技术奖（</w:t>
      </w:r>
      <w:r w:rsidRPr="00FE6E4E">
        <w:rPr>
          <w:rFonts w:ascii="Arial" w:eastAsiaTheme="majorEastAsia" w:hAnsi="Arial" w:cs="Arial"/>
          <w:szCs w:val="24"/>
        </w:rPr>
        <w:t>American Technology Awards</w:t>
      </w:r>
      <w:r w:rsidRPr="00FE6E4E">
        <w:rPr>
          <w:rFonts w:ascii="Arial" w:eastAsiaTheme="majorEastAsia" w:hAnsi="Arial" w:cs="Arial"/>
          <w:szCs w:val="24"/>
        </w:rPr>
        <w:t>）中获最终提名。该奖又被称为</w:t>
      </w:r>
      <w:r w:rsidRPr="00FE6E4E">
        <w:rPr>
          <w:rFonts w:ascii="Arial" w:eastAsiaTheme="majorEastAsia" w:hAnsi="Arial" w:cs="Arial"/>
          <w:szCs w:val="24"/>
        </w:rPr>
        <w:t xml:space="preserve">“The </w:t>
      </w:r>
      <w:proofErr w:type="spellStart"/>
      <w:r w:rsidRPr="00FE6E4E">
        <w:rPr>
          <w:rFonts w:ascii="Arial" w:eastAsiaTheme="majorEastAsia" w:hAnsi="Arial" w:cs="Arial"/>
          <w:szCs w:val="24"/>
        </w:rPr>
        <w:t>Termans</w:t>
      </w:r>
      <w:proofErr w:type="spellEnd"/>
      <w:r w:rsidRPr="00FE6E4E">
        <w:rPr>
          <w:rFonts w:ascii="Arial" w:eastAsiaTheme="majorEastAsia" w:hAnsi="Arial" w:cs="Arial"/>
          <w:szCs w:val="24"/>
        </w:rPr>
        <w:t>”</w:t>
      </w:r>
      <w:r w:rsidRPr="00FE6E4E">
        <w:rPr>
          <w:rFonts w:ascii="Arial" w:eastAsiaTheme="majorEastAsia" w:hAnsi="Arial" w:cs="Arial"/>
          <w:szCs w:val="24"/>
        </w:rPr>
        <w:t>，被业界专家和各技术企业所高度重视。</w:t>
      </w:r>
    </w:p>
    <w:p w14:paraId="776E4A80"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rPr>
        <w:t>2012</w:t>
      </w:r>
      <w:r w:rsidRPr="00FE6E4E">
        <w:rPr>
          <w:rFonts w:ascii="Arial" w:eastAsiaTheme="majorEastAsia" w:hAnsi="Arial" w:cs="Arial"/>
          <w:szCs w:val="24"/>
        </w:rPr>
        <w:t>年，</w:t>
      </w:r>
      <w:r w:rsidRPr="00FE6E4E">
        <w:rPr>
          <w:rFonts w:ascii="Arial" w:eastAsiaTheme="majorEastAsia" w:hAnsi="Arial" w:cs="Arial"/>
          <w:szCs w:val="24"/>
        </w:rPr>
        <w:t>Teradata</w:t>
      </w:r>
      <w:r w:rsidRPr="00FE6E4E">
        <w:rPr>
          <w:rFonts w:ascii="Arial" w:eastAsiaTheme="majorEastAsia" w:hAnsi="Arial" w:cs="Arial"/>
          <w:szCs w:val="24"/>
        </w:rPr>
        <w:t>杂志成为赫耳墨斯创作奖（</w:t>
      </w:r>
      <w:r w:rsidRPr="00FE6E4E">
        <w:rPr>
          <w:rFonts w:ascii="Arial" w:eastAsiaTheme="majorEastAsia" w:hAnsi="Arial" w:cs="Arial"/>
          <w:szCs w:val="24"/>
        </w:rPr>
        <w:t>Hermes Creative Awards</w:t>
      </w:r>
      <w:r w:rsidRPr="00FE6E4E">
        <w:rPr>
          <w:rFonts w:ascii="Arial" w:eastAsiaTheme="majorEastAsia" w:hAnsi="Arial" w:cs="Arial"/>
          <w:szCs w:val="24"/>
        </w:rPr>
        <w:t>）的白金奖得主。</w:t>
      </w:r>
      <w:r w:rsidRPr="00FE6E4E">
        <w:rPr>
          <w:rFonts w:ascii="Arial" w:eastAsiaTheme="majorEastAsia" w:hAnsi="Arial" w:cs="Arial"/>
          <w:szCs w:val="24"/>
          <w:lang w:eastAsia="zh-CN"/>
        </w:rPr>
        <w:t>印刷版及在线版均获得白金奖项。</w:t>
      </w:r>
    </w:p>
    <w:p w14:paraId="5D2CFAE6"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2012</w:t>
      </w:r>
      <w:r w:rsidRPr="00FE6E4E">
        <w:rPr>
          <w:rFonts w:ascii="Arial" w:eastAsiaTheme="majorEastAsia" w:hAnsi="Arial" w:cs="Arial"/>
          <w:szCs w:val="24"/>
        </w:rPr>
        <w:t>年，</w:t>
      </w:r>
      <w:r w:rsidRPr="00FE6E4E">
        <w:rPr>
          <w:rFonts w:ascii="Arial" w:eastAsiaTheme="majorEastAsia" w:hAnsi="Arial" w:cs="Arial"/>
          <w:szCs w:val="24"/>
        </w:rPr>
        <w:t>Teradata</w:t>
      </w:r>
      <w:r w:rsidRPr="00FE6E4E">
        <w:rPr>
          <w:rFonts w:ascii="Arial" w:eastAsiaTheme="majorEastAsia" w:hAnsi="Arial" w:cs="Arial"/>
          <w:szCs w:val="24"/>
        </w:rPr>
        <w:t>在《财富》</w:t>
      </w:r>
      <w:r w:rsidRPr="00FE6E4E">
        <w:rPr>
          <w:rFonts w:ascii="Arial" w:eastAsiaTheme="majorEastAsia" w:hAnsi="Arial" w:cs="Arial"/>
          <w:szCs w:val="24"/>
        </w:rPr>
        <w:t>“</w:t>
      </w:r>
      <w:r w:rsidRPr="00FE6E4E">
        <w:rPr>
          <w:rFonts w:ascii="Arial" w:eastAsiaTheme="majorEastAsia" w:hAnsi="Arial" w:cs="Arial"/>
          <w:szCs w:val="24"/>
        </w:rPr>
        <w:t>全球最受敬仰的企业</w:t>
      </w:r>
      <w:r w:rsidRPr="00FE6E4E">
        <w:rPr>
          <w:rFonts w:ascii="Arial" w:eastAsiaTheme="majorEastAsia" w:hAnsi="Arial" w:cs="Arial"/>
          <w:szCs w:val="24"/>
        </w:rPr>
        <w:t>”</w:t>
      </w:r>
      <w:r w:rsidRPr="00FE6E4E">
        <w:rPr>
          <w:rFonts w:ascii="Arial" w:eastAsiaTheme="majorEastAsia" w:hAnsi="Arial" w:cs="Arial"/>
          <w:szCs w:val="24"/>
        </w:rPr>
        <w:t>调查（</w:t>
      </w:r>
      <w:r w:rsidRPr="00FE6E4E">
        <w:rPr>
          <w:rFonts w:ascii="Arial" w:eastAsiaTheme="majorEastAsia" w:hAnsi="Arial" w:cs="Arial"/>
          <w:szCs w:val="24"/>
        </w:rPr>
        <w:t>Fortune ‘ World's Most Admired Companies ’ Survey</w:t>
      </w:r>
      <w:r w:rsidRPr="00FE6E4E">
        <w:rPr>
          <w:rFonts w:ascii="Arial" w:eastAsiaTheme="majorEastAsia" w:hAnsi="Arial" w:cs="Arial"/>
          <w:szCs w:val="24"/>
        </w:rPr>
        <w:t>）中名列前茅。</w:t>
      </w:r>
      <w:r w:rsidRPr="00FE6E4E">
        <w:rPr>
          <w:rFonts w:ascii="Arial" w:eastAsiaTheme="majorEastAsia" w:hAnsi="Arial" w:cs="Arial"/>
          <w:szCs w:val="24"/>
        </w:rPr>
        <w:t>Teradata</w:t>
      </w:r>
      <w:r w:rsidRPr="00FE6E4E">
        <w:rPr>
          <w:rFonts w:ascii="Arial" w:eastAsiaTheme="majorEastAsia" w:hAnsi="Arial" w:cs="Arial"/>
          <w:szCs w:val="24"/>
        </w:rPr>
        <w:t>不仅再次上榜而且比</w:t>
      </w:r>
      <w:r w:rsidRPr="00FE6E4E">
        <w:rPr>
          <w:rFonts w:ascii="Arial" w:eastAsiaTheme="majorEastAsia" w:hAnsi="Arial" w:cs="Arial"/>
          <w:szCs w:val="24"/>
        </w:rPr>
        <w:t>2011</w:t>
      </w:r>
      <w:r w:rsidRPr="00FE6E4E">
        <w:rPr>
          <w:rFonts w:ascii="Arial" w:eastAsiaTheme="majorEastAsia" w:hAnsi="Arial" w:cs="Arial"/>
          <w:szCs w:val="24"/>
        </w:rPr>
        <w:t>年的排位更靠前。</w:t>
      </w:r>
    </w:p>
    <w:p w14:paraId="21A220B3"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Teradata</w:t>
      </w:r>
      <w:r w:rsidRPr="00FE6E4E">
        <w:rPr>
          <w:rFonts w:ascii="Arial" w:eastAsiaTheme="majorEastAsia" w:hAnsi="Arial" w:cs="Arial"/>
          <w:szCs w:val="24"/>
        </w:rPr>
        <w:t>在</w:t>
      </w:r>
      <w:r w:rsidRPr="00FE6E4E">
        <w:rPr>
          <w:rFonts w:ascii="Arial" w:eastAsiaTheme="majorEastAsia" w:hAnsi="Arial" w:cs="Arial"/>
          <w:szCs w:val="24"/>
        </w:rPr>
        <w:t>2012</w:t>
      </w:r>
      <w:r w:rsidRPr="00FE6E4E">
        <w:rPr>
          <w:rFonts w:ascii="Arial" w:eastAsiaTheme="majorEastAsia" w:hAnsi="Arial" w:cs="Arial"/>
          <w:szCs w:val="24"/>
        </w:rPr>
        <w:t>下一代欧洲能源峰会（</w:t>
      </w:r>
      <w:r w:rsidRPr="00FE6E4E">
        <w:rPr>
          <w:rFonts w:ascii="Arial" w:eastAsiaTheme="majorEastAsia" w:hAnsi="Arial" w:cs="Arial"/>
          <w:szCs w:val="24"/>
        </w:rPr>
        <w:t>The Next Generation Utilities Europe Summit 2012</w:t>
      </w:r>
      <w:r w:rsidRPr="00FE6E4E">
        <w:rPr>
          <w:rFonts w:ascii="Arial" w:eastAsiaTheme="majorEastAsia" w:hAnsi="Arial" w:cs="Arial"/>
          <w:szCs w:val="24"/>
        </w:rPr>
        <w:t>）上荣获</w:t>
      </w:r>
      <w:r w:rsidRPr="00FE6E4E">
        <w:rPr>
          <w:rFonts w:ascii="Arial" w:eastAsiaTheme="majorEastAsia" w:hAnsi="Arial" w:cs="Arial"/>
          <w:szCs w:val="24"/>
        </w:rPr>
        <w:t>“</w:t>
      </w:r>
      <w:r w:rsidRPr="00FE6E4E">
        <w:rPr>
          <w:rFonts w:ascii="Arial" w:eastAsiaTheme="majorEastAsia" w:hAnsi="Arial" w:cs="Arial"/>
          <w:szCs w:val="24"/>
        </w:rPr>
        <w:t>峰会思想领导者奖</w:t>
      </w:r>
      <w:r w:rsidRPr="00FE6E4E">
        <w:rPr>
          <w:rFonts w:ascii="Arial" w:eastAsiaTheme="majorEastAsia" w:hAnsi="Arial" w:cs="Arial"/>
          <w:szCs w:val="24"/>
        </w:rPr>
        <w:t>”</w:t>
      </w:r>
      <w:r w:rsidRPr="00FE6E4E">
        <w:rPr>
          <w:rFonts w:ascii="Arial" w:eastAsiaTheme="majorEastAsia" w:hAnsi="Arial" w:cs="Arial"/>
          <w:szCs w:val="24"/>
        </w:rPr>
        <w:t>。该奖项由所有的与会者投票选出。</w:t>
      </w:r>
    </w:p>
    <w:p w14:paraId="63CD3004"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rPr>
      </w:pPr>
      <w:bookmarkStart w:id="74" w:name="_Toc401922950"/>
      <w:r w:rsidRPr="00FE6E4E">
        <w:rPr>
          <w:rFonts w:eastAsiaTheme="majorEastAsia" w:cs="Arial"/>
        </w:rPr>
        <w:t>Teradata</w:t>
      </w:r>
      <w:r w:rsidRPr="00FE6E4E">
        <w:rPr>
          <w:rFonts w:eastAsiaTheme="majorEastAsia" w:cs="Arial"/>
        </w:rPr>
        <w:t>全球市场表现</w:t>
      </w:r>
      <w:bookmarkEnd w:id="48"/>
      <w:bookmarkEnd w:id="49"/>
      <w:bookmarkEnd w:id="54"/>
      <w:bookmarkEnd w:id="55"/>
      <w:bookmarkEnd w:id="56"/>
      <w:bookmarkEnd w:id="74"/>
    </w:p>
    <w:p w14:paraId="51B8041C" w14:textId="77777777" w:rsidR="00E57CAB" w:rsidRPr="00FE6E4E" w:rsidRDefault="00E57CAB" w:rsidP="00E57CAB">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占有全球企业级数据平台高端市场约</w:t>
      </w:r>
      <w:r w:rsidRPr="00FE6E4E">
        <w:rPr>
          <w:rFonts w:ascii="Arial" w:eastAsiaTheme="majorEastAsia" w:hAnsi="Arial" w:cs="Arial"/>
          <w:sz w:val="24"/>
          <w:szCs w:val="24"/>
        </w:rPr>
        <w:t>75%</w:t>
      </w:r>
      <w:r w:rsidRPr="00FE6E4E">
        <w:rPr>
          <w:rFonts w:ascii="Arial" w:eastAsiaTheme="majorEastAsia" w:hAnsi="Arial" w:cs="Arial"/>
          <w:sz w:val="24"/>
          <w:szCs w:val="24"/>
        </w:rPr>
        <w:t>的市场份额。</w:t>
      </w:r>
    </w:p>
    <w:p w14:paraId="1B828D47" w14:textId="77777777" w:rsidR="00E57CAB" w:rsidRPr="00FE6E4E" w:rsidRDefault="000E08E7" w:rsidP="00E57CAB">
      <w:pPr>
        <w:spacing w:after="120"/>
        <w:ind w:left="960" w:hanging="960"/>
        <w:rPr>
          <w:rFonts w:ascii="Arial" w:eastAsiaTheme="majorEastAsia" w:hAnsi="Arial" w:cs="Arial"/>
          <w:szCs w:val="24"/>
        </w:rPr>
      </w:pPr>
      <w:r w:rsidRPr="00FE6E4E">
        <w:rPr>
          <w:rFonts w:ascii="Arial" w:eastAsiaTheme="majorEastAsia" w:hAnsi="Arial" w:cs="Arial"/>
          <w:noProof/>
          <w:szCs w:val="24"/>
        </w:rPr>
        <w:drawing>
          <wp:inline distT="0" distB="0" distL="0" distR="0" wp14:anchorId="16010ED9" wp14:editId="41A351D4">
            <wp:extent cx="5705475" cy="34658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5475" cy="3465830"/>
                    </a:xfrm>
                    <a:prstGeom prst="rect">
                      <a:avLst/>
                    </a:prstGeom>
                    <a:noFill/>
                  </pic:spPr>
                </pic:pic>
              </a:graphicData>
            </a:graphic>
          </wp:inline>
        </w:drawing>
      </w:r>
    </w:p>
    <w:p w14:paraId="7A728DDE"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全球前</w:t>
      </w:r>
      <w:r w:rsidRPr="00FE6E4E">
        <w:rPr>
          <w:rFonts w:ascii="Arial" w:eastAsiaTheme="majorEastAsia" w:hAnsi="Arial" w:cs="Arial"/>
        </w:rPr>
        <w:t>20</w:t>
      </w:r>
      <w:r w:rsidRPr="00FE6E4E">
        <w:rPr>
          <w:rFonts w:ascii="Arial" w:eastAsiaTheme="majorEastAsia" w:hAnsi="Arial" w:cs="Arial"/>
        </w:rPr>
        <w:t>大商业银行中有</w:t>
      </w:r>
      <w:r w:rsidRPr="00FE6E4E">
        <w:rPr>
          <w:rFonts w:ascii="Arial" w:eastAsiaTheme="majorEastAsia" w:hAnsi="Arial" w:cs="Arial"/>
        </w:rPr>
        <w:t>16</w:t>
      </w:r>
      <w:r w:rsidRPr="00FE6E4E">
        <w:rPr>
          <w:rFonts w:ascii="Arial" w:eastAsiaTheme="majorEastAsia" w:hAnsi="Arial" w:cs="Arial"/>
        </w:rPr>
        <w:t>家采用了</w:t>
      </w:r>
      <w:r w:rsidRPr="00FE6E4E">
        <w:rPr>
          <w:rFonts w:ascii="Arial" w:eastAsiaTheme="majorEastAsia" w:hAnsi="Arial" w:cs="Arial"/>
        </w:rPr>
        <w:t>Teradata</w:t>
      </w:r>
      <w:r w:rsidRPr="00FE6E4E">
        <w:rPr>
          <w:rFonts w:ascii="Arial" w:eastAsiaTheme="majorEastAsia" w:hAnsi="Arial" w:cs="Arial"/>
        </w:rPr>
        <w:t>构建企业级数据平台，其中包</w:t>
      </w:r>
      <w:r w:rsidRPr="00FE6E4E">
        <w:rPr>
          <w:rFonts w:ascii="Arial" w:eastAsiaTheme="majorEastAsia" w:hAnsi="Arial" w:cs="Arial"/>
        </w:rPr>
        <w:lastRenderedPageBreak/>
        <w:t>括（</w:t>
      </w:r>
      <w:r w:rsidR="00B3141B" w:rsidRPr="00FE6E4E">
        <w:rPr>
          <w:rFonts w:ascii="Arial" w:eastAsiaTheme="majorEastAsia" w:hAnsi="Arial" w:cs="Arial"/>
        </w:rPr>
        <w:t>注：按</w:t>
      </w:r>
      <w:r w:rsidRPr="00FE6E4E">
        <w:rPr>
          <w:rFonts w:ascii="Arial" w:eastAsiaTheme="majorEastAsia" w:hAnsi="Arial" w:cs="Arial"/>
        </w:rPr>
        <w:t>客户保密要求，仅提供部分名单）：</w:t>
      </w:r>
    </w:p>
    <w:p w14:paraId="17B97CE1"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中国工商银行</w:t>
      </w:r>
    </w:p>
    <w:p w14:paraId="41F887B3"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中国建设银行</w:t>
      </w:r>
    </w:p>
    <w:p w14:paraId="767AAE33"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汇丰控股</w:t>
      </w:r>
    </w:p>
    <w:p w14:paraId="5B79C201"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摩根大通</w:t>
      </w:r>
    </w:p>
    <w:p w14:paraId="6914745B"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中国银行</w:t>
      </w:r>
    </w:p>
    <w:p w14:paraId="50C0B8A6"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美国银行</w:t>
      </w:r>
    </w:p>
    <w:p w14:paraId="0C78A03C"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富国银行</w:t>
      </w:r>
    </w:p>
    <w:p w14:paraId="0AA7CECE"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法国巴黎银行</w:t>
      </w:r>
    </w:p>
    <w:p w14:paraId="62B5605E"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巴克莱银行</w:t>
      </w:r>
    </w:p>
    <w:p w14:paraId="633EE471"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Sumitomo Mitsui</w:t>
      </w:r>
    </w:p>
    <w:p w14:paraId="7ECEAB46"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proofErr w:type="spellStart"/>
      <w:r w:rsidRPr="00FE6E4E">
        <w:rPr>
          <w:rFonts w:ascii="Arial" w:eastAsiaTheme="majorEastAsia" w:hAnsi="Arial" w:cs="Arial"/>
        </w:rPr>
        <w:t>Groupe</w:t>
      </w:r>
      <w:proofErr w:type="spellEnd"/>
      <w:r w:rsidRPr="00FE6E4E">
        <w:rPr>
          <w:rFonts w:ascii="Arial" w:eastAsiaTheme="majorEastAsia" w:hAnsi="Arial" w:cs="Arial"/>
        </w:rPr>
        <w:t xml:space="preserve"> </w:t>
      </w:r>
      <w:proofErr w:type="spellStart"/>
      <w:r w:rsidRPr="00FE6E4E">
        <w:rPr>
          <w:rFonts w:ascii="Arial" w:eastAsiaTheme="majorEastAsia" w:hAnsi="Arial" w:cs="Arial"/>
        </w:rPr>
        <w:t>Caisse</w:t>
      </w:r>
      <w:proofErr w:type="spellEnd"/>
      <w:r w:rsidRPr="00FE6E4E">
        <w:rPr>
          <w:rFonts w:ascii="Arial" w:eastAsiaTheme="majorEastAsia" w:hAnsi="Arial" w:cs="Arial"/>
        </w:rPr>
        <w:t xml:space="preserve"> </w:t>
      </w:r>
      <w:proofErr w:type="spellStart"/>
      <w:r w:rsidRPr="00FE6E4E">
        <w:rPr>
          <w:rFonts w:ascii="Arial" w:eastAsiaTheme="majorEastAsia" w:hAnsi="Arial" w:cs="Arial"/>
        </w:rPr>
        <w:t>d’Epargne</w:t>
      </w:r>
      <w:proofErr w:type="spellEnd"/>
    </w:p>
    <w:p w14:paraId="598D8FAB"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全球前</w:t>
      </w:r>
      <w:r w:rsidRPr="00FE6E4E">
        <w:rPr>
          <w:rFonts w:ascii="Arial" w:eastAsiaTheme="majorEastAsia" w:hAnsi="Arial" w:cs="Arial"/>
        </w:rPr>
        <w:t>20</w:t>
      </w:r>
      <w:r w:rsidRPr="00FE6E4E">
        <w:rPr>
          <w:rFonts w:ascii="Arial" w:eastAsiaTheme="majorEastAsia" w:hAnsi="Arial" w:cs="Arial"/>
        </w:rPr>
        <w:t>大电信企业中有</w:t>
      </w:r>
      <w:r w:rsidRPr="00FE6E4E">
        <w:rPr>
          <w:rFonts w:ascii="Arial" w:eastAsiaTheme="majorEastAsia" w:hAnsi="Arial" w:cs="Arial"/>
        </w:rPr>
        <w:t>15</w:t>
      </w:r>
      <w:r w:rsidRPr="00FE6E4E">
        <w:rPr>
          <w:rFonts w:ascii="Arial" w:eastAsiaTheme="majorEastAsia" w:hAnsi="Arial" w:cs="Arial"/>
        </w:rPr>
        <w:t>家采用了</w:t>
      </w:r>
      <w:r w:rsidRPr="00FE6E4E">
        <w:rPr>
          <w:rFonts w:ascii="Arial" w:eastAsiaTheme="majorEastAsia" w:hAnsi="Arial" w:cs="Arial"/>
        </w:rPr>
        <w:t>Teradata</w:t>
      </w:r>
      <w:r w:rsidRPr="00FE6E4E">
        <w:rPr>
          <w:rFonts w:ascii="Arial" w:eastAsiaTheme="majorEastAsia" w:hAnsi="Arial" w:cs="Arial"/>
        </w:rPr>
        <w:t>构建企业级数据平台，其中包括（应客户保密要求，仅提供部分名单）：</w:t>
      </w:r>
    </w:p>
    <w:p w14:paraId="26CD7B0C"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Verizon</w:t>
      </w:r>
    </w:p>
    <w:p w14:paraId="33F652BA"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沃达丰（</w:t>
      </w:r>
      <w:r w:rsidRPr="00FE6E4E">
        <w:rPr>
          <w:rFonts w:ascii="Arial" w:eastAsiaTheme="majorEastAsia" w:hAnsi="Arial" w:cs="Arial"/>
        </w:rPr>
        <w:t>Vodafone</w:t>
      </w:r>
      <w:r w:rsidRPr="00FE6E4E">
        <w:rPr>
          <w:rFonts w:ascii="Arial" w:eastAsiaTheme="majorEastAsia" w:hAnsi="Arial" w:cs="Arial"/>
        </w:rPr>
        <w:t>）</w:t>
      </w:r>
    </w:p>
    <w:p w14:paraId="0BD07B78"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法国电信（</w:t>
      </w:r>
      <w:r w:rsidRPr="00FE6E4E">
        <w:rPr>
          <w:rFonts w:ascii="Arial" w:eastAsiaTheme="majorEastAsia" w:hAnsi="Arial" w:cs="Arial"/>
        </w:rPr>
        <w:t>France Telecom</w:t>
      </w:r>
      <w:r w:rsidRPr="00FE6E4E">
        <w:rPr>
          <w:rFonts w:ascii="Arial" w:eastAsiaTheme="majorEastAsia" w:hAnsi="Arial" w:cs="Arial"/>
        </w:rPr>
        <w:t>）</w:t>
      </w:r>
    </w:p>
    <w:p w14:paraId="581D7286"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SBC Communications</w:t>
      </w:r>
    </w:p>
    <w:p w14:paraId="7CBF66E7"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意大利电信（</w:t>
      </w:r>
      <w:r w:rsidRPr="00FE6E4E">
        <w:rPr>
          <w:rFonts w:ascii="Arial" w:eastAsiaTheme="majorEastAsia" w:hAnsi="Arial" w:cs="Arial"/>
        </w:rPr>
        <w:t>Telecom Italia</w:t>
      </w:r>
      <w:r w:rsidRPr="00FE6E4E">
        <w:rPr>
          <w:rFonts w:ascii="Arial" w:eastAsiaTheme="majorEastAsia" w:hAnsi="Arial" w:cs="Arial"/>
        </w:rPr>
        <w:t>）</w:t>
      </w:r>
    </w:p>
    <w:p w14:paraId="55DB9F28"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Telefonica</w:t>
      </w:r>
    </w:p>
    <w:p w14:paraId="6575A974"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AT&amp;T</w:t>
      </w:r>
    </w:p>
    <w:p w14:paraId="6DF2C4DE"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斯普林特（</w:t>
      </w:r>
      <w:r w:rsidRPr="00FE6E4E">
        <w:rPr>
          <w:rFonts w:ascii="Arial" w:eastAsiaTheme="majorEastAsia" w:hAnsi="Arial" w:cs="Arial"/>
        </w:rPr>
        <w:t>Sprint</w:t>
      </w:r>
      <w:r w:rsidRPr="00FE6E4E">
        <w:rPr>
          <w:rFonts w:ascii="Arial" w:eastAsiaTheme="majorEastAsia" w:hAnsi="Arial" w:cs="Arial"/>
        </w:rPr>
        <w:t>）</w:t>
      </w:r>
    </w:p>
    <w:p w14:paraId="157770E9"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中国移动（</w:t>
      </w:r>
      <w:r w:rsidRPr="00FE6E4E">
        <w:rPr>
          <w:rFonts w:ascii="Arial" w:eastAsiaTheme="majorEastAsia" w:hAnsi="Arial" w:cs="Arial"/>
        </w:rPr>
        <w:t>China Mobile</w:t>
      </w:r>
      <w:r w:rsidRPr="00FE6E4E">
        <w:rPr>
          <w:rFonts w:ascii="Arial" w:eastAsiaTheme="majorEastAsia" w:hAnsi="Arial" w:cs="Arial"/>
        </w:rPr>
        <w:t>）</w:t>
      </w:r>
    </w:p>
    <w:p w14:paraId="223362A7"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lastRenderedPageBreak/>
        <w:t>贝尔南方（</w:t>
      </w:r>
      <w:r w:rsidRPr="00FE6E4E">
        <w:rPr>
          <w:rFonts w:ascii="Arial" w:eastAsiaTheme="majorEastAsia" w:hAnsi="Arial" w:cs="Arial"/>
        </w:rPr>
        <w:t>BellSouth</w:t>
      </w:r>
      <w:r w:rsidRPr="00FE6E4E">
        <w:rPr>
          <w:rFonts w:ascii="Arial" w:eastAsiaTheme="majorEastAsia" w:hAnsi="Arial" w:cs="Arial"/>
        </w:rPr>
        <w:t>）</w:t>
      </w:r>
    </w:p>
    <w:p w14:paraId="285C6980"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MCI</w:t>
      </w:r>
    </w:p>
    <w:p w14:paraId="7C481C41"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澳洲电信（</w:t>
      </w:r>
      <w:proofErr w:type="spellStart"/>
      <w:r w:rsidRPr="00FE6E4E">
        <w:rPr>
          <w:rFonts w:ascii="Arial" w:eastAsiaTheme="majorEastAsia" w:hAnsi="Arial" w:cs="Arial"/>
        </w:rPr>
        <w:t>Telestra</w:t>
      </w:r>
      <w:proofErr w:type="spellEnd"/>
      <w:r w:rsidRPr="00FE6E4E">
        <w:rPr>
          <w:rFonts w:ascii="Arial" w:eastAsiaTheme="majorEastAsia" w:hAnsi="Arial" w:cs="Arial"/>
        </w:rPr>
        <w:t>）</w:t>
      </w:r>
    </w:p>
    <w:p w14:paraId="7570D1C3"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全球前</w:t>
      </w:r>
      <w:r w:rsidRPr="00FE6E4E">
        <w:rPr>
          <w:rFonts w:ascii="Arial" w:eastAsiaTheme="majorEastAsia" w:hAnsi="Arial" w:cs="Arial"/>
        </w:rPr>
        <w:t>25</w:t>
      </w:r>
      <w:r w:rsidRPr="00FE6E4E">
        <w:rPr>
          <w:rFonts w:ascii="Arial" w:eastAsiaTheme="majorEastAsia" w:hAnsi="Arial" w:cs="Arial"/>
        </w:rPr>
        <w:t>大零售企业中有</w:t>
      </w:r>
      <w:r w:rsidRPr="00FE6E4E">
        <w:rPr>
          <w:rFonts w:ascii="Arial" w:eastAsiaTheme="majorEastAsia" w:hAnsi="Arial" w:cs="Arial"/>
        </w:rPr>
        <w:t>14</w:t>
      </w:r>
      <w:r w:rsidRPr="00FE6E4E">
        <w:rPr>
          <w:rFonts w:ascii="Arial" w:eastAsiaTheme="majorEastAsia" w:hAnsi="Arial" w:cs="Arial"/>
        </w:rPr>
        <w:t>家采用了</w:t>
      </w:r>
      <w:r w:rsidRPr="00FE6E4E">
        <w:rPr>
          <w:rFonts w:ascii="Arial" w:eastAsiaTheme="majorEastAsia" w:hAnsi="Arial" w:cs="Arial"/>
        </w:rPr>
        <w:t>Teradata</w:t>
      </w:r>
      <w:r w:rsidRPr="00FE6E4E">
        <w:rPr>
          <w:rFonts w:ascii="Arial" w:eastAsiaTheme="majorEastAsia" w:hAnsi="Arial" w:cs="Arial"/>
        </w:rPr>
        <w:t>构建企业级数据平台，其中包括（应客户保密要求，仅提供部分名单）：</w:t>
      </w:r>
    </w:p>
    <w:p w14:paraId="042C1244"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沃尔玛（</w:t>
      </w:r>
      <w:r w:rsidRPr="00FE6E4E">
        <w:rPr>
          <w:rFonts w:ascii="Arial" w:eastAsiaTheme="majorEastAsia" w:hAnsi="Arial" w:cs="Arial"/>
        </w:rPr>
        <w:t>Walmart</w:t>
      </w:r>
      <w:r w:rsidRPr="00FE6E4E">
        <w:rPr>
          <w:rFonts w:ascii="Arial" w:eastAsiaTheme="majorEastAsia" w:hAnsi="Arial" w:cs="Arial"/>
        </w:rPr>
        <w:t>）</w:t>
      </w:r>
    </w:p>
    <w:p w14:paraId="29C567E3"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家乐福（</w:t>
      </w:r>
      <w:r w:rsidRPr="00FE6E4E">
        <w:rPr>
          <w:rFonts w:ascii="Arial" w:eastAsiaTheme="majorEastAsia" w:hAnsi="Arial" w:cs="Arial"/>
        </w:rPr>
        <w:t>Carrefour</w:t>
      </w:r>
      <w:r w:rsidRPr="00FE6E4E">
        <w:rPr>
          <w:rFonts w:ascii="Arial" w:eastAsiaTheme="majorEastAsia" w:hAnsi="Arial" w:cs="Arial"/>
        </w:rPr>
        <w:t>）</w:t>
      </w:r>
    </w:p>
    <w:p w14:paraId="152F3740"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麦德龙（</w:t>
      </w:r>
      <w:r w:rsidRPr="00FE6E4E">
        <w:rPr>
          <w:rFonts w:ascii="Arial" w:eastAsiaTheme="majorEastAsia" w:hAnsi="Arial" w:cs="Arial"/>
        </w:rPr>
        <w:t>Metro</w:t>
      </w:r>
      <w:r w:rsidRPr="00FE6E4E">
        <w:rPr>
          <w:rFonts w:ascii="Arial" w:eastAsiaTheme="majorEastAsia" w:hAnsi="Arial" w:cs="Arial"/>
        </w:rPr>
        <w:t>）</w:t>
      </w:r>
    </w:p>
    <w:p w14:paraId="4F67462D"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乐购（</w:t>
      </w:r>
      <w:r w:rsidRPr="00FE6E4E">
        <w:rPr>
          <w:rFonts w:ascii="Arial" w:eastAsiaTheme="majorEastAsia" w:hAnsi="Arial" w:cs="Arial"/>
        </w:rPr>
        <w:t>Tesco</w:t>
      </w:r>
      <w:r w:rsidRPr="00FE6E4E">
        <w:rPr>
          <w:rFonts w:ascii="Arial" w:eastAsiaTheme="majorEastAsia" w:hAnsi="Arial" w:cs="Arial"/>
        </w:rPr>
        <w:t>）</w:t>
      </w:r>
    </w:p>
    <w:p w14:paraId="47FC0177"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艾伯森（</w:t>
      </w:r>
      <w:r w:rsidRPr="00FE6E4E">
        <w:rPr>
          <w:rFonts w:ascii="Arial" w:eastAsiaTheme="majorEastAsia" w:hAnsi="Arial" w:cs="Arial"/>
        </w:rPr>
        <w:t>Albertsons</w:t>
      </w:r>
      <w:r w:rsidRPr="00FE6E4E">
        <w:rPr>
          <w:rFonts w:ascii="Arial" w:eastAsiaTheme="majorEastAsia" w:hAnsi="Arial" w:cs="Arial"/>
        </w:rPr>
        <w:t>）</w:t>
      </w:r>
    </w:p>
    <w:p w14:paraId="29D11942"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沃尔格林（</w:t>
      </w:r>
      <w:r w:rsidRPr="00FE6E4E">
        <w:rPr>
          <w:rFonts w:ascii="Arial" w:eastAsiaTheme="majorEastAsia" w:hAnsi="Arial" w:cs="Arial"/>
        </w:rPr>
        <w:t>Walgreen</w:t>
      </w:r>
      <w:r w:rsidRPr="00FE6E4E">
        <w:rPr>
          <w:rFonts w:ascii="Arial" w:eastAsiaTheme="majorEastAsia" w:hAnsi="Arial" w:cs="Arial"/>
        </w:rPr>
        <w:t>）</w:t>
      </w:r>
    </w:p>
    <w:p w14:paraId="55C2C973"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美国劳氏公司（</w:t>
      </w:r>
      <w:r w:rsidRPr="00FE6E4E">
        <w:rPr>
          <w:rFonts w:ascii="Arial" w:eastAsiaTheme="majorEastAsia" w:hAnsi="Arial" w:cs="Arial"/>
        </w:rPr>
        <w:t>Lowe’s</w:t>
      </w:r>
      <w:r w:rsidRPr="00FE6E4E">
        <w:rPr>
          <w:rFonts w:ascii="Arial" w:eastAsiaTheme="majorEastAsia" w:hAnsi="Arial" w:cs="Arial"/>
        </w:rPr>
        <w:t>）</w:t>
      </w:r>
    </w:p>
    <w:p w14:paraId="2CB71DC4"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Sears</w:t>
      </w:r>
    </w:p>
    <w:p w14:paraId="07FDABA4"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美国西夫韦公司（</w:t>
      </w:r>
      <w:r w:rsidRPr="00FE6E4E">
        <w:rPr>
          <w:rFonts w:ascii="Arial" w:eastAsiaTheme="majorEastAsia" w:hAnsi="Arial" w:cs="Arial"/>
        </w:rPr>
        <w:t>Safeway</w:t>
      </w:r>
      <w:r w:rsidRPr="00FE6E4E">
        <w:rPr>
          <w:rFonts w:ascii="Arial" w:eastAsiaTheme="majorEastAsia" w:hAnsi="Arial" w:cs="Arial"/>
        </w:rPr>
        <w:t>）</w:t>
      </w:r>
    </w:p>
    <w:p w14:paraId="29AE7857"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伊藤洋华堂（</w:t>
      </w:r>
      <w:r w:rsidRPr="00FE6E4E">
        <w:rPr>
          <w:rFonts w:ascii="Arial" w:eastAsiaTheme="majorEastAsia" w:hAnsi="Arial" w:cs="Arial"/>
        </w:rPr>
        <w:t>Ito-Yokado</w:t>
      </w:r>
      <w:r w:rsidRPr="00FE6E4E">
        <w:rPr>
          <w:rFonts w:ascii="Arial" w:eastAsiaTheme="majorEastAsia" w:hAnsi="Arial" w:cs="Arial"/>
        </w:rPr>
        <w:t>）</w:t>
      </w:r>
    </w:p>
    <w:p w14:paraId="254B5934"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桑斯博里（</w:t>
      </w:r>
      <w:r w:rsidRPr="00FE6E4E">
        <w:rPr>
          <w:rFonts w:ascii="Arial" w:eastAsiaTheme="majorEastAsia" w:hAnsi="Arial" w:cs="Arial"/>
        </w:rPr>
        <w:t>J. Sainsbury</w:t>
      </w:r>
      <w:r w:rsidRPr="00FE6E4E">
        <w:rPr>
          <w:rFonts w:ascii="Arial" w:eastAsiaTheme="majorEastAsia" w:hAnsi="Arial" w:cs="Arial"/>
        </w:rPr>
        <w:t>）</w:t>
      </w:r>
    </w:p>
    <w:p w14:paraId="56A9F130"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百思买（</w:t>
      </w:r>
      <w:r w:rsidRPr="00FE6E4E">
        <w:rPr>
          <w:rFonts w:ascii="Arial" w:eastAsiaTheme="majorEastAsia" w:hAnsi="Arial" w:cs="Arial"/>
        </w:rPr>
        <w:t>Best Buy</w:t>
      </w:r>
      <w:r w:rsidRPr="00FE6E4E">
        <w:rPr>
          <w:rFonts w:ascii="Arial" w:eastAsiaTheme="majorEastAsia" w:hAnsi="Arial" w:cs="Arial"/>
        </w:rPr>
        <w:t>）</w:t>
      </w:r>
    </w:p>
    <w:p w14:paraId="50969B59"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JC Penney</w:t>
      </w:r>
    </w:p>
    <w:p w14:paraId="3CD2882A"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全球前</w:t>
      </w:r>
      <w:r w:rsidRPr="00FE6E4E">
        <w:rPr>
          <w:rFonts w:ascii="Arial" w:eastAsiaTheme="majorEastAsia" w:hAnsi="Arial" w:cs="Arial"/>
        </w:rPr>
        <w:t>10</w:t>
      </w:r>
      <w:r w:rsidRPr="00FE6E4E">
        <w:rPr>
          <w:rFonts w:ascii="Arial" w:eastAsiaTheme="majorEastAsia" w:hAnsi="Arial" w:cs="Arial"/>
        </w:rPr>
        <w:t>航空公司中有</w:t>
      </w:r>
      <w:r w:rsidR="00A17CCF" w:rsidRPr="00FE6E4E">
        <w:rPr>
          <w:rFonts w:ascii="Arial" w:eastAsiaTheme="majorEastAsia" w:hAnsi="Arial" w:cs="Arial"/>
        </w:rPr>
        <w:t>9</w:t>
      </w:r>
      <w:r w:rsidRPr="00FE6E4E">
        <w:rPr>
          <w:rFonts w:ascii="Arial" w:eastAsiaTheme="majorEastAsia" w:hAnsi="Arial" w:cs="Arial"/>
        </w:rPr>
        <w:t>家采用了</w:t>
      </w:r>
      <w:r w:rsidRPr="00FE6E4E">
        <w:rPr>
          <w:rFonts w:ascii="Arial" w:eastAsiaTheme="majorEastAsia" w:hAnsi="Arial" w:cs="Arial"/>
        </w:rPr>
        <w:t>Teradata</w:t>
      </w:r>
      <w:r w:rsidRPr="00FE6E4E">
        <w:rPr>
          <w:rFonts w:ascii="Arial" w:eastAsiaTheme="majorEastAsia" w:hAnsi="Arial" w:cs="Arial"/>
        </w:rPr>
        <w:t>构建企业级数据平台，其中包括（应客户保密要求，仅提供部分名单）：</w:t>
      </w:r>
    </w:p>
    <w:p w14:paraId="73BE7D22"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法国航空（</w:t>
      </w:r>
      <w:r w:rsidRPr="00FE6E4E">
        <w:rPr>
          <w:rFonts w:ascii="Arial" w:eastAsiaTheme="majorEastAsia" w:hAnsi="Arial" w:cs="Arial"/>
        </w:rPr>
        <w:t>Air France</w:t>
      </w:r>
      <w:r w:rsidRPr="00FE6E4E">
        <w:rPr>
          <w:rFonts w:ascii="Arial" w:eastAsiaTheme="majorEastAsia" w:hAnsi="Arial" w:cs="Arial"/>
        </w:rPr>
        <w:t>）</w:t>
      </w:r>
    </w:p>
    <w:p w14:paraId="6DD3854C"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汉莎航空（</w:t>
      </w:r>
      <w:r w:rsidRPr="00FE6E4E">
        <w:rPr>
          <w:rFonts w:ascii="Arial" w:eastAsiaTheme="majorEastAsia" w:hAnsi="Arial" w:cs="Arial"/>
        </w:rPr>
        <w:t>Lufthansa</w:t>
      </w:r>
      <w:r w:rsidRPr="00FE6E4E">
        <w:rPr>
          <w:rFonts w:ascii="Arial" w:eastAsiaTheme="majorEastAsia" w:hAnsi="Arial" w:cs="Arial"/>
        </w:rPr>
        <w:t>）</w:t>
      </w:r>
    </w:p>
    <w:p w14:paraId="66ADAFDD"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美利坚航空（</w:t>
      </w:r>
      <w:r w:rsidRPr="00FE6E4E">
        <w:rPr>
          <w:rFonts w:ascii="Arial" w:eastAsiaTheme="majorEastAsia" w:hAnsi="Arial" w:cs="Arial"/>
        </w:rPr>
        <w:t>AMR</w:t>
      </w:r>
      <w:r w:rsidRPr="00FE6E4E">
        <w:rPr>
          <w:rFonts w:ascii="Arial" w:eastAsiaTheme="majorEastAsia" w:hAnsi="Arial" w:cs="Arial"/>
        </w:rPr>
        <w:t>）</w:t>
      </w:r>
    </w:p>
    <w:p w14:paraId="3040A9D9"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lastRenderedPageBreak/>
        <w:t>Delta</w:t>
      </w:r>
    </w:p>
    <w:p w14:paraId="3BC0A746"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英国航空（</w:t>
      </w:r>
      <w:r w:rsidRPr="00FE6E4E">
        <w:rPr>
          <w:rFonts w:ascii="Arial" w:eastAsiaTheme="majorEastAsia" w:hAnsi="Arial" w:cs="Arial"/>
        </w:rPr>
        <w:t>British Airways</w:t>
      </w:r>
      <w:r w:rsidRPr="00FE6E4E">
        <w:rPr>
          <w:rFonts w:ascii="Arial" w:eastAsiaTheme="majorEastAsia" w:hAnsi="Arial" w:cs="Arial"/>
        </w:rPr>
        <w:t>）</w:t>
      </w:r>
    </w:p>
    <w:p w14:paraId="68DE002B"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Continental</w:t>
      </w:r>
    </w:p>
    <w:p w14:paraId="27B9665C"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在亚太区，新加坡前</w:t>
      </w:r>
      <w:r w:rsidRPr="00FE6E4E">
        <w:rPr>
          <w:rFonts w:ascii="Arial" w:eastAsiaTheme="majorEastAsia" w:hAnsi="Arial" w:cs="Arial"/>
        </w:rPr>
        <w:t>3</w:t>
      </w:r>
      <w:r w:rsidRPr="00FE6E4E">
        <w:rPr>
          <w:rFonts w:ascii="Arial" w:eastAsiaTheme="majorEastAsia" w:hAnsi="Arial" w:cs="Arial"/>
        </w:rPr>
        <w:t>大银行中有</w:t>
      </w:r>
      <w:r w:rsidRPr="00FE6E4E">
        <w:rPr>
          <w:rFonts w:ascii="Arial" w:eastAsiaTheme="majorEastAsia" w:hAnsi="Arial" w:cs="Arial"/>
        </w:rPr>
        <w:t>2</w:t>
      </w:r>
      <w:r w:rsidRPr="00FE6E4E">
        <w:rPr>
          <w:rFonts w:ascii="Arial" w:eastAsiaTheme="majorEastAsia" w:hAnsi="Arial" w:cs="Arial"/>
        </w:rPr>
        <w:t>家使用了</w:t>
      </w:r>
      <w:r w:rsidRPr="00FE6E4E">
        <w:rPr>
          <w:rFonts w:ascii="Arial" w:eastAsiaTheme="majorEastAsia" w:hAnsi="Arial" w:cs="Arial"/>
        </w:rPr>
        <w:t>Teradata</w:t>
      </w:r>
      <w:r w:rsidRPr="00FE6E4E">
        <w:rPr>
          <w:rFonts w:ascii="Arial" w:eastAsiaTheme="majorEastAsia" w:hAnsi="Arial" w:cs="Arial"/>
        </w:rPr>
        <w:t>构建数据平台，澳大利亚前</w:t>
      </w:r>
      <w:r w:rsidRPr="00FE6E4E">
        <w:rPr>
          <w:rFonts w:ascii="Arial" w:eastAsiaTheme="majorEastAsia" w:hAnsi="Arial" w:cs="Arial"/>
        </w:rPr>
        <w:t>5</w:t>
      </w:r>
      <w:r w:rsidRPr="00FE6E4E">
        <w:rPr>
          <w:rFonts w:ascii="Arial" w:eastAsiaTheme="majorEastAsia" w:hAnsi="Arial" w:cs="Arial"/>
        </w:rPr>
        <w:t>大银行有</w:t>
      </w:r>
      <w:r w:rsidRPr="00FE6E4E">
        <w:rPr>
          <w:rFonts w:ascii="Arial" w:eastAsiaTheme="majorEastAsia" w:hAnsi="Arial" w:cs="Arial"/>
        </w:rPr>
        <w:t>4</w:t>
      </w:r>
      <w:r w:rsidRPr="00FE6E4E">
        <w:rPr>
          <w:rFonts w:ascii="Arial" w:eastAsiaTheme="majorEastAsia" w:hAnsi="Arial" w:cs="Arial"/>
        </w:rPr>
        <w:t>家使用</w:t>
      </w:r>
      <w:r w:rsidRPr="00FE6E4E">
        <w:rPr>
          <w:rFonts w:ascii="Arial" w:eastAsiaTheme="majorEastAsia" w:hAnsi="Arial" w:cs="Arial"/>
        </w:rPr>
        <w:t>Teradata</w:t>
      </w:r>
      <w:r w:rsidRPr="00FE6E4E">
        <w:rPr>
          <w:rFonts w:ascii="Arial" w:eastAsiaTheme="majorEastAsia" w:hAnsi="Arial" w:cs="Arial"/>
        </w:rPr>
        <w:t>，韩国前</w:t>
      </w:r>
      <w:r w:rsidRPr="00FE6E4E">
        <w:rPr>
          <w:rFonts w:ascii="Arial" w:eastAsiaTheme="majorEastAsia" w:hAnsi="Arial" w:cs="Arial"/>
        </w:rPr>
        <w:t>5</w:t>
      </w:r>
      <w:r w:rsidRPr="00FE6E4E">
        <w:rPr>
          <w:rFonts w:ascii="Arial" w:eastAsiaTheme="majorEastAsia" w:hAnsi="Arial" w:cs="Arial"/>
        </w:rPr>
        <w:t>大银行有</w:t>
      </w:r>
      <w:r w:rsidRPr="00FE6E4E">
        <w:rPr>
          <w:rFonts w:ascii="Arial" w:eastAsiaTheme="majorEastAsia" w:hAnsi="Arial" w:cs="Arial"/>
        </w:rPr>
        <w:t>4</w:t>
      </w:r>
      <w:r w:rsidRPr="00FE6E4E">
        <w:rPr>
          <w:rFonts w:ascii="Arial" w:eastAsiaTheme="majorEastAsia" w:hAnsi="Arial" w:cs="Arial"/>
        </w:rPr>
        <w:t>家使用</w:t>
      </w:r>
      <w:r w:rsidRPr="00FE6E4E">
        <w:rPr>
          <w:rFonts w:ascii="Arial" w:eastAsiaTheme="majorEastAsia" w:hAnsi="Arial" w:cs="Arial"/>
        </w:rPr>
        <w:t>Teradata</w:t>
      </w:r>
      <w:r w:rsidRPr="00FE6E4E">
        <w:rPr>
          <w:rFonts w:ascii="Arial" w:eastAsiaTheme="majorEastAsia" w:hAnsi="Arial" w:cs="Arial"/>
        </w:rPr>
        <w:t>，在日本有超过</w:t>
      </w:r>
      <w:r w:rsidRPr="00FE6E4E">
        <w:rPr>
          <w:rFonts w:ascii="Arial" w:eastAsiaTheme="majorEastAsia" w:hAnsi="Arial" w:cs="Arial"/>
        </w:rPr>
        <w:t>40</w:t>
      </w:r>
      <w:r w:rsidRPr="00FE6E4E">
        <w:rPr>
          <w:rFonts w:ascii="Arial" w:eastAsiaTheme="majorEastAsia" w:hAnsi="Arial" w:cs="Arial"/>
        </w:rPr>
        <w:t>家银行使用</w:t>
      </w:r>
      <w:r w:rsidRPr="00FE6E4E">
        <w:rPr>
          <w:rFonts w:ascii="Arial" w:eastAsiaTheme="majorEastAsia" w:hAnsi="Arial" w:cs="Arial"/>
        </w:rPr>
        <w:t>Teradata</w:t>
      </w:r>
      <w:r w:rsidRPr="00FE6E4E">
        <w:rPr>
          <w:rFonts w:ascii="Arial" w:eastAsiaTheme="majorEastAsia" w:hAnsi="Arial" w:cs="Arial"/>
        </w:rPr>
        <w:t>，在中国台湾地区有超过</w:t>
      </w:r>
      <w:r w:rsidRPr="00FE6E4E">
        <w:rPr>
          <w:rFonts w:ascii="Arial" w:eastAsiaTheme="majorEastAsia" w:hAnsi="Arial" w:cs="Arial"/>
        </w:rPr>
        <w:t>10</w:t>
      </w:r>
      <w:r w:rsidRPr="00FE6E4E">
        <w:rPr>
          <w:rFonts w:ascii="Arial" w:eastAsiaTheme="majorEastAsia" w:hAnsi="Arial" w:cs="Arial"/>
        </w:rPr>
        <w:t>家银行使用</w:t>
      </w:r>
      <w:r w:rsidRPr="00FE6E4E">
        <w:rPr>
          <w:rFonts w:ascii="Arial" w:eastAsiaTheme="majorEastAsia" w:hAnsi="Arial" w:cs="Arial"/>
        </w:rPr>
        <w:t>Teradata</w:t>
      </w:r>
      <w:r w:rsidRPr="00FE6E4E">
        <w:rPr>
          <w:rFonts w:ascii="Arial" w:eastAsiaTheme="majorEastAsia" w:hAnsi="Arial" w:cs="Arial"/>
        </w:rPr>
        <w:t>。</w:t>
      </w:r>
    </w:p>
    <w:p w14:paraId="0E98B11D"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lang w:eastAsia="zh-CN"/>
        </w:rPr>
      </w:pPr>
      <w:bookmarkStart w:id="75" w:name="_Toc265842461"/>
      <w:bookmarkStart w:id="76" w:name="_Toc266103178"/>
      <w:bookmarkStart w:id="77" w:name="_Toc368904484"/>
      <w:bookmarkStart w:id="78" w:name="_Toc373330493"/>
      <w:bookmarkStart w:id="79" w:name="_Toc377721740"/>
      <w:bookmarkStart w:id="80" w:name="_Toc401922951"/>
      <w:r w:rsidRPr="00FE6E4E">
        <w:rPr>
          <w:rFonts w:eastAsiaTheme="majorEastAsia" w:cs="Arial"/>
        </w:rPr>
        <w:t>Teradata</w:t>
      </w:r>
      <w:r w:rsidRPr="00FE6E4E">
        <w:rPr>
          <w:rFonts w:eastAsiaTheme="majorEastAsia" w:cs="Arial"/>
        </w:rPr>
        <w:t>国内市场表现</w:t>
      </w:r>
      <w:bookmarkEnd w:id="75"/>
      <w:bookmarkEnd w:id="76"/>
      <w:bookmarkEnd w:id="77"/>
      <w:bookmarkEnd w:id="78"/>
      <w:bookmarkEnd w:id="79"/>
      <w:bookmarkEnd w:id="80"/>
    </w:p>
    <w:p w14:paraId="12CF6946" w14:textId="77777777" w:rsidR="00376FE9" w:rsidRPr="00FE6E4E" w:rsidRDefault="00376FE9" w:rsidP="00376FE9">
      <w:pPr>
        <w:pStyle w:val="33"/>
        <w:rPr>
          <w:rFonts w:ascii="Arial" w:eastAsiaTheme="majorEastAsia" w:hAnsi="Arial" w:cs="Arial"/>
        </w:rPr>
      </w:pPr>
      <w:bookmarkStart w:id="81" w:name="_Toc286235571"/>
      <w:bookmarkStart w:id="82" w:name="_Toc286781637"/>
      <w:bookmarkStart w:id="83" w:name="_Toc286911492"/>
      <w:bookmarkStart w:id="84" w:name="_Toc289866727"/>
      <w:bookmarkStart w:id="85" w:name="_Toc388020720"/>
      <w:bookmarkStart w:id="86" w:name="_Toc399162873"/>
      <w:bookmarkStart w:id="87" w:name="_Toc401054709"/>
      <w:bookmarkStart w:id="88" w:name="_Toc401922952"/>
      <w:r w:rsidRPr="00FE6E4E">
        <w:rPr>
          <w:rFonts w:ascii="Arial" w:eastAsiaTheme="majorEastAsia" w:hAnsi="Arial" w:cs="Arial"/>
        </w:rPr>
        <w:t>客户关系与商业智能咨询项目</w:t>
      </w:r>
      <w:bookmarkEnd w:id="81"/>
      <w:bookmarkEnd w:id="82"/>
      <w:bookmarkEnd w:id="83"/>
      <w:bookmarkEnd w:id="84"/>
      <w:bookmarkEnd w:id="85"/>
      <w:bookmarkEnd w:id="86"/>
      <w:bookmarkEnd w:id="87"/>
      <w:bookmarkEnd w:id="88"/>
    </w:p>
    <w:p w14:paraId="3A065DB3" w14:textId="77777777" w:rsidR="00376FE9" w:rsidRPr="00FE6E4E" w:rsidRDefault="00376FE9" w:rsidP="00376FE9">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为国</w:t>
      </w:r>
      <w:r w:rsidR="00B3141B" w:rsidRPr="00FE6E4E">
        <w:rPr>
          <w:rFonts w:ascii="Arial" w:eastAsiaTheme="majorEastAsia" w:hAnsi="Arial" w:cs="Arial"/>
          <w:sz w:val="24"/>
          <w:szCs w:val="24"/>
        </w:rPr>
        <w:t>内</w:t>
      </w:r>
      <w:r w:rsidRPr="00FE6E4E">
        <w:rPr>
          <w:rFonts w:ascii="Arial" w:eastAsiaTheme="majorEastAsia" w:hAnsi="Arial" w:cs="Arial"/>
          <w:sz w:val="24"/>
          <w:szCs w:val="24"/>
        </w:rPr>
        <w:t>数十家客户提供了客户关系管理、事件式营销、数据标准、商业智能等方面的咨询项目。部分项目清单如下：</w:t>
      </w:r>
    </w:p>
    <w:p w14:paraId="21456981" w14:textId="77777777" w:rsidR="00376FE9" w:rsidRPr="00FE6E4E" w:rsidRDefault="00376FE9" w:rsidP="00376FE9">
      <w:pPr>
        <w:tabs>
          <w:tab w:val="num" w:pos="540"/>
          <w:tab w:val="num" w:pos="845"/>
          <w:tab w:val="num" w:pos="900"/>
        </w:tabs>
        <w:spacing w:after="120"/>
        <w:ind w:left="845" w:hanging="420"/>
        <w:rPr>
          <w:rFonts w:ascii="Arial" w:eastAsiaTheme="majorEastAsia" w:hAnsi="Arial" w:cs="Arial"/>
          <w:b/>
          <w:sz w:val="24"/>
          <w:szCs w:val="24"/>
        </w:rPr>
      </w:pPr>
      <w:r w:rsidRPr="00FE6E4E">
        <w:rPr>
          <w:rFonts w:ascii="Arial" w:eastAsiaTheme="majorEastAsia" w:hAnsi="Arial" w:cs="Arial"/>
          <w:b/>
          <w:sz w:val="24"/>
          <w:szCs w:val="24"/>
        </w:rPr>
        <w:tab/>
      </w:r>
      <w:r w:rsidRPr="00FE6E4E">
        <w:rPr>
          <w:rFonts w:ascii="Arial" w:eastAsiaTheme="majorEastAsia" w:hAnsi="Arial" w:cs="Arial"/>
          <w:b/>
          <w:sz w:val="24"/>
          <w:szCs w:val="24"/>
        </w:rPr>
        <w:t>金融行业客户：</w:t>
      </w:r>
    </w:p>
    <w:p w14:paraId="7EED4CA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光大银行数据标准咨询项目</w:t>
      </w:r>
    </w:p>
    <w:p w14:paraId="70A2BE37"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光大银行数据管理应用项目</w:t>
      </w:r>
    </w:p>
    <w:p w14:paraId="2E68477B"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光大银行数据分析项目</w:t>
      </w:r>
    </w:p>
    <w:p w14:paraId="718B0B21"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光大银行企业级元数据管理咨询项目</w:t>
      </w:r>
    </w:p>
    <w:p w14:paraId="7E36DBD5"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中信银行数据治理咨询项目</w:t>
      </w:r>
    </w:p>
    <w:p w14:paraId="199C7B7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国家开发银行基础数据标准（客户、产品、资产）咨询</w:t>
      </w:r>
    </w:p>
    <w:p w14:paraId="2339F653"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兴业银行数据标准化项目</w:t>
      </w:r>
    </w:p>
    <w:p w14:paraId="01ABA36D"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宁波银行数据治理咨询项目</w:t>
      </w:r>
    </w:p>
    <w:p w14:paraId="30A934D6"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广发银行数据标准化与数据仓库规划咨询项目</w:t>
      </w:r>
    </w:p>
    <w:p w14:paraId="665CBDF9"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华夏银行数据仓库实施路线图咨询项目</w:t>
      </w:r>
    </w:p>
    <w:p w14:paraId="0EF0EE33"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中国工商银行数据仓库业务应用战略规划咨询项目</w:t>
      </w:r>
    </w:p>
    <w:p w14:paraId="4BEECDDA"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中国工商银行</w:t>
      </w:r>
      <w:r w:rsidRPr="00FE6E4E">
        <w:rPr>
          <w:rFonts w:ascii="Arial" w:eastAsiaTheme="majorEastAsia" w:hAnsi="Arial" w:cs="Arial"/>
          <w:szCs w:val="24"/>
          <w:lang w:eastAsia="zh-CN"/>
        </w:rPr>
        <w:t>PCRM</w:t>
      </w:r>
      <w:r w:rsidRPr="00FE6E4E">
        <w:rPr>
          <w:rFonts w:ascii="Arial" w:eastAsiaTheme="majorEastAsia" w:hAnsi="Arial" w:cs="Arial"/>
          <w:szCs w:val="24"/>
          <w:lang w:eastAsia="zh-CN"/>
        </w:rPr>
        <w:t>和</w:t>
      </w:r>
      <w:r w:rsidRPr="00FE6E4E">
        <w:rPr>
          <w:rFonts w:ascii="Arial" w:eastAsiaTheme="majorEastAsia" w:hAnsi="Arial" w:cs="Arial"/>
          <w:szCs w:val="24"/>
          <w:lang w:eastAsia="zh-CN"/>
        </w:rPr>
        <w:t>CCRM</w:t>
      </w:r>
      <w:r w:rsidRPr="00FE6E4E">
        <w:rPr>
          <w:rFonts w:ascii="Arial" w:eastAsiaTheme="majorEastAsia" w:hAnsi="Arial" w:cs="Arial"/>
          <w:szCs w:val="24"/>
          <w:lang w:eastAsia="zh-CN"/>
        </w:rPr>
        <w:t>咨询项目</w:t>
      </w:r>
    </w:p>
    <w:p w14:paraId="235C0E4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中国工商银行事件式营销规划咨询项目</w:t>
      </w:r>
    </w:p>
    <w:p w14:paraId="1D9D34E1"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中国银行卡中心交叉营销项目</w:t>
      </w:r>
    </w:p>
    <w:p w14:paraId="33026937"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上海银行客户信息标准咨询项目</w:t>
      </w:r>
    </w:p>
    <w:p w14:paraId="7E8B35C6"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lastRenderedPageBreak/>
        <w:t>上海银行客户信息整合咨询项目</w:t>
      </w:r>
    </w:p>
    <w:p w14:paraId="3D9AE21E"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浦发银行企业数据架构咨询项目</w:t>
      </w:r>
    </w:p>
    <w:p w14:paraId="79E1760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浦东发展银行对公</w:t>
      </w:r>
      <w:r w:rsidRPr="00FE6E4E">
        <w:rPr>
          <w:rFonts w:ascii="Arial" w:eastAsiaTheme="majorEastAsia" w:hAnsi="Arial" w:cs="Arial"/>
          <w:szCs w:val="24"/>
          <w:lang w:eastAsia="zh-CN"/>
        </w:rPr>
        <w:t>CRM</w:t>
      </w:r>
      <w:r w:rsidRPr="00FE6E4E">
        <w:rPr>
          <w:rFonts w:ascii="Arial" w:eastAsiaTheme="majorEastAsia" w:hAnsi="Arial" w:cs="Arial"/>
          <w:szCs w:val="24"/>
          <w:lang w:eastAsia="zh-CN"/>
        </w:rPr>
        <w:t>咨询</w:t>
      </w:r>
    </w:p>
    <w:p w14:paraId="597A08A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民生银行客户信息整合咨询</w:t>
      </w:r>
    </w:p>
    <w:p w14:paraId="39AA5F9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中国信托</w:t>
      </w:r>
      <w:r w:rsidRPr="00FE6E4E">
        <w:rPr>
          <w:rFonts w:ascii="Arial" w:eastAsiaTheme="majorEastAsia" w:hAnsi="Arial" w:cs="Arial"/>
          <w:szCs w:val="24"/>
        </w:rPr>
        <w:t>CRM</w:t>
      </w:r>
      <w:r w:rsidRPr="00FE6E4E">
        <w:rPr>
          <w:rFonts w:ascii="Arial" w:eastAsiaTheme="majorEastAsia" w:hAnsi="Arial" w:cs="Arial"/>
          <w:szCs w:val="24"/>
        </w:rPr>
        <w:t>咨询</w:t>
      </w:r>
    </w:p>
    <w:p w14:paraId="5822A9F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富邦金控</w:t>
      </w:r>
      <w:r w:rsidRPr="00FE6E4E">
        <w:rPr>
          <w:rFonts w:ascii="Arial" w:eastAsiaTheme="majorEastAsia" w:hAnsi="Arial" w:cs="Arial"/>
          <w:szCs w:val="24"/>
        </w:rPr>
        <w:t>CRM</w:t>
      </w:r>
      <w:r w:rsidRPr="00FE6E4E">
        <w:rPr>
          <w:rFonts w:ascii="Arial" w:eastAsiaTheme="majorEastAsia" w:hAnsi="Arial" w:cs="Arial"/>
          <w:szCs w:val="24"/>
        </w:rPr>
        <w:t>咨询</w:t>
      </w:r>
    </w:p>
    <w:p w14:paraId="44DEDE0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荷兰银行</w:t>
      </w:r>
      <w:r w:rsidRPr="00FE6E4E">
        <w:rPr>
          <w:rFonts w:ascii="Arial" w:eastAsiaTheme="majorEastAsia" w:hAnsi="Arial" w:cs="Arial"/>
          <w:szCs w:val="24"/>
        </w:rPr>
        <w:t>CRM</w:t>
      </w:r>
      <w:r w:rsidRPr="00FE6E4E">
        <w:rPr>
          <w:rFonts w:ascii="Arial" w:eastAsiaTheme="majorEastAsia" w:hAnsi="Arial" w:cs="Arial"/>
          <w:szCs w:val="24"/>
        </w:rPr>
        <w:t>咨询</w:t>
      </w:r>
    </w:p>
    <w:p w14:paraId="34F81A44" w14:textId="77777777" w:rsidR="00376FE9" w:rsidRPr="00FE6E4E" w:rsidRDefault="00376FE9" w:rsidP="00376FE9">
      <w:pPr>
        <w:tabs>
          <w:tab w:val="num" w:pos="540"/>
          <w:tab w:val="num" w:pos="785"/>
          <w:tab w:val="num" w:pos="845"/>
          <w:tab w:val="num" w:pos="900"/>
        </w:tabs>
        <w:spacing w:after="120"/>
        <w:ind w:left="845" w:hanging="420"/>
        <w:rPr>
          <w:rFonts w:ascii="Arial" w:eastAsiaTheme="majorEastAsia" w:hAnsi="Arial" w:cs="Arial"/>
          <w:b/>
          <w:sz w:val="24"/>
          <w:szCs w:val="24"/>
        </w:rPr>
      </w:pPr>
      <w:r w:rsidRPr="00FE6E4E">
        <w:rPr>
          <w:rFonts w:ascii="Arial" w:eastAsiaTheme="majorEastAsia" w:hAnsi="Arial" w:cs="Arial"/>
          <w:b/>
          <w:sz w:val="24"/>
          <w:szCs w:val="24"/>
        </w:rPr>
        <w:t>电信行业客户：</w:t>
      </w:r>
    </w:p>
    <w:p w14:paraId="2D14823D"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中国移动通信总公司</w:t>
      </w:r>
    </w:p>
    <w:p w14:paraId="06D5285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中国电信总公司</w:t>
      </w:r>
    </w:p>
    <w:p w14:paraId="3A7964B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山西移动通信公司</w:t>
      </w:r>
    </w:p>
    <w:p w14:paraId="5E1911B9"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陕西移动通信公司</w:t>
      </w:r>
    </w:p>
    <w:p w14:paraId="02C9D93A"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内蒙古移动通信公司</w:t>
      </w:r>
    </w:p>
    <w:p w14:paraId="149F3295"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云南移动通信公司</w:t>
      </w:r>
    </w:p>
    <w:p w14:paraId="3A642D90"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贵州移动通信公司</w:t>
      </w:r>
    </w:p>
    <w:p w14:paraId="3034B6F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福建移动通信公司</w:t>
      </w:r>
      <w:r w:rsidRPr="00FE6E4E">
        <w:rPr>
          <w:rFonts w:ascii="Arial" w:eastAsiaTheme="majorEastAsia" w:hAnsi="Arial" w:cs="Arial"/>
          <w:szCs w:val="24"/>
        </w:rPr>
        <w:t>…</w:t>
      </w:r>
    </w:p>
    <w:p w14:paraId="715C10C6" w14:textId="77777777" w:rsidR="00376FE9" w:rsidRPr="00FE6E4E" w:rsidRDefault="00376FE9" w:rsidP="00376FE9">
      <w:pPr>
        <w:tabs>
          <w:tab w:val="num" w:pos="540"/>
          <w:tab w:val="num" w:pos="785"/>
          <w:tab w:val="num" w:pos="845"/>
          <w:tab w:val="num" w:pos="900"/>
        </w:tabs>
        <w:spacing w:after="120"/>
        <w:ind w:left="845" w:hanging="420"/>
        <w:rPr>
          <w:rFonts w:ascii="Arial" w:eastAsiaTheme="majorEastAsia" w:hAnsi="Arial" w:cs="Arial"/>
          <w:b/>
          <w:sz w:val="24"/>
          <w:szCs w:val="24"/>
        </w:rPr>
      </w:pPr>
      <w:r w:rsidRPr="00FE6E4E">
        <w:rPr>
          <w:rFonts w:ascii="Arial" w:eastAsiaTheme="majorEastAsia" w:hAnsi="Arial" w:cs="Arial"/>
          <w:b/>
          <w:sz w:val="24"/>
          <w:szCs w:val="24"/>
        </w:rPr>
        <w:t>其他行业客户：</w:t>
      </w:r>
    </w:p>
    <w:p w14:paraId="73FC5D1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中国邮政总局</w:t>
      </w:r>
    </w:p>
    <w:p w14:paraId="338CEBA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中国邮政</w:t>
      </w:r>
      <w:r w:rsidRPr="00FE6E4E">
        <w:rPr>
          <w:rFonts w:ascii="Arial" w:eastAsiaTheme="majorEastAsia" w:hAnsi="Arial" w:cs="Arial"/>
          <w:szCs w:val="24"/>
        </w:rPr>
        <w:t>7</w:t>
      </w:r>
      <w:r w:rsidRPr="00FE6E4E">
        <w:rPr>
          <w:rFonts w:ascii="Arial" w:eastAsiaTheme="majorEastAsia" w:hAnsi="Arial" w:cs="Arial"/>
          <w:szCs w:val="24"/>
        </w:rPr>
        <w:t>个省局</w:t>
      </w:r>
    </w:p>
    <w:p w14:paraId="4038BEC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中国国际航空有限公司</w:t>
      </w:r>
    </w:p>
    <w:p w14:paraId="5BFBCE14" w14:textId="77777777" w:rsidR="00376FE9" w:rsidRPr="00FE6E4E" w:rsidRDefault="00376FE9" w:rsidP="00376FE9">
      <w:pPr>
        <w:pStyle w:val="33"/>
        <w:rPr>
          <w:rFonts w:ascii="Arial" w:eastAsiaTheme="majorEastAsia" w:hAnsi="Arial" w:cs="Arial"/>
        </w:rPr>
      </w:pPr>
      <w:bookmarkStart w:id="89" w:name="_Toc401922953"/>
      <w:r w:rsidRPr="00FE6E4E">
        <w:rPr>
          <w:rFonts w:ascii="Arial" w:eastAsiaTheme="majorEastAsia" w:hAnsi="Arial" w:cs="Arial"/>
        </w:rPr>
        <w:t>数据仓库平台与实施项目</w:t>
      </w:r>
      <w:bookmarkEnd w:id="89"/>
    </w:p>
    <w:p w14:paraId="661DC3C8" w14:textId="77777777" w:rsidR="00376FE9" w:rsidRPr="00FE6E4E" w:rsidRDefault="00C834BF" w:rsidP="00376FE9">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国内</w:t>
      </w:r>
      <w:r w:rsidR="00376FE9" w:rsidRPr="00FE6E4E">
        <w:rPr>
          <w:rFonts w:ascii="Arial" w:eastAsiaTheme="majorEastAsia" w:hAnsi="Arial" w:cs="Arial"/>
          <w:sz w:val="24"/>
          <w:szCs w:val="24"/>
        </w:rPr>
        <w:t>已有</w:t>
      </w:r>
      <w:r w:rsidRPr="00FE6E4E">
        <w:rPr>
          <w:rFonts w:ascii="Arial" w:eastAsiaTheme="majorEastAsia" w:hAnsi="Arial" w:cs="Arial"/>
          <w:sz w:val="24"/>
          <w:szCs w:val="24"/>
        </w:rPr>
        <w:t>众</w:t>
      </w:r>
      <w:r w:rsidR="00376FE9" w:rsidRPr="00FE6E4E">
        <w:rPr>
          <w:rFonts w:ascii="Arial" w:eastAsiaTheme="majorEastAsia" w:hAnsi="Arial" w:cs="Arial"/>
          <w:sz w:val="24"/>
          <w:szCs w:val="24"/>
        </w:rPr>
        <w:t>多家机构的数据仓库系统使用了</w:t>
      </w:r>
      <w:r w:rsidR="00376FE9" w:rsidRPr="00FE6E4E">
        <w:rPr>
          <w:rFonts w:ascii="Arial" w:eastAsiaTheme="majorEastAsia" w:hAnsi="Arial" w:cs="Arial"/>
          <w:sz w:val="24"/>
          <w:szCs w:val="24"/>
        </w:rPr>
        <w:t>Teradata</w:t>
      </w:r>
      <w:r w:rsidR="00376FE9" w:rsidRPr="00FE6E4E">
        <w:rPr>
          <w:rFonts w:ascii="Arial" w:eastAsiaTheme="majorEastAsia" w:hAnsi="Arial" w:cs="Arial"/>
          <w:sz w:val="24"/>
          <w:szCs w:val="24"/>
        </w:rPr>
        <w:t>产品，涉及金融、电信、制造、交通、电子商务、物流等众多行业。</w:t>
      </w:r>
    </w:p>
    <w:p w14:paraId="1EECCCCA" w14:textId="77777777" w:rsidR="00376FE9" w:rsidRPr="00FE6E4E" w:rsidRDefault="00376FE9" w:rsidP="00376FE9">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在国</w:t>
      </w:r>
      <w:r w:rsidR="00B3141B" w:rsidRPr="00FE6E4E">
        <w:rPr>
          <w:rFonts w:ascii="Arial" w:eastAsiaTheme="majorEastAsia" w:hAnsi="Arial" w:cs="Arial"/>
          <w:sz w:val="24"/>
          <w:szCs w:val="24"/>
        </w:rPr>
        <w:t>内</w:t>
      </w:r>
      <w:r w:rsidRPr="00FE6E4E">
        <w:rPr>
          <w:rFonts w:ascii="Arial" w:eastAsiaTheme="majorEastAsia" w:hAnsi="Arial" w:cs="Arial"/>
          <w:sz w:val="24"/>
          <w:szCs w:val="24"/>
        </w:rPr>
        <w:t>，占有国内金融行业企业级数据仓库和数据分析市场超过</w:t>
      </w:r>
      <w:r w:rsidRPr="00FE6E4E">
        <w:rPr>
          <w:rFonts w:ascii="Arial" w:eastAsiaTheme="majorEastAsia" w:hAnsi="Arial" w:cs="Arial"/>
          <w:sz w:val="24"/>
          <w:szCs w:val="24"/>
        </w:rPr>
        <w:t>85</w:t>
      </w:r>
      <w:r w:rsidRPr="00FE6E4E">
        <w:rPr>
          <w:rFonts w:ascii="Arial" w:eastAsiaTheme="majorEastAsia" w:hAnsi="Arial" w:cs="Arial"/>
          <w:sz w:val="24"/>
          <w:szCs w:val="24"/>
        </w:rPr>
        <w:t>％的市场份额。随着数据仓库市场的成熟，</w:t>
      </w:r>
      <w:r w:rsidR="00C834BF" w:rsidRPr="00FE6E4E">
        <w:rPr>
          <w:rFonts w:ascii="Arial" w:eastAsiaTheme="majorEastAsia" w:hAnsi="Arial" w:cs="Arial"/>
          <w:sz w:val="24"/>
          <w:szCs w:val="24"/>
        </w:rPr>
        <w:t>天睿公司</w:t>
      </w:r>
      <w:r w:rsidRPr="00FE6E4E">
        <w:rPr>
          <w:rFonts w:ascii="Arial" w:eastAsiaTheme="majorEastAsia" w:hAnsi="Arial" w:cs="Arial"/>
          <w:sz w:val="24"/>
          <w:szCs w:val="24"/>
        </w:rPr>
        <w:t>凭借优良的技术性能和强大的专业服务队伍，已取得了非常好的成绩。</w:t>
      </w:r>
    </w:p>
    <w:p w14:paraId="7D7921E5" w14:textId="77777777" w:rsidR="00376FE9" w:rsidRPr="00FE6E4E" w:rsidRDefault="000E08E7" w:rsidP="00376FE9">
      <w:pPr>
        <w:spacing w:after="120" w:line="360" w:lineRule="auto"/>
        <w:rPr>
          <w:rFonts w:ascii="Arial" w:eastAsiaTheme="majorEastAsia" w:hAnsi="Arial" w:cs="Arial"/>
          <w:sz w:val="24"/>
          <w:szCs w:val="24"/>
        </w:rPr>
      </w:pPr>
      <w:r w:rsidRPr="00FE6E4E">
        <w:rPr>
          <w:rFonts w:ascii="Arial" w:eastAsiaTheme="majorEastAsia" w:hAnsi="Arial" w:cs="Arial"/>
          <w:noProof/>
        </w:rPr>
        <w:lastRenderedPageBreak/>
        <w:drawing>
          <wp:inline distT="0" distB="0" distL="0" distR="0" wp14:anchorId="3187184B" wp14:editId="26BBCCC4">
            <wp:extent cx="5486400" cy="38671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14:paraId="2B163718" w14:textId="77777777" w:rsidR="008D44BF" w:rsidRPr="00FE6E4E" w:rsidRDefault="008D44BF" w:rsidP="00376FE9">
      <w:pPr>
        <w:spacing w:after="120"/>
        <w:rPr>
          <w:rFonts w:ascii="Arial" w:eastAsiaTheme="majorEastAsia" w:hAnsi="Arial" w:cs="Arial"/>
          <w:szCs w:val="24"/>
        </w:rPr>
      </w:pPr>
      <w:bookmarkStart w:id="90" w:name="_Toc388020716"/>
      <w:bookmarkStart w:id="91" w:name="_Toc399162869"/>
      <w:bookmarkEnd w:id="12"/>
      <w:bookmarkEnd w:id="13"/>
      <w:bookmarkEnd w:id="14"/>
    </w:p>
    <w:p w14:paraId="0E4C5296" w14:textId="77777777" w:rsidR="008D44BF" w:rsidRPr="00FE6E4E" w:rsidRDefault="008D44BF" w:rsidP="00955452">
      <w:pPr>
        <w:pStyle w:val="22"/>
        <w:rPr>
          <w:rFonts w:eastAsiaTheme="majorEastAsia" w:cs="Arial"/>
        </w:rPr>
      </w:pPr>
      <w:bookmarkStart w:id="92" w:name="_Toc400704659"/>
      <w:bookmarkStart w:id="93" w:name="_Toc401922954"/>
      <w:r w:rsidRPr="00FE6E4E">
        <w:rPr>
          <w:rFonts w:eastAsiaTheme="majorEastAsia" w:cs="Arial"/>
        </w:rPr>
        <w:t>Teradata</w:t>
      </w:r>
      <w:r w:rsidRPr="00FE6E4E">
        <w:rPr>
          <w:rFonts w:eastAsiaTheme="majorEastAsia" w:cs="Arial"/>
        </w:rPr>
        <w:t>全球</w:t>
      </w:r>
      <w:r w:rsidRPr="00FE6E4E">
        <w:rPr>
          <w:rFonts w:eastAsiaTheme="majorEastAsia" w:cs="Arial"/>
        </w:rPr>
        <w:t>PB</w:t>
      </w:r>
      <w:r w:rsidRPr="00FE6E4E">
        <w:rPr>
          <w:rFonts w:eastAsiaTheme="majorEastAsia" w:cs="Arial"/>
        </w:rPr>
        <w:t>级以上数据规模客户案例</w:t>
      </w:r>
      <w:bookmarkEnd w:id="90"/>
      <w:bookmarkEnd w:id="91"/>
      <w:bookmarkEnd w:id="92"/>
      <w:bookmarkEnd w:id="93"/>
    </w:p>
    <w:p w14:paraId="2109072E" w14:textId="77777777" w:rsidR="008D44BF" w:rsidRPr="00FE6E4E" w:rsidRDefault="008D44BF" w:rsidP="00A86739">
      <w:pPr>
        <w:spacing w:after="120" w:line="360" w:lineRule="auto"/>
        <w:ind w:firstLine="482"/>
        <w:jc w:val="left"/>
        <w:rPr>
          <w:rFonts w:ascii="Arial" w:eastAsiaTheme="majorEastAsia" w:hAnsi="Arial" w:cs="Arial"/>
          <w:szCs w:val="24"/>
        </w:rPr>
      </w:pPr>
      <w:r w:rsidRPr="00FE6E4E">
        <w:rPr>
          <w:rFonts w:ascii="Arial" w:eastAsiaTheme="majorEastAsia" w:hAnsi="Arial" w:cs="Arial"/>
          <w:sz w:val="24"/>
          <w:szCs w:val="24"/>
        </w:rPr>
        <w:t>到目前为止，</w:t>
      </w:r>
      <w:proofErr w:type="spellStart"/>
      <w:r w:rsidRPr="00FE6E4E">
        <w:rPr>
          <w:rFonts w:ascii="Arial" w:eastAsiaTheme="majorEastAsia" w:hAnsi="Arial" w:cs="Arial"/>
          <w:sz w:val="24"/>
          <w:szCs w:val="24"/>
        </w:rPr>
        <w:t>Teradatad</w:t>
      </w:r>
      <w:proofErr w:type="spellEnd"/>
      <w:r w:rsidRPr="00FE6E4E">
        <w:rPr>
          <w:rFonts w:ascii="Arial" w:eastAsiaTheme="majorEastAsia" w:hAnsi="Arial" w:cs="Arial"/>
          <w:sz w:val="24"/>
          <w:szCs w:val="24"/>
        </w:rPr>
        <w:t>在全球有</w:t>
      </w:r>
      <w:r w:rsidRPr="00FE6E4E">
        <w:rPr>
          <w:rFonts w:ascii="Arial" w:eastAsiaTheme="majorEastAsia" w:hAnsi="Arial" w:cs="Arial"/>
          <w:sz w:val="24"/>
          <w:szCs w:val="24"/>
        </w:rPr>
        <w:t>40</w:t>
      </w:r>
      <w:r w:rsidRPr="00FE6E4E">
        <w:rPr>
          <w:rFonts w:ascii="Arial" w:eastAsiaTheme="majorEastAsia" w:hAnsi="Arial" w:cs="Arial"/>
          <w:sz w:val="24"/>
          <w:szCs w:val="24"/>
        </w:rPr>
        <w:t>多家</w:t>
      </w:r>
      <w:r w:rsidRPr="00FE6E4E">
        <w:rPr>
          <w:rFonts w:ascii="Arial" w:eastAsiaTheme="majorEastAsia" w:hAnsi="Arial" w:cs="Arial"/>
          <w:sz w:val="24"/>
          <w:szCs w:val="24"/>
        </w:rPr>
        <w:t>PB</w:t>
      </w:r>
      <w:r w:rsidRPr="00FE6E4E">
        <w:rPr>
          <w:rFonts w:ascii="Arial" w:eastAsiaTheme="majorEastAsia" w:hAnsi="Arial" w:cs="Arial"/>
          <w:sz w:val="24"/>
          <w:szCs w:val="24"/>
        </w:rPr>
        <w:t>级以上数据规模的数据仓库客户案例，以下是部分客户的名单：</w:t>
      </w:r>
      <w:r w:rsidR="000E08E7" w:rsidRPr="00FE6E4E">
        <w:rPr>
          <w:rFonts w:ascii="Arial" w:eastAsiaTheme="majorEastAsia" w:hAnsi="Arial" w:cs="Arial"/>
          <w:noProof/>
          <w:szCs w:val="24"/>
        </w:rPr>
        <w:drawing>
          <wp:inline distT="0" distB="0" distL="0" distR="0" wp14:anchorId="0DAB34AD" wp14:editId="7C109089">
            <wp:extent cx="5181600" cy="3219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505" cy="3220634"/>
                    </a:xfrm>
                    <a:prstGeom prst="rect">
                      <a:avLst/>
                    </a:prstGeom>
                    <a:noFill/>
                  </pic:spPr>
                </pic:pic>
              </a:graphicData>
            </a:graphic>
          </wp:inline>
        </w:drawing>
      </w:r>
    </w:p>
    <w:p w14:paraId="72653C82" w14:textId="77777777" w:rsidR="008D44BF" w:rsidRPr="00FE6E4E" w:rsidRDefault="008D44BF" w:rsidP="00955452">
      <w:pPr>
        <w:pStyle w:val="22"/>
        <w:rPr>
          <w:rFonts w:eastAsiaTheme="majorEastAsia" w:cs="Arial"/>
        </w:rPr>
      </w:pPr>
      <w:bookmarkStart w:id="94" w:name="_Toc317596412"/>
      <w:bookmarkStart w:id="95" w:name="_Toc388020724"/>
      <w:bookmarkStart w:id="96" w:name="_Toc399162878"/>
      <w:bookmarkStart w:id="97" w:name="_Toc400704660"/>
      <w:bookmarkStart w:id="98" w:name="_Toc401922955"/>
      <w:r w:rsidRPr="00FE6E4E">
        <w:rPr>
          <w:rFonts w:eastAsiaTheme="majorEastAsia" w:cs="Arial"/>
        </w:rPr>
        <w:lastRenderedPageBreak/>
        <w:t>选择</w:t>
      </w:r>
      <w:r w:rsidRPr="00FE6E4E">
        <w:rPr>
          <w:rFonts w:eastAsiaTheme="majorEastAsia" w:cs="Arial"/>
        </w:rPr>
        <w:t>Teradata</w:t>
      </w:r>
      <w:r w:rsidRPr="00FE6E4E">
        <w:rPr>
          <w:rFonts w:eastAsiaTheme="majorEastAsia" w:cs="Arial"/>
        </w:rPr>
        <w:t>数据仓库的十大理由</w:t>
      </w:r>
      <w:bookmarkEnd w:id="94"/>
      <w:bookmarkEnd w:id="95"/>
      <w:bookmarkEnd w:id="96"/>
      <w:bookmarkEnd w:id="97"/>
      <w:bookmarkEnd w:id="98"/>
    </w:p>
    <w:p w14:paraId="30CF4E66"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选择</w:t>
      </w:r>
      <w:r w:rsidRPr="00FE6E4E">
        <w:rPr>
          <w:rFonts w:ascii="Arial" w:eastAsiaTheme="majorEastAsia" w:hAnsi="Arial" w:cs="Arial"/>
          <w:sz w:val="24"/>
          <w:szCs w:val="24"/>
        </w:rPr>
        <w:t>Teradata</w:t>
      </w:r>
      <w:r w:rsidRPr="00FE6E4E">
        <w:rPr>
          <w:rFonts w:ascii="Arial" w:eastAsiaTheme="majorEastAsia" w:hAnsi="Arial" w:cs="Arial"/>
          <w:sz w:val="24"/>
          <w:szCs w:val="24"/>
        </w:rPr>
        <w:t>作为数据仓库平台是最佳选择。</w:t>
      </w:r>
    </w:p>
    <w:p w14:paraId="1BFF6C9C"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99" w:name="_Toc401922956"/>
      <w:r w:rsidRPr="00FE6E4E">
        <w:rPr>
          <w:rFonts w:ascii="Arial" w:eastAsiaTheme="majorEastAsia" w:hAnsi="Arial" w:cs="Arial"/>
          <w:sz w:val="24"/>
          <w:szCs w:val="24"/>
        </w:rPr>
        <w:t>一、</w:t>
      </w:r>
      <w:r w:rsidRPr="00FE6E4E">
        <w:rPr>
          <w:rFonts w:ascii="Arial" w:eastAsiaTheme="majorEastAsia" w:hAnsi="Arial" w:cs="Arial"/>
          <w:sz w:val="24"/>
          <w:szCs w:val="24"/>
        </w:rPr>
        <w:t>Teradata</w:t>
      </w:r>
      <w:r w:rsidRPr="00FE6E4E">
        <w:rPr>
          <w:rFonts w:ascii="Arial" w:eastAsiaTheme="majorEastAsia" w:hAnsi="Arial" w:cs="Arial"/>
          <w:sz w:val="24"/>
          <w:szCs w:val="24"/>
        </w:rPr>
        <w:t>是数据仓库领域的专业厂商和领</w:t>
      </w:r>
      <w:r w:rsidR="009403CF" w:rsidRPr="00FE6E4E">
        <w:rPr>
          <w:rFonts w:ascii="Arial" w:eastAsiaTheme="majorEastAsia" w:hAnsi="Arial" w:cs="Arial"/>
          <w:sz w:val="24"/>
          <w:szCs w:val="24"/>
        </w:rPr>
        <w:t>先</w:t>
      </w:r>
      <w:r w:rsidRPr="00FE6E4E">
        <w:rPr>
          <w:rFonts w:ascii="Arial" w:eastAsiaTheme="majorEastAsia" w:hAnsi="Arial" w:cs="Arial"/>
          <w:sz w:val="24"/>
          <w:szCs w:val="24"/>
        </w:rPr>
        <w:t>者</w:t>
      </w:r>
      <w:bookmarkEnd w:id="99"/>
    </w:p>
    <w:p w14:paraId="30F65013"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具有</w:t>
      </w:r>
      <w:r w:rsidRPr="00FE6E4E">
        <w:rPr>
          <w:rFonts w:ascii="Arial" w:eastAsiaTheme="majorEastAsia" w:hAnsi="Arial" w:cs="Arial"/>
          <w:sz w:val="24"/>
          <w:szCs w:val="24"/>
        </w:rPr>
        <w:t>30</w:t>
      </w:r>
      <w:r w:rsidRPr="00FE6E4E">
        <w:rPr>
          <w:rFonts w:ascii="Arial" w:eastAsiaTheme="majorEastAsia" w:hAnsi="Arial" w:cs="Arial"/>
          <w:sz w:val="24"/>
          <w:szCs w:val="24"/>
        </w:rPr>
        <w:t>多年的数据仓库专业经验，一直是数据仓库领域的领</w:t>
      </w:r>
      <w:r w:rsidR="009403CF" w:rsidRPr="00FE6E4E">
        <w:rPr>
          <w:rFonts w:ascii="Arial" w:eastAsiaTheme="majorEastAsia" w:hAnsi="Arial" w:cs="Arial"/>
          <w:sz w:val="24"/>
          <w:szCs w:val="24"/>
        </w:rPr>
        <w:t>先</w:t>
      </w:r>
      <w:r w:rsidRPr="00FE6E4E">
        <w:rPr>
          <w:rFonts w:ascii="Arial" w:eastAsiaTheme="majorEastAsia" w:hAnsi="Arial" w:cs="Arial"/>
          <w:sz w:val="24"/>
          <w:szCs w:val="24"/>
        </w:rPr>
        <w:t>者。</w:t>
      </w:r>
    </w:p>
    <w:p w14:paraId="746AB39A"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专注的核心业务：数据仓库。数据仓库不仅仅是我们做的事，而且是我们唯一做的事，在数据仓库领域我们是</w:t>
      </w:r>
      <w:r w:rsidR="00B3141B" w:rsidRPr="00FE6E4E">
        <w:rPr>
          <w:rFonts w:ascii="Arial" w:eastAsiaTheme="majorEastAsia" w:hAnsi="Arial" w:cs="Arial"/>
          <w:sz w:val="24"/>
          <w:szCs w:val="24"/>
        </w:rPr>
        <w:t>权威</w:t>
      </w:r>
      <w:r w:rsidRPr="00FE6E4E">
        <w:rPr>
          <w:rFonts w:ascii="Arial" w:eastAsiaTheme="majorEastAsia" w:hAnsi="Arial" w:cs="Arial"/>
          <w:sz w:val="24"/>
          <w:szCs w:val="24"/>
        </w:rPr>
        <w:t>的专家。不论面临何种挑战或何等需求，都能够为客户提供</w:t>
      </w:r>
      <w:r w:rsidR="00D92C1B" w:rsidRPr="00FE6E4E">
        <w:rPr>
          <w:rFonts w:ascii="Arial" w:eastAsiaTheme="majorEastAsia" w:hAnsi="Arial" w:cs="Arial"/>
          <w:sz w:val="24"/>
          <w:szCs w:val="24"/>
        </w:rPr>
        <w:t>全面</w:t>
      </w:r>
      <w:r w:rsidRPr="00FE6E4E">
        <w:rPr>
          <w:rFonts w:ascii="Arial" w:eastAsiaTheme="majorEastAsia" w:hAnsi="Arial" w:cs="Arial"/>
          <w:sz w:val="24"/>
          <w:szCs w:val="24"/>
        </w:rPr>
        <w:t>详尽的</w:t>
      </w:r>
      <w:r w:rsidR="00D92C1B" w:rsidRPr="00FE6E4E">
        <w:rPr>
          <w:rFonts w:ascii="Arial" w:eastAsiaTheme="majorEastAsia" w:hAnsi="Arial" w:cs="Arial"/>
          <w:sz w:val="24"/>
          <w:szCs w:val="24"/>
        </w:rPr>
        <w:t>方案</w:t>
      </w:r>
      <w:r w:rsidRPr="00FE6E4E">
        <w:rPr>
          <w:rFonts w:ascii="Arial" w:eastAsiaTheme="majorEastAsia" w:hAnsi="Arial" w:cs="Arial"/>
          <w:sz w:val="24"/>
          <w:szCs w:val="24"/>
        </w:rPr>
        <w:t>和综合到位的服务。从设计到实施再到关键的成功因素，我们对数据仓库这一行的认知把握和应用开发都毫无置疑</w:t>
      </w:r>
      <w:r w:rsidR="00D92C1B" w:rsidRPr="00FE6E4E">
        <w:rPr>
          <w:rFonts w:ascii="Arial" w:eastAsiaTheme="majorEastAsia" w:hAnsi="Arial" w:cs="Arial"/>
          <w:sz w:val="24"/>
          <w:szCs w:val="24"/>
        </w:rPr>
        <w:t>地</w:t>
      </w:r>
      <w:r w:rsidRPr="00FE6E4E">
        <w:rPr>
          <w:rFonts w:ascii="Arial" w:eastAsiaTheme="majorEastAsia" w:hAnsi="Arial" w:cs="Arial"/>
          <w:sz w:val="24"/>
          <w:szCs w:val="24"/>
        </w:rPr>
        <w:t>比其他厂商做得更出色。</w:t>
      </w:r>
    </w:p>
    <w:p w14:paraId="3C791ED2"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0" w:name="_Toc401922957"/>
      <w:r w:rsidRPr="00FE6E4E">
        <w:rPr>
          <w:rFonts w:ascii="Arial" w:eastAsiaTheme="majorEastAsia" w:hAnsi="Arial" w:cs="Arial"/>
          <w:sz w:val="24"/>
          <w:szCs w:val="24"/>
        </w:rPr>
        <w:t>二、</w:t>
      </w:r>
      <w:r w:rsidRPr="00FE6E4E">
        <w:rPr>
          <w:rFonts w:ascii="Arial" w:eastAsiaTheme="majorEastAsia" w:hAnsi="Arial" w:cs="Arial"/>
          <w:sz w:val="24"/>
          <w:szCs w:val="24"/>
        </w:rPr>
        <w:t>1000</w:t>
      </w:r>
      <w:r w:rsidRPr="00FE6E4E">
        <w:rPr>
          <w:rFonts w:ascii="Arial" w:eastAsiaTheme="majorEastAsia" w:hAnsi="Arial" w:cs="Arial"/>
          <w:sz w:val="24"/>
          <w:szCs w:val="24"/>
        </w:rPr>
        <w:t>多个可参考的强有力的客户</w:t>
      </w:r>
      <w:bookmarkEnd w:id="100"/>
    </w:p>
    <w:p w14:paraId="0DA02C25"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拥有全球金融业顶尖的客户，包括中国工商银行、中国建设银行、中国银行、中国光大银行、中国民生银行、交通银行、兴业银行、汇丰银行、摩根大通、美洲银行、富国银行、法国巴黎银行、花旗银行等。</w:t>
      </w:r>
    </w:p>
    <w:p w14:paraId="54CA305A"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1" w:name="_Toc401922958"/>
      <w:r w:rsidRPr="00FE6E4E">
        <w:rPr>
          <w:rFonts w:ascii="Arial" w:eastAsiaTheme="majorEastAsia" w:hAnsi="Arial" w:cs="Arial"/>
          <w:sz w:val="24"/>
          <w:szCs w:val="24"/>
        </w:rPr>
        <w:t>三、丰富的行业知识</w:t>
      </w:r>
      <w:bookmarkEnd w:id="101"/>
    </w:p>
    <w:p w14:paraId="6BADCD47"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我们所服务的对象涉及各行各业，有金融服务业、保险业、电信、政府、零售、</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制造业、运输和物流等。</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每个行业都有标志性的挑战和需求。</w:t>
      </w:r>
      <w:r w:rsidRPr="00FE6E4E">
        <w:rPr>
          <w:rFonts w:ascii="Arial" w:eastAsiaTheme="majorEastAsia" w:hAnsi="Arial" w:cs="Arial"/>
          <w:sz w:val="24"/>
          <w:szCs w:val="24"/>
        </w:rPr>
        <w:t xml:space="preserve"> Teradata</w:t>
      </w:r>
      <w:r w:rsidRPr="00FE6E4E">
        <w:rPr>
          <w:rFonts w:ascii="Arial" w:eastAsiaTheme="majorEastAsia" w:hAnsi="Arial" w:cs="Arial"/>
          <w:sz w:val="24"/>
          <w:szCs w:val="24"/>
        </w:rPr>
        <w:t>专业服务提供的是一个坚实的行业知识根基。</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目前客户有：</w:t>
      </w:r>
      <w:r w:rsidRPr="00FE6E4E">
        <w:rPr>
          <w:rFonts w:ascii="Arial" w:eastAsiaTheme="majorEastAsia" w:hAnsi="Arial" w:cs="Arial"/>
          <w:sz w:val="24"/>
          <w:szCs w:val="24"/>
        </w:rPr>
        <w:t>80%</w:t>
      </w:r>
      <w:r w:rsidRPr="00FE6E4E">
        <w:rPr>
          <w:rFonts w:ascii="Arial" w:eastAsiaTheme="majorEastAsia" w:hAnsi="Arial" w:cs="Arial"/>
          <w:sz w:val="24"/>
          <w:szCs w:val="24"/>
        </w:rPr>
        <w:t>的全球顶级商业和储蓄银行、</w:t>
      </w:r>
      <w:r w:rsidR="004F6C51" w:rsidRPr="00FE6E4E">
        <w:rPr>
          <w:rFonts w:ascii="Arial" w:eastAsiaTheme="majorEastAsia" w:hAnsi="Arial" w:cs="Arial"/>
          <w:sz w:val="24"/>
          <w:szCs w:val="24"/>
        </w:rPr>
        <w:t>90%</w:t>
      </w:r>
      <w:r w:rsidRPr="00FE6E4E">
        <w:rPr>
          <w:rFonts w:ascii="Arial" w:eastAsiaTheme="majorEastAsia" w:hAnsi="Arial" w:cs="Arial"/>
          <w:sz w:val="24"/>
          <w:szCs w:val="24"/>
        </w:rPr>
        <w:t>全球十大电信运营商、</w:t>
      </w:r>
      <w:r w:rsidR="004F6C51" w:rsidRPr="00FE6E4E">
        <w:rPr>
          <w:rFonts w:ascii="Arial" w:eastAsiaTheme="majorEastAsia" w:hAnsi="Arial" w:cs="Arial"/>
          <w:sz w:val="24"/>
          <w:szCs w:val="24"/>
        </w:rPr>
        <w:t>8</w:t>
      </w:r>
      <w:r w:rsidRPr="00FE6E4E">
        <w:rPr>
          <w:rFonts w:ascii="Arial" w:eastAsiaTheme="majorEastAsia" w:hAnsi="Arial" w:cs="Arial"/>
          <w:sz w:val="24"/>
          <w:szCs w:val="24"/>
        </w:rPr>
        <w:t>0%</w:t>
      </w:r>
      <w:r w:rsidRPr="00FE6E4E">
        <w:rPr>
          <w:rFonts w:ascii="Arial" w:eastAsiaTheme="majorEastAsia" w:hAnsi="Arial" w:cs="Arial"/>
          <w:sz w:val="24"/>
          <w:szCs w:val="24"/>
        </w:rPr>
        <w:t>的全球顶级零售商、</w:t>
      </w:r>
      <w:r w:rsidRPr="00FE6E4E">
        <w:rPr>
          <w:rFonts w:ascii="Arial" w:eastAsiaTheme="majorEastAsia" w:hAnsi="Arial" w:cs="Arial"/>
          <w:sz w:val="24"/>
          <w:szCs w:val="24"/>
        </w:rPr>
        <w:t>100%</w:t>
      </w:r>
      <w:r w:rsidRPr="00FE6E4E">
        <w:rPr>
          <w:rFonts w:ascii="Arial" w:eastAsiaTheme="majorEastAsia" w:hAnsi="Arial" w:cs="Arial"/>
          <w:sz w:val="24"/>
          <w:szCs w:val="24"/>
        </w:rPr>
        <w:t>的全球顶级航空公司、</w:t>
      </w:r>
      <w:r w:rsidRPr="00FE6E4E">
        <w:rPr>
          <w:rFonts w:ascii="Arial" w:eastAsiaTheme="majorEastAsia" w:hAnsi="Arial" w:cs="Arial"/>
          <w:sz w:val="24"/>
          <w:szCs w:val="24"/>
        </w:rPr>
        <w:t>83%</w:t>
      </w:r>
      <w:r w:rsidRPr="00FE6E4E">
        <w:rPr>
          <w:rFonts w:ascii="Arial" w:eastAsiaTheme="majorEastAsia" w:hAnsi="Arial" w:cs="Arial"/>
          <w:sz w:val="24"/>
          <w:szCs w:val="24"/>
        </w:rPr>
        <w:t>的世界顶级运输</w:t>
      </w:r>
      <w:r w:rsidRPr="00FE6E4E">
        <w:rPr>
          <w:rFonts w:ascii="Arial" w:eastAsiaTheme="majorEastAsia" w:hAnsi="Arial" w:cs="Arial"/>
          <w:sz w:val="24"/>
          <w:szCs w:val="24"/>
        </w:rPr>
        <w:t>/</w:t>
      </w:r>
      <w:r w:rsidRPr="00FE6E4E">
        <w:rPr>
          <w:rFonts w:ascii="Arial" w:eastAsiaTheme="majorEastAsia" w:hAnsi="Arial" w:cs="Arial"/>
          <w:sz w:val="24"/>
          <w:szCs w:val="24"/>
        </w:rPr>
        <w:t>物流公司。</w:t>
      </w:r>
    </w:p>
    <w:p w14:paraId="05A8FBCE"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2" w:name="_Toc401922959"/>
      <w:r w:rsidRPr="00FE6E4E">
        <w:rPr>
          <w:rFonts w:ascii="Arial" w:eastAsiaTheme="majorEastAsia" w:hAnsi="Arial" w:cs="Arial"/>
          <w:sz w:val="24"/>
          <w:szCs w:val="24"/>
        </w:rPr>
        <w:t>四、强大的技术性能</w:t>
      </w:r>
      <w:bookmarkEnd w:id="102"/>
    </w:p>
    <w:p w14:paraId="3ED0CD9A"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拥有</w:t>
      </w:r>
      <w:r w:rsidRPr="00FE6E4E">
        <w:rPr>
          <w:rFonts w:ascii="Arial" w:eastAsiaTheme="majorEastAsia" w:hAnsi="Arial" w:cs="Arial"/>
          <w:sz w:val="24"/>
          <w:szCs w:val="24"/>
        </w:rPr>
        <w:t>Teradata</w:t>
      </w:r>
      <w:r w:rsidRPr="00FE6E4E">
        <w:rPr>
          <w:rFonts w:ascii="Arial" w:eastAsiaTheme="majorEastAsia" w:hAnsi="Arial" w:cs="Arial"/>
          <w:sz w:val="24"/>
          <w:szCs w:val="24"/>
        </w:rPr>
        <w:t>提供的解决方案，决策时间以分分秒秒来衡量，而不是以天和周来计算。不管问题有多复杂，我们都有极富活力的合理设计，应用、管理和使用实施。</w:t>
      </w:r>
    </w:p>
    <w:p w14:paraId="6B6C5686"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连续同时加载的各种各样的信息，能够支持众多超级用户，用以进行复杂的或者挖掘性的数据查询工作，同时满足成千上万普通用户的一般查询操作。</w:t>
      </w:r>
    </w:p>
    <w:p w14:paraId="36403AC2"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3" w:name="_Toc401922960"/>
      <w:r w:rsidRPr="00FE6E4E">
        <w:rPr>
          <w:rFonts w:ascii="Arial" w:eastAsiaTheme="majorEastAsia" w:hAnsi="Arial" w:cs="Arial"/>
          <w:sz w:val="24"/>
          <w:szCs w:val="24"/>
        </w:rPr>
        <w:t>五、已被验证的宝贵经验</w:t>
      </w:r>
      <w:bookmarkEnd w:id="103"/>
      <w:r w:rsidRPr="00FE6E4E">
        <w:rPr>
          <w:rFonts w:ascii="Arial" w:eastAsiaTheme="majorEastAsia" w:hAnsi="Arial" w:cs="Arial"/>
          <w:sz w:val="24"/>
          <w:szCs w:val="24"/>
        </w:rPr>
        <w:t xml:space="preserve"> </w:t>
      </w:r>
    </w:p>
    <w:p w14:paraId="591AE37D"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毫无疑问，</w:t>
      </w:r>
      <w:r w:rsidRPr="00FE6E4E">
        <w:rPr>
          <w:rFonts w:ascii="Arial" w:eastAsiaTheme="majorEastAsia" w:hAnsi="Arial" w:cs="Arial"/>
          <w:sz w:val="24"/>
          <w:szCs w:val="24"/>
        </w:rPr>
        <w:t>Teradata</w:t>
      </w:r>
      <w:r w:rsidRPr="00FE6E4E">
        <w:rPr>
          <w:rFonts w:ascii="Arial" w:eastAsiaTheme="majorEastAsia" w:hAnsi="Arial" w:cs="Arial"/>
          <w:sz w:val="24"/>
          <w:szCs w:val="24"/>
        </w:rPr>
        <w:t>是数据仓库和企业决策支持的全球</w:t>
      </w:r>
      <w:r w:rsidR="00D92C1B" w:rsidRPr="00FE6E4E">
        <w:rPr>
          <w:rFonts w:ascii="Arial" w:eastAsiaTheme="majorEastAsia" w:hAnsi="Arial" w:cs="Arial"/>
          <w:sz w:val="24"/>
          <w:szCs w:val="24"/>
        </w:rPr>
        <w:t>领</w:t>
      </w:r>
      <w:r w:rsidRPr="00FE6E4E">
        <w:rPr>
          <w:rFonts w:ascii="Arial" w:eastAsiaTheme="majorEastAsia" w:hAnsi="Arial" w:cs="Arial"/>
          <w:sz w:val="24"/>
          <w:szCs w:val="24"/>
        </w:rPr>
        <w:t>先</w:t>
      </w:r>
      <w:r w:rsidR="00D92C1B" w:rsidRPr="00FE6E4E">
        <w:rPr>
          <w:rFonts w:ascii="Arial" w:eastAsiaTheme="majorEastAsia" w:hAnsi="Arial" w:cs="Arial"/>
          <w:sz w:val="24"/>
          <w:szCs w:val="24"/>
        </w:rPr>
        <w:t>者</w:t>
      </w:r>
      <w:r w:rsidRPr="00FE6E4E">
        <w:rPr>
          <w:rFonts w:ascii="Arial" w:eastAsiaTheme="majorEastAsia" w:hAnsi="Arial" w:cs="Arial"/>
          <w:sz w:val="24"/>
          <w:szCs w:val="24"/>
        </w:rPr>
        <w:t>，并持续和始终在</w:t>
      </w:r>
      <w:r w:rsidRPr="00FE6E4E">
        <w:rPr>
          <w:rFonts w:ascii="Arial" w:eastAsiaTheme="majorEastAsia" w:hAnsi="Arial" w:cs="Arial"/>
          <w:sz w:val="24"/>
          <w:szCs w:val="24"/>
        </w:rPr>
        <w:lastRenderedPageBreak/>
        <w:t>这一领域居于领</w:t>
      </w:r>
      <w:r w:rsidR="009403CF" w:rsidRPr="00FE6E4E">
        <w:rPr>
          <w:rFonts w:ascii="Arial" w:eastAsiaTheme="majorEastAsia" w:hAnsi="Arial" w:cs="Arial"/>
          <w:sz w:val="24"/>
          <w:szCs w:val="24"/>
        </w:rPr>
        <w:t>先</w:t>
      </w:r>
      <w:r w:rsidRPr="00FE6E4E">
        <w:rPr>
          <w:rFonts w:ascii="Arial" w:eastAsiaTheme="majorEastAsia" w:hAnsi="Arial" w:cs="Arial"/>
          <w:sz w:val="24"/>
          <w:szCs w:val="24"/>
        </w:rPr>
        <w:t>地位。我们已为全球</w:t>
      </w:r>
      <w:r w:rsidRPr="00FE6E4E">
        <w:rPr>
          <w:rFonts w:ascii="Arial" w:eastAsiaTheme="majorEastAsia" w:hAnsi="Arial" w:cs="Arial"/>
          <w:sz w:val="24"/>
          <w:szCs w:val="24"/>
        </w:rPr>
        <w:t>1000</w:t>
      </w:r>
      <w:r w:rsidRPr="00FE6E4E">
        <w:rPr>
          <w:rFonts w:ascii="Arial" w:eastAsiaTheme="majorEastAsia" w:hAnsi="Arial" w:cs="Arial"/>
          <w:sz w:val="24"/>
          <w:szCs w:val="24"/>
        </w:rPr>
        <w:t>多家客户成功建置了</w:t>
      </w:r>
      <w:r w:rsidRPr="00FE6E4E">
        <w:rPr>
          <w:rFonts w:ascii="Arial" w:eastAsiaTheme="majorEastAsia" w:hAnsi="Arial" w:cs="Arial"/>
          <w:sz w:val="24"/>
          <w:szCs w:val="24"/>
        </w:rPr>
        <w:t>2400</w:t>
      </w:r>
      <w:r w:rsidRPr="00FE6E4E">
        <w:rPr>
          <w:rFonts w:ascii="Arial" w:eastAsiaTheme="majorEastAsia" w:hAnsi="Arial" w:cs="Arial"/>
          <w:sz w:val="24"/>
          <w:szCs w:val="24"/>
        </w:rPr>
        <w:t>多个大型数据仓库项目，帮助他们管理数据，支持和帮助企业做出推动企业不断壮大的战略型决策。我们的特色和传统赋予我们坚固的行业知识基础和全面的视角，以及全球范围的咨询和支持服务。这些专业服务连同我们研发中心的努力，帮助企业实现无与伦比的成功。</w:t>
      </w:r>
    </w:p>
    <w:p w14:paraId="77962965"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4" w:name="_Toc401922961"/>
      <w:r w:rsidRPr="00FE6E4E">
        <w:rPr>
          <w:rFonts w:ascii="Arial" w:eastAsiaTheme="majorEastAsia" w:hAnsi="Arial" w:cs="Arial"/>
          <w:sz w:val="24"/>
          <w:szCs w:val="24"/>
        </w:rPr>
        <w:t>六、配套的专业服务</w:t>
      </w:r>
      <w:bookmarkEnd w:id="104"/>
    </w:p>
    <w:p w14:paraId="56BEF29D"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提供一整套的专业服务，从战略、设计到实施与支持，</w:t>
      </w:r>
      <w:r w:rsidRPr="00FE6E4E">
        <w:rPr>
          <w:rFonts w:ascii="Arial" w:eastAsiaTheme="majorEastAsia" w:hAnsi="Arial" w:cs="Arial"/>
          <w:sz w:val="24"/>
          <w:szCs w:val="24"/>
        </w:rPr>
        <w:t>Teradata</w:t>
      </w:r>
      <w:r w:rsidRPr="00FE6E4E">
        <w:rPr>
          <w:rFonts w:ascii="Arial" w:eastAsiaTheme="majorEastAsia" w:hAnsi="Arial" w:cs="Arial"/>
          <w:sz w:val="24"/>
          <w:szCs w:val="24"/>
        </w:rPr>
        <w:t>的专业服务确保企业获得成功。</w:t>
      </w:r>
      <w:r w:rsidRPr="00FE6E4E">
        <w:rPr>
          <w:rFonts w:ascii="Arial" w:eastAsiaTheme="majorEastAsia" w:hAnsi="Arial" w:cs="Arial"/>
          <w:sz w:val="24"/>
          <w:szCs w:val="24"/>
        </w:rPr>
        <w:t>Teradata</w:t>
      </w:r>
      <w:r w:rsidRPr="00FE6E4E">
        <w:rPr>
          <w:rFonts w:ascii="Arial" w:eastAsiaTheme="majorEastAsia" w:hAnsi="Arial" w:cs="Arial"/>
          <w:sz w:val="24"/>
          <w:szCs w:val="24"/>
        </w:rPr>
        <w:t>的专业服务咨询师带着专利的理念和方法论与多年的经验，帮助企业快速规划并建立有价值意义的项目并使风险最小化。</w:t>
      </w:r>
      <w:r w:rsidR="00E3544C" w:rsidRPr="00FE6E4E">
        <w:rPr>
          <w:rFonts w:ascii="Arial" w:eastAsiaTheme="majorEastAsia" w:hAnsi="Arial" w:cs="Arial"/>
          <w:sz w:val="24"/>
          <w:szCs w:val="24"/>
        </w:rPr>
        <w:t>不止于此</w:t>
      </w:r>
      <w:r w:rsidRPr="00FE6E4E">
        <w:rPr>
          <w:rFonts w:ascii="Arial" w:eastAsiaTheme="majorEastAsia" w:hAnsi="Arial" w:cs="Arial"/>
          <w:sz w:val="24"/>
          <w:szCs w:val="24"/>
        </w:rPr>
        <w:t>，我们的服务团队为您提供了涵盖整个系统生命周期的服务，为您提供最佳的性能方案、容量的规划以及可控性扩展和增</w:t>
      </w:r>
      <w:r w:rsidR="00E3544C" w:rsidRPr="00FE6E4E">
        <w:rPr>
          <w:rFonts w:ascii="Arial" w:eastAsiaTheme="majorEastAsia" w:hAnsi="Arial" w:cs="Arial"/>
          <w:sz w:val="24"/>
          <w:szCs w:val="24"/>
        </w:rPr>
        <w:t>长</w:t>
      </w:r>
      <w:r w:rsidRPr="00FE6E4E">
        <w:rPr>
          <w:rFonts w:ascii="Arial" w:eastAsiaTheme="majorEastAsia" w:hAnsi="Arial" w:cs="Arial"/>
          <w:sz w:val="24"/>
          <w:szCs w:val="24"/>
        </w:rPr>
        <w:t>。</w:t>
      </w:r>
    </w:p>
    <w:p w14:paraId="766E52AA"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5" w:name="_Toc401922962"/>
      <w:r w:rsidRPr="00FE6E4E">
        <w:rPr>
          <w:rFonts w:ascii="Arial" w:eastAsiaTheme="majorEastAsia" w:hAnsi="Arial" w:cs="Arial"/>
          <w:sz w:val="24"/>
          <w:szCs w:val="24"/>
        </w:rPr>
        <w:t>七、更智能、迅捷的战略决策</w:t>
      </w:r>
      <w:bookmarkEnd w:id="105"/>
      <w:r w:rsidRPr="00FE6E4E">
        <w:rPr>
          <w:rFonts w:ascii="Arial" w:eastAsiaTheme="majorEastAsia" w:hAnsi="Arial" w:cs="Arial"/>
          <w:sz w:val="24"/>
          <w:szCs w:val="24"/>
        </w:rPr>
        <w:t xml:space="preserve">   </w:t>
      </w:r>
    </w:p>
    <w:p w14:paraId="0166379A"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缺乏合理的分析型能力数据是不能够支持企业洞察的。</w:t>
      </w:r>
    </w:p>
    <w:p w14:paraId="496FBB87"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的分析型方案能使贵企业开展更为高效的分析和管理。得利于</w:t>
      </w:r>
      <w:r w:rsidRPr="00FE6E4E">
        <w:rPr>
          <w:rFonts w:ascii="Arial" w:eastAsiaTheme="majorEastAsia" w:hAnsi="Arial" w:cs="Arial"/>
          <w:sz w:val="24"/>
          <w:szCs w:val="24"/>
        </w:rPr>
        <w:t>Teradata</w:t>
      </w:r>
      <w:r w:rsidRPr="00FE6E4E">
        <w:rPr>
          <w:rFonts w:ascii="Arial" w:eastAsiaTheme="majorEastAsia" w:hAnsi="Arial" w:cs="Arial"/>
          <w:sz w:val="24"/>
          <w:szCs w:val="24"/>
        </w:rPr>
        <w:t>的支持，跨企业的决策者能迅速被通知、被协调，使战略性决策充分地有效地指导各项业务。</w:t>
      </w:r>
    </w:p>
    <w:p w14:paraId="5E7A06CE"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6" w:name="_Toc401922963"/>
      <w:r w:rsidRPr="00FE6E4E">
        <w:rPr>
          <w:rFonts w:ascii="Arial" w:eastAsiaTheme="majorEastAsia" w:hAnsi="Arial" w:cs="Arial"/>
          <w:sz w:val="24"/>
          <w:szCs w:val="24"/>
        </w:rPr>
        <w:t>八、业务的单一视图</w:t>
      </w:r>
      <w:bookmarkEnd w:id="106"/>
    </w:p>
    <w:p w14:paraId="0A63ED33"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虽然每个行业客户都有独到之处，</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但他们都有一共同点，就是运用一致的、准确的、及时的资讯，帮助企业在各个关键时间点做出更为智能和更为迅捷的决策。</w:t>
      </w:r>
    </w:p>
    <w:p w14:paraId="368F6145"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在当今高速发展和不稳定的商业大环境中，客户急需一个单一的、具一致性统一性的全企业级视图，支持快速决策。</w:t>
      </w:r>
      <w:r w:rsidRPr="00FE6E4E">
        <w:rPr>
          <w:rFonts w:ascii="Arial" w:eastAsiaTheme="majorEastAsia" w:hAnsi="Arial" w:cs="Arial"/>
          <w:sz w:val="24"/>
          <w:szCs w:val="24"/>
        </w:rPr>
        <w:t>Teradata</w:t>
      </w:r>
      <w:r w:rsidRPr="00FE6E4E">
        <w:rPr>
          <w:rFonts w:ascii="Arial" w:eastAsiaTheme="majorEastAsia" w:hAnsi="Arial" w:cs="Arial"/>
          <w:sz w:val="24"/>
          <w:szCs w:val="24"/>
        </w:rPr>
        <w:t>企业级数据仓库方案能使企业能在组织中的任何地方通过全企业级单一的中央集中式并具灵活性的数据源中获得集成后的有用信息。</w:t>
      </w:r>
    </w:p>
    <w:p w14:paraId="35936032"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7" w:name="_Toc401922964"/>
      <w:r w:rsidRPr="00FE6E4E">
        <w:rPr>
          <w:rFonts w:ascii="Arial" w:eastAsiaTheme="majorEastAsia" w:hAnsi="Arial" w:cs="Arial"/>
          <w:sz w:val="24"/>
          <w:szCs w:val="24"/>
        </w:rPr>
        <w:t>九、动态级企业智能对前端业务进行自动支持</w:t>
      </w:r>
      <w:bookmarkEnd w:id="107"/>
    </w:p>
    <w:p w14:paraId="71DE269E"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独特的动态级企业智能技术能够自动支持前端业务，将策略型后台操作和分析扩展到前端，</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使前端从事业务的人员（比如营销人员，客服人员等）自行操作，如作战术型分析和决策，而无需后台技术人员的在线支持，这样真正实现了对事</w:t>
      </w:r>
      <w:r w:rsidRPr="00FE6E4E">
        <w:rPr>
          <w:rFonts w:ascii="Arial" w:eastAsiaTheme="majorEastAsia" w:hAnsi="Arial" w:cs="Arial"/>
          <w:sz w:val="24"/>
          <w:szCs w:val="24"/>
        </w:rPr>
        <w:lastRenderedPageBreak/>
        <w:t>件的灵活应对和及时应变，使企业更具快捷、智能的竞争优势。</w:t>
      </w:r>
    </w:p>
    <w:p w14:paraId="727C6E09"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采用这种</w:t>
      </w:r>
      <w:r w:rsidRPr="00FE6E4E">
        <w:rPr>
          <w:rFonts w:ascii="Arial" w:eastAsiaTheme="majorEastAsia" w:hAnsi="Arial" w:cs="Arial"/>
          <w:sz w:val="24"/>
          <w:szCs w:val="24"/>
        </w:rPr>
        <w:t>Teradata</w:t>
      </w:r>
      <w:r w:rsidRPr="00FE6E4E">
        <w:rPr>
          <w:rFonts w:ascii="Arial" w:eastAsiaTheme="majorEastAsia" w:hAnsi="Arial" w:cs="Arial"/>
          <w:sz w:val="24"/>
          <w:szCs w:val="24"/>
        </w:rPr>
        <w:t>动态级企业智能技术，企业能够详细地、深层地、准确地分析客户的使用情况，从而决定对于需求和能源功效的最佳客户人选。</w:t>
      </w:r>
    </w:p>
    <w:p w14:paraId="2A964C2D"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操作型智能的部署实时管理用户的需求和回应，包涵操作上的、市场的、需求的诸多因素，不但将信息转变为战略性洞察，</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更是将洞察落实为行动，使之更实际、具体和高效。</w:t>
      </w:r>
    </w:p>
    <w:p w14:paraId="62F52C64"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8" w:name="_Toc401922965"/>
      <w:r w:rsidRPr="00FE6E4E">
        <w:rPr>
          <w:rFonts w:ascii="Arial" w:eastAsiaTheme="majorEastAsia" w:hAnsi="Arial" w:cs="Arial"/>
          <w:sz w:val="24"/>
          <w:szCs w:val="24"/>
        </w:rPr>
        <w:t>十、联系紧密的高端合作</w:t>
      </w:r>
      <w:bookmarkEnd w:id="108"/>
    </w:p>
    <w:p w14:paraId="72B4F48E"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详细综合的方案是将关键因素聚集在一起从而创立一个完整的方案。为确保企业已具备</w:t>
      </w:r>
      <w:r w:rsidRPr="00FE6E4E">
        <w:rPr>
          <w:rFonts w:ascii="Arial" w:eastAsiaTheme="majorEastAsia" w:hAnsi="Arial" w:cs="Arial"/>
          <w:sz w:val="24"/>
          <w:szCs w:val="24"/>
        </w:rPr>
        <w:t>Teradata</w:t>
      </w:r>
      <w:r w:rsidRPr="00FE6E4E">
        <w:rPr>
          <w:rFonts w:ascii="Arial" w:eastAsiaTheme="majorEastAsia" w:hAnsi="Arial" w:cs="Arial"/>
          <w:sz w:val="24"/>
          <w:szCs w:val="24"/>
        </w:rPr>
        <w:t>解决方案的平台和操作工具，</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我们与行业中全球领先的软件供应商和系统整合者一起通力合作。能够通过已开发的企业应用轻松地访问</w:t>
      </w:r>
      <w:r w:rsidRPr="00FE6E4E">
        <w:rPr>
          <w:rFonts w:ascii="Arial" w:eastAsiaTheme="majorEastAsia" w:hAnsi="Arial" w:cs="Arial"/>
          <w:sz w:val="24"/>
          <w:szCs w:val="24"/>
        </w:rPr>
        <w:t>Teradata</w:t>
      </w:r>
      <w:r w:rsidRPr="00FE6E4E">
        <w:rPr>
          <w:rFonts w:ascii="Arial" w:eastAsiaTheme="majorEastAsia" w:hAnsi="Arial" w:cs="Arial"/>
          <w:sz w:val="24"/>
          <w:szCs w:val="24"/>
        </w:rPr>
        <w:t>系统，并在应用服务器环境中部署，比如</w:t>
      </w:r>
      <w:proofErr w:type="spellStart"/>
      <w:r w:rsidRPr="00FE6E4E">
        <w:rPr>
          <w:rFonts w:ascii="Arial" w:eastAsiaTheme="majorEastAsia" w:hAnsi="Arial" w:cs="Arial"/>
          <w:sz w:val="24"/>
          <w:szCs w:val="24"/>
        </w:rPr>
        <w:t>Itron</w:t>
      </w:r>
      <w:proofErr w:type="spellEnd"/>
      <w:r w:rsidRPr="00FE6E4E">
        <w:rPr>
          <w:rFonts w:ascii="Arial" w:eastAsiaTheme="majorEastAsia" w:hAnsi="Arial" w:cs="Arial"/>
          <w:sz w:val="24"/>
          <w:szCs w:val="24"/>
        </w:rPr>
        <w:t>、</w:t>
      </w:r>
      <w:r w:rsidRPr="00FE6E4E">
        <w:rPr>
          <w:rFonts w:ascii="Arial" w:eastAsiaTheme="majorEastAsia" w:hAnsi="Arial" w:cs="Arial"/>
          <w:sz w:val="24"/>
          <w:szCs w:val="24"/>
        </w:rPr>
        <w:t xml:space="preserve"> </w:t>
      </w:r>
      <w:proofErr w:type="spellStart"/>
      <w:r w:rsidRPr="00FE6E4E">
        <w:rPr>
          <w:rFonts w:ascii="Arial" w:eastAsiaTheme="majorEastAsia" w:hAnsi="Arial" w:cs="Arial"/>
          <w:sz w:val="24"/>
          <w:szCs w:val="24"/>
        </w:rPr>
        <w:t>GapGemini</w:t>
      </w:r>
      <w:proofErr w:type="spellEnd"/>
      <w:r w:rsidRPr="00FE6E4E">
        <w:rPr>
          <w:rFonts w:ascii="Arial" w:eastAsiaTheme="majorEastAsia" w:hAnsi="Arial" w:cs="Arial"/>
          <w:sz w:val="24"/>
          <w:szCs w:val="24"/>
        </w:rPr>
        <w:t>、</w:t>
      </w:r>
      <w:r w:rsidRPr="00FE6E4E">
        <w:rPr>
          <w:rFonts w:ascii="Arial" w:eastAsiaTheme="majorEastAsia" w:hAnsi="Arial" w:cs="Arial"/>
          <w:sz w:val="24"/>
          <w:szCs w:val="24"/>
        </w:rPr>
        <w:t>SAS</w:t>
      </w:r>
      <w:r w:rsidRPr="00FE6E4E">
        <w:rPr>
          <w:rFonts w:ascii="Arial" w:eastAsiaTheme="majorEastAsia" w:hAnsi="Arial" w:cs="Arial"/>
          <w:sz w:val="24"/>
          <w:szCs w:val="24"/>
        </w:rPr>
        <w:t>、</w:t>
      </w:r>
      <w:r w:rsidRPr="00FE6E4E">
        <w:rPr>
          <w:rFonts w:ascii="Arial" w:eastAsiaTheme="majorEastAsia" w:hAnsi="Arial" w:cs="Arial"/>
          <w:sz w:val="24"/>
          <w:szCs w:val="24"/>
        </w:rPr>
        <w:t>SAP NetWeaver</w:t>
      </w:r>
      <w:r w:rsidRPr="00FE6E4E">
        <w:rPr>
          <w:rFonts w:ascii="Arial" w:eastAsiaTheme="majorEastAsia" w:hAnsi="Arial" w:cs="Arial"/>
          <w:sz w:val="24"/>
          <w:szCs w:val="24"/>
        </w:rPr>
        <w:t>和</w:t>
      </w:r>
      <w:r w:rsidRPr="00FE6E4E">
        <w:rPr>
          <w:rFonts w:ascii="Arial" w:eastAsiaTheme="majorEastAsia" w:hAnsi="Arial" w:cs="Arial"/>
          <w:sz w:val="24"/>
          <w:szCs w:val="24"/>
        </w:rPr>
        <w:t>Microsoft.NET</w:t>
      </w:r>
      <w:r w:rsidR="00E3544C" w:rsidRPr="00FE6E4E">
        <w:rPr>
          <w:rFonts w:ascii="Arial" w:eastAsiaTheme="majorEastAsia" w:hAnsi="Arial" w:cs="Arial"/>
          <w:sz w:val="24"/>
          <w:szCs w:val="24"/>
        </w:rPr>
        <w:t>。</w:t>
      </w:r>
      <w:r w:rsidRPr="00FE6E4E">
        <w:rPr>
          <w:rFonts w:ascii="Arial" w:eastAsiaTheme="majorEastAsia" w:hAnsi="Arial" w:cs="Arial"/>
          <w:sz w:val="24"/>
          <w:szCs w:val="24"/>
        </w:rPr>
        <w:t>我们的宗旨是与行业顶级的供应商合作。</w:t>
      </w:r>
    </w:p>
    <w:bookmarkEnd w:id="2"/>
    <w:bookmarkEnd w:id="15"/>
    <w:p w14:paraId="2316F1EF" w14:textId="77777777" w:rsidR="000F5FE7" w:rsidRPr="00FE6E4E" w:rsidRDefault="000F5FE7" w:rsidP="008D44BF">
      <w:pPr>
        <w:spacing w:after="120" w:line="360" w:lineRule="auto"/>
        <w:ind w:firstLine="482"/>
        <w:rPr>
          <w:rFonts w:ascii="Arial" w:eastAsiaTheme="majorEastAsia" w:hAnsi="Arial" w:cs="Arial"/>
          <w:sz w:val="24"/>
          <w:szCs w:val="24"/>
        </w:rPr>
      </w:pPr>
    </w:p>
    <w:sectPr w:rsidR="000F5FE7" w:rsidRPr="00FE6E4E" w:rsidSect="002A43B5">
      <w:type w:val="continuous"/>
      <w:pgSz w:w="11906" w:h="16838"/>
      <w:pgMar w:top="1418" w:right="1385" w:bottom="1418" w:left="1701" w:header="851" w:footer="799" w:gutter="0"/>
      <w:pgNumType w:start="0"/>
      <w:cols w:space="720"/>
      <w:titlePg/>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32">
      <wne:acd wne:acdName="acd0"/>
    </wne:keymap>
    <wne:keymap wne:kcmPrimary="0458">
      <wne:acd wne:acdName="acd1"/>
    </wne:keymap>
  </wne:keymaps>
  <wne:toolbars>
    <wne:acdManifest>
      <wne:acdEntry wne:acdName="acd0"/>
      <wne:acdEntry wne:acdName="acd1"/>
    </wne:acdManifest>
  </wne:toolbars>
  <wne:acds>
    <wne:acd wne:argValue="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" wne:acdName="acd0" wne:fciIndexBasedOn="0065"/>
    <wne:acd wne:argValue="AgBja4dlcwB0AHkAbABlAA==" wne:acdName="acd1"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BC165" w14:textId="77777777" w:rsidR="009F5232" w:rsidRDefault="009F5232">
      <w:r>
        <w:separator/>
      </w:r>
    </w:p>
  </w:endnote>
  <w:endnote w:type="continuationSeparator" w:id="0">
    <w:p w14:paraId="4CBBDF6A" w14:textId="77777777" w:rsidR="009F5232" w:rsidRDefault="009F5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Book Antiqua">
    <w:panose1 w:val="02040602050305030304"/>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Palatino">
    <w:panose1 w:val="00000000000000000000"/>
    <w:charset w:val="00"/>
    <w:family w:val="auto"/>
    <w:pitch w:val="variable"/>
    <w:sig w:usb0="A00002FF" w:usb1="7800205A" w:usb2="14600000" w:usb3="00000000" w:csb0="00000193" w:csb1="00000000"/>
  </w:font>
  <w:font w:name="CG Times">
    <w:panose1 w:val="00000000000000000000"/>
    <w:charset w:val="00"/>
    <w:family w:val="roman"/>
    <w:notTrueType/>
    <w:pitch w:val="variable"/>
    <w:sig w:usb0="00000003" w:usb1="00000000" w:usb2="00000000" w:usb3="00000000" w:csb0="0000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DFKai-SB">
    <w:altName w:val="SimSun"/>
    <w:charset w:val="88"/>
    <w:family w:val="script"/>
    <w:pitch w:val="fixed"/>
    <w:sig w:usb0="00000003" w:usb1="080E0000" w:usb2="00000016" w:usb3="00000000" w:csb0="0010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楷体_GB2312">
    <w:altName w:val="楷体"/>
    <w:charset w:val="86"/>
    <w:family w:val="modern"/>
    <w:pitch w:val="default"/>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MingLiU">
    <w:panose1 w:val="02020509000000000000"/>
    <w:charset w:val="88"/>
    <w:family w:val="auto"/>
    <w:pitch w:val="variable"/>
    <w:sig w:usb0="A00002FF" w:usb1="28CFFCFA" w:usb2="00000016" w:usb3="00000000" w:csb0="00100001" w:csb1="00000000"/>
  </w:font>
  <w:font w:name="Futura Bk">
    <w:charset w:val="00"/>
    <w:family w:val="auto"/>
    <w:pitch w:val="variable"/>
    <w:sig w:usb0="80000067" w:usb1="00000000" w:usb2="00000000" w:usb3="00000000" w:csb0="000001FB" w:csb1="00000000"/>
  </w:font>
  <w:font w:name="NewCenturySchlbk">
    <w:altName w:val="Times New Roman"/>
    <w:panose1 w:val="00000000000000000000"/>
    <w:charset w:val="00"/>
    <w:family w:val="roman"/>
    <w:notTrueType/>
    <w:pitch w:val="variable"/>
    <w:sig w:usb0="00000003" w:usb1="00000000" w:usb2="00000000" w:usb3="00000000" w:csb0="00000001" w:csb1="00000000"/>
  </w:font>
  <w:font w:name="Helv">
    <w:charset w:val="00"/>
    <w:family w:val="auto"/>
    <w:pitch w:val="variable"/>
    <w:sig w:usb0="E00002FF" w:usb1="5000785B" w:usb2="00000000" w:usb3="00000000" w:csb0="0000019F" w:csb1="00000000"/>
  </w:font>
  <w:font w:name="Segoe UI">
    <w:charset w:val="00"/>
    <w:family w:val="swiss"/>
    <w:pitch w:val="variable"/>
    <w:sig w:usb0="E10022FF" w:usb1="C000E47F" w:usb2="00000029" w:usb3="00000000" w:csb0="000001DF" w:csb1="00000000"/>
  </w:font>
  <w:font w:name="Helvetica-Narrow">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Bold">
    <w:charset w:val="00"/>
    <w:family w:val="auto"/>
    <w:pitch w:val="variable"/>
    <w:sig w:usb0="E00002FF" w:usb1="5000785B" w:usb2="00000000" w:usb3="00000000" w:csb0="0000019F" w:csb1="00000000"/>
  </w:font>
  <w:font w:name="华文中宋">
    <w:charset w:val="86"/>
    <w:family w:val="auto"/>
    <w:pitch w:val="variable"/>
    <w:sig w:usb0="00000287" w:usb1="080F0000" w:usb2="00000010" w:usb3="00000000" w:csb0="0004009F" w:csb1="00000000"/>
  </w:font>
  <w:font w:name="Garamond">
    <w:panose1 w:val="02020404030301010803"/>
    <w:charset w:val="00"/>
    <w:family w:val="auto"/>
    <w:pitch w:val="variable"/>
    <w:sig w:usb0="00000287" w:usb1="00000000" w:usb2="00000000" w:usb3="00000000" w:csb0="0000009F" w:csb1="00000000"/>
  </w:font>
  <w:font w:name="Baskerville Old Face">
    <w:panose1 w:val="02020602080505020303"/>
    <w:charset w:val="00"/>
    <w:family w:val="auto"/>
    <w:pitch w:val="variable"/>
    <w:sig w:usb0="00000003" w:usb1="00000000" w:usb2="00000000" w:usb3="00000000" w:csb0="00000001" w:csb1="00000000"/>
  </w:font>
  <w:font w:name="幼圆">
    <w:charset w:val="86"/>
    <w:family w:val="modern"/>
    <w:pitch w:val="fixed"/>
    <w:sig w:usb0="00000001" w:usb1="080E0000" w:usb2="00000010" w:usb3="00000000" w:csb0="00040000" w:csb1="00000000"/>
  </w:font>
  <w:font w:name="Arial Narrow">
    <w:panose1 w:val="020B0606020202030204"/>
    <w:charset w:val="00"/>
    <w:family w:val="auto"/>
    <w:pitch w:val="variable"/>
    <w:sig w:usb0="00000287" w:usb1="00000800" w:usb2="00000000" w:usb3="00000000" w:csb0="0000009F" w:csb1="00000000"/>
  </w:font>
  <w:font w:name="冬青黑体简体中文 W3">
    <w:charset w:val="86"/>
    <w:family w:val="auto"/>
    <w:pitch w:val="variable"/>
    <w:sig w:usb0="A00002BF" w:usb1="1ACF7CFA" w:usb2="00000016" w:usb3="00000000" w:csb0="00060007" w:csb1="00000000"/>
  </w:font>
  <w:font w:name="新宋体">
    <w:altName w:val="宋体"/>
    <w:charset w:val="86"/>
    <w:family w:val="modern"/>
    <w:pitch w:val="fixed"/>
    <w:sig w:usb0="00000003" w:usb1="288F0000" w:usb2="00000016" w:usb3="00000000" w:csb0="00040001" w:csb1="00000000"/>
  </w:font>
  <w:font w:name="微软雅黑">
    <w:charset w:val="86"/>
    <w:family w:val="auto"/>
    <w:pitch w:val="variable"/>
    <w:sig w:usb0="80000287" w:usb1="28CF3C52" w:usb2="00000016" w:usb3="00000000" w:csb0="0004001F" w:csb1="00000000"/>
  </w:font>
  <w:font w:name="Times">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宋体常规">
    <w:altName w:val="仿宋_GB2312"/>
    <w:panose1 w:val="00000000000000000000"/>
    <w:charset w:val="86"/>
    <w:family w:val="roman"/>
    <w:notTrueType/>
    <w:pitch w:val="variable"/>
    <w:sig w:usb0="00000001" w:usb1="080E0000" w:usb2="00000010" w:usb3="00000000" w:csb0="00040000" w:csb1="00000000"/>
  </w:font>
  <w:font w:name="华文细黑">
    <w:altName w:val="STHeiti"/>
    <w:charset w:val="86"/>
    <w:family w:val="auto"/>
    <w:pitch w:val="variable"/>
    <w:sig w:usb0="00000287" w:usb1="080F0000" w:usb2="00000010" w:usb3="00000000" w:csb0="00040001" w:csb1="00000000"/>
  </w:font>
  <w:font w:name="Arial Bold">
    <w:charset w:val="00"/>
    <w:family w:val="auto"/>
    <w:pitch w:val="variable"/>
    <w:sig w:usb0="E0002AFF" w:usb1="C0007843"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华文楷体">
    <w:charset w:val="86"/>
    <w:family w:val="auto"/>
    <w:pitch w:val="variable"/>
    <w:sig w:usb0="80000287" w:usb1="280F3C52" w:usb2="00000016" w:usb3="00000000" w:csb0="0004009F" w:csb1="00000000"/>
  </w:font>
  <w:font w:name="Lucida Sans Unicode">
    <w:panose1 w:val="020B0602030504020204"/>
    <w:charset w:val="00"/>
    <w:family w:val="auto"/>
    <w:pitch w:val="variable"/>
    <w:sig w:usb0="80000AFF" w:usb1="0000396B" w:usb2="00000000" w:usb3="00000000" w:csb0="000000BF" w:csb1="00000000"/>
  </w:font>
  <w:font w:name="Times 11pt Medium">
    <w:altName w:val="Book Antiqua"/>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auto"/>
    <w:pitch w:val="variable"/>
    <w:sig w:usb0="A00002AF" w:usb1="400078FB" w:usb2="00000000" w:usb3="00000000" w:csb0="0000009F" w:csb1="00000000"/>
  </w:font>
  <w:font w:name="Microsoft Sans Serif">
    <w:panose1 w:val="020B0604020202020204"/>
    <w:charset w:val="00"/>
    <w:family w:val="auto"/>
    <w:pitch w:val="variable"/>
    <w:sig w:usb0="E1002AFF" w:usb1="C0000002" w:usb2="00000008" w:usb3="00000000" w:csb0="000101FF" w:csb1="00000000"/>
  </w:font>
  <w:font w:name="楷体">
    <w:charset w:val="86"/>
    <w:family w:val="auto"/>
    <w:pitch w:val="variable"/>
    <w:sig w:usb0="800002BF" w:usb1="38CF7CFA" w:usb2="00000016" w:usb3="00000000" w:csb0="00040001" w:csb1="00000000"/>
  </w:font>
  <w:font w:name="IDCSansSerif">
    <w:altName w:val="Times New Roman"/>
    <w:charset w:val="00"/>
    <w:family w:val="auto"/>
    <w:pitch w:val="default"/>
    <w:sig w:usb0="00000003" w:usb1="00000000" w:usb2="00000000" w:usb3="00000000" w:csb0="00000001" w:csb1="00000000"/>
  </w:font>
  <w:font w:name="Futura Hv">
    <w:altName w:val="Times New Roman"/>
    <w:charset w:val="00"/>
    <w:family w:val="roman"/>
    <w:pitch w:val="default"/>
    <w:sig w:usb0="00000000" w:usb1="00000000" w:usb2="00000000" w:usb3="00000000" w:csb0="00040001" w:csb1="00000000"/>
  </w:font>
  <w:font w:name="HPSansBold">
    <w:altName w:val="Arial"/>
    <w:charset w:val="00"/>
    <w:family w:val="swiss"/>
    <w:pitch w:val="default"/>
    <w:sig w:usb0="00000003" w:usb1="00000000" w:usb2="00000000" w:usb3="00000000" w:csb0="00000001" w:csb1="00000000"/>
  </w:font>
  <w:font w:name="仿宋体">
    <w:altName w:val="宋体"/>
    <w:charset w:val="86"/>
    <w:family w:val="roman"/>
    <w:pitch w:val="default"/>
    <w:sig w:usb0="00000000" w:usb1="00000000" w:usb2="00000010" w:usb3="00000000" w:csb0="00040001" w:csb1="00000000"/>
  </w:font>
  <w:font w:name="隶书">
    <w:altName w:val="宋体"/>
    <w:charset w:val="86"/>
    <w:family w:val="modern"/>
    <w:pitch w:val="fixed"/>
    <w:sig w:usb0="00000001" w:usb1="080E0000" w:usb2="00000010" w:usb3="00000000" w:csb0="00040000" w:csb1="00000000"/>
  </w:font>
  <w:font w:name="Batang">
    <w:panose1 w:val="02030600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FD3D0" w14:textId="77777777" w:rsidR="00481DAB" w:rsidRDefault="00481DAB" w:rsidP="00440B13">
    <w:pPr>
      <w:pStyle w:val="aff7"/>
      <w:jc w:val="center"/>
    </w:pPr>
    <w:r>
      <w:fldChar w:fldCharType="begin"/>
    </w:r>
    <w:r>
      <w:instrText>PAGE   \* MERGEFORMAT</w:instrText>
    </w:r>
    <w:r>
      <w:fldChar w:fldCharType="separate"/>
    </w:r>
    <w:r w:rsidR="00BD42D3" w:rsidRPr="00BD42D3">
      <w:rPr>
        <w:noProof/>
        <w:lang w:val="zh-CN"/>
      </w:rPr>
      <w:t>2</w:t>
    </w:r>
    <w:r>
      <w:fldChar w:fldCharType="end"/>
    </w:r>
  </w:p>
  <w:p w14:paraId="518D84C4" w14:textId="77777777" w:rsidR="00481DAB" w:rsidRDefault="00481DAB">
    <w:r w:rsidRPr="00BE75B5">
      <w:rPr>
        <w:rFonts w:hAnsi="Arial" w:hint="eastAsia"/>
        <w:i/>
      </w:rPr>
      <w:t>本文件属保密资料，</w:t>
    </w:r>
    <w:r w:rsidRPr="00BE75B5">
      <w:rPr>
        <w:rFonts w:hint="eastAsia"/>
        <w:i/>
      </w:rPr>
      <w:t>未经天睿</w:t>
    </w:r>
    <w:r w:rsidR="002D60D8">
      <w:rPr>
        <w:rFonts w:hint="eastAsia"/>
        <w:i/>
      </w:rPr>
      <w:t>信科技术</w:t>
    </w:r>
    <w:r w:rsidRPr="00BE75B5">
      <w:rPr>
        <w:rFonts w:hint="eastAsia"/>
        <w:i/>
      </w:rPr>
      <w:t>（北京）有限公司书面许可，不得翻印或外传</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0CE809" w14:textId="77777777" w:rsidR="009F5232" w:rsidRDefault="009F5232">
      <w:r>
        <w:separator/>
      </w:r>
    </w:p>
  </w:footnote>
  <w:footnote w:type="continuationSeparator" w:id="0">
    <w:p w14:paraId="3CE91B65" w14:textId="77777777" w:rsidR="009F5232" w:rsidRDefault="009F52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A60C5" w14:textId="77777777" w:rsidR="00B96D07" w:rsidRDefault="00B96D07" w:rsidP="00B96D07">
    <w:pPr>
      <w:pStyle w:val="afffc"/>
      <w:jc w:val="right"/>
      <w:rPr>
        <w:lang w:eastAsia="zh-CN"/>
      </w:rPr>
    </w:pPr>
    <w:r>
      <w:rPr>
        <w:noProof/>
        <w:lang w:val="en-US" w:eastAsia="zh-CN"/>
      </w:rPr>
      <w:drawing>
        <wp:inline distT="0" distB="0" distL="0" distR="0" wp14:anchorId="5CE93E18" wp14:editId="7B00066B">
          <wp:extent cx="1609725" cy="752475"/>
          <wp:effectExtent l="0" t="0" r="9525" b="9525"/>
          <wp:docPr id="1" name="Picture 1" descr="TER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75247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65pt;height:11.65pt" o:bullet="t">
        <v:imagedata r:id="rId1" o:title=""/>
      </v:shape>
    </w:pict>
  </w:numPicBullet>
  <w:numPicBullet w:numPicBulletId="1">
    <w:pict>
      <v:shape id="_x0000_i1085" type="#_x0000_t75" style="width:11.65pt;height:11.65pt" o:bullet="t">
        <v:imagedata r:id="rId2" o:title=""/>
      </v:shape>
    </w:pict>
  </w:numPicBullet>
  <w:abstractNum w:abstractNumId="0">
    <w:nsid w:val="00000003"/>
    <w:multiLevelType w:val="multilevel"/>
    <w:tmpl w:val="00000003"/>
    <w:lvl w:ilvl="0">
      <w:start w:val="1"/>
      <w:numFmt w:val="bullet"/>
      <w:pStyle w:val="2"/>
      <w:lvlText w:val=""/>
      <w:lvlPicBulletId w:val="0"/>
      <w:lvlJc w:val="left"/>
      <w:pPr>
        <w:ind w:left="840" w:hanging="420"/>
      </w:pPr>
      <w:rPr>
        <w:rFonts w:ascii="Symbol" w:hAnsi="Symbol" w:hint="default"/>
        <w:color w:val="auto"/>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00000005"/>
    <w:multiLevelType w:val="multilevel"/>
    <w:tmpl w:val="00000005"/>
    <w:lvl w:ilvl="0">
      <w:start w:val="1"/>
      <w:numFmt w:val="decimal"/>
      <w:pStyle w:val="1"/>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
    <w:nsid w:val="00000009"/>
    <w:multiLevelType w:val="multilevel"/>
    <w:tmpl w:val="00000009"/>
    <w:lvl w:ilvl="0">
      <w:start w:val="1"/>
      <w:numFmt w:val="chineseCountingThousand"/>
      <w:lvlText w:val="%1."/>
      <w:lvlJc w:val="left"/>
      <w:pPr>
        <w:tabs>
          <w:tab w:val="num" w:pos="420"/>
        </w:tabs>
        <w:ind w:left="420" w:hanging="420"/>
      </w:pPr>
      <w:rPr>
        <w:rFonts w:hint="eastAsia"/>
        <w:b/>
        <w:i w:val="0"/>
      </w:rPr>
    </w:lvl>
    <w:lvl w:ilvl="1">
      <w:start w:val="1"/>
      <w:numFmt w:val="bullet"/>
      <w:pStyle w:val="20"/>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b/>
        <w:i w:val="0"/>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000000A"/>
    <w:multiLevelType w:val="multilevel"/>
    <w:tmpl w:val="0000000A"/>
    <w:lvl w:ilvl="0">
      <w:start w:val="1"/>
      <w:numFmt w:val="bullet"/>
      <w:pStyle w:val="05"/>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0000000B"/>
    <w:multiLevelType w:val="multilevel"/>
    <w:tmpl w:val="0000000B"/>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5">
    <w:nsid w:val="0000000C"/>
    <w:multiLevelType w:val="singleLevel"/>
    <w:tmpl w:val="0000000C"/>
    <w:lvl w:ilvl="0">
      <w:start w:val="1"/>
      <w:numFmt w:val="decimal"/>
      <w:pStyle w:val="a"/>
      <w:lvlText w:val="%1."/>
      <w:lvlJc w:val="left"/>
      <w:pPr>
        <w:tabs>
          <w:tab w:val="num" w:pos="1620"/>
        </w:tabs>
        <w:ind w:left="1620" w:hanging="360"/>
      </w:pPr>
    </w:lvl>
  </w:abstractNum>
  <w:abstractNum w:abstractNumId="6">
    <w:nsid w:val="0000000D"/>
    <w:multiLevelType w:val="multilevel"/>
    <w:tmpl w:val="0000000D"/>
    <w:lvl w:ilvl="0">
      <w:start w:val="1"/>
      <w:numFmt w:val="bullet"/>
      <w:pStyle w:val="Bullet-BodyText1Level1"/>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0000000F"/>
    <w:multiLevelType w:val="singleLevel"/>
    <w:tmpl w:val="0000000F"/>
    <w:lvl w:ilvl="0">
      <w:start w:val="1"/>
      <w:numFmt w:val="bullet"/>
      <w:pStyle w:val="xl85"/>
      <w:lvlText w:val=""/>
      <w:lvlJc w:val="left"/>
      <w:pPr>
        <w:tabs>
          <w:tab w:val="num" w:pos="360"/>
        </w:tabs>
        <w:ind w:left="360" w:hanging="360"/>
      </w:pPr>
      <w:rPr>
        <w:rFonts w:ascii="Symbol" w:hAnsi="Symbol" w:hint="default"/>
      </w:rPr>
    </w:lvl>
  </w:abstractNum>
  <w:abstractNum w:abstractNumId="8">
    <w:nsid w:val="00000012"/>
    <w:multiLevelType w:val="multilevel"/>
    <w:tmpl w:val="00000012"/>
    <w:lvl w:ilvl="0">
      <w:start w:val="1"/>
      <w:numFmt w:val="bullet"/>
      <w:pStyle w:val="NormalOutdent"/>
      <w:lvlText w:val=""/>
      <w:lvlJc w:val="left"/>
      <w:pPr>
        <w:tabs>
          <w:tab w:val="num" w:pos="1270"/>
        </w:tabs>
        <w:ind w:left="1270" w:hanging="420"/>
      </w:pPr>
      <w:rPr>
        <w:rFonts w:ascii="Wingdings" w:hAnsi="Wingdings" w:hint="default"/>
      </w:rPr>
    </w:lvl>
    <w:lvl w:ilvl="1">
      <w:start w:val="1"/>
      <w:numFmt w:val="bullet"/>
      <w:lvlText w:val="o"/>
      <w:lvlJc w:val="left"/>
      <w:pPr>
        <w:tabs>
          <w:tab w:val="num" w:pos="2290"/>
        </w:tabs>
        <w:ind w:left="2290" w:hanging="360"/>
      </w:pPr>
      <w:rPr>
        <w:rFonts w:ascii="Courier New" w:hAnsi="Courier New" w:hint="default"/>
      </w:rPr>
    </w:lvl>
    <w:lvl w:ilvl="2">
      <w:start w:val="1"/>
      <w:numFmt w:val="bullet"/>
      <w:lvlText w:val=""/>
      <w:lvlJc w:val="left"/>
      <w:pPr>
        <w:tabs>
          <w:tab w:val="num" w:pos="3010"/>
        </w:tabs>
        <w:ind w:left="3010" w:hanging="360"/>
      </w:pPr>
      <w:rPr>
        <w:rFonts w:ascii="Wingdings" w:hAnsi="Wingdings" w:hint="default"/>
      </w:rPr>
    </w:lvl>
    <w:lvl w:ilvl="3">
      <w:start w:val="1"/>
      <w:numFmt w:val="bullet"/>
      <w:lvlText w:val=""/>
      <w:lvlJc w:val="left"/>
      <w:pPr>
        <w:tabs>
          <w:tab w:val="num" w:pos="3730"/>
        </w:tabs>
        <w:ind w:left="3730" w:hanging="360"/>
      </w:pPr>
      <w:rPr>
        <w:rFonts w:ascii="Symbol" w:hAnsi="Symbol" w:hint="default"/>
      </w:rPr>
    </w:lvl>
    <w:lvl w:ilvl="4">
      <w:start w:val="1"/>
      <w:numFmt w:val="bullet"/>
      <w:lvlText w:val="o"/>
      <w:lvlJc w:val="left"/>
      <w:pPr>
        <w:tabs>
          <w:tab w:val="num" w:pos="4450"/>
        </w:tabs>
        <w:ind w:left="4450" w:hanging="360"/>
      </w:pPr>
      <w:rPr>
        <w:rFonts w:ascii="Courier New" w:hAnsi="Courier New" w:hint="default"/>
      </w:rPr>
    </w:lvl>
    <w:lvl w:ilvl="5">
      <w:start w:val="1"/>
      <w:numFmt w:val="bullet"/>
      <w:lvlText w:val=""/>
      <w:lvlJc w:val="left"/>
      <w:pPr>
        <w:tabs>
          <w:tab w:val="num" w:pos="5170"/>
        </w:tabs>
        <w:ind w:left="5170" w:hanging="360"/>
      </w:pPr>
      <w:rPr>
        <w:rFonts w:ascii="Wingdings" w:hAnsi="Wingdings" w:hint="default"/>
      </w:rPr>
    </w:lvl>
    <w:lvl w:ilvl="6">
      <w:start w:val="1"/>
      <w:numFmt w:val="bullet"/>
      <w:lvlText w:val=""/>
      <w:lvlJc w:val="left"/>
      <w:pPr>
        <w:tabs>
          <w:tab w:val="num" w:pos="5890"/>
        </w:tabs>
        <w:ind w:left="5890" w:hanging="360"/>
      </w:pPr>
      <w:rPr>
        <w:rFonts w:ascii="Symbol" w:hAnsi="Symbol" w:hint="default"/>
      </w:rPr>
    </w:lvl>
    <w:lvl w:ilvl="7">
      <w:start w:val="1"/>
      <w:numFmt w:val="bullet"/>
      <w:lvlText w:val="o"/>
      <w:lvlJc w:val="left"/>
      <w:pPr>
        <w:tabs>
          <w:tab w:val="num" w:pos="6610"/>
        </w:tabs>
        <w:ind w:left="6610" w:hanging="360"/>
      </w:pPr>
      <w:rPr>
        <w:rFonts w:ascii="Courier New" w:hAnsi="Courier New" w:hint="default"/>
      </w:rPr>
    </w:lvl>
    <w:lvl w:ilvl="8">
      <w:start w:val="1"/>
      <w:numFmt w:val="bullet"/>
      <w:lvlText w:val=""/>
      <w:lvlJc w:val="left"/>
      <w:pPr>
        <w:tabs>
          <w:tab w:val="num" w:pos="7330"/>
        </w:tabs>
        <w:ind w:left="7330" w:hanging="360"/>
      </w:pPr>
      <w:rPr>
        <w:rFonts w:ascii="Wingdings" w:hAnsi="Wingdings" w:hint="default"/>
      </w:rPr>
    </w:lvl>
  </w:abstractNum>
  <w:abstractNum w:abstractNumId="9">
    <w:nsid w:val="00000013"/>
    <w:multiLevelType w:val="multilevel"/>
    <w:tmpl w:val="00000013"/>
    <w:lvl w:ilvl="0">
      <w:start w:val="1"/>
      <w:numFmt w:val="decimal"/>
      <w:pStyle w:val="BodyStyle2"/>
      <w:lvlText w:val="%1."/>
      <w:lvlJc w:val="left"/>
      <w:pPr>
        <w:tabs>
          <w:tab w:val="num" w:pos="420"/>
        </w:tabs>
        <w:ind w:left="420" w:hanging="420"/>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0">
    <w:nsid w:val="00000014"/>
    <w:multiLevelType w:val="multilevel"/>
    <w:tmpl w:val="00000014"/>
    <w:lvl w:ilvl="0">
      <w:start w:val="1"/>
      <w:numFmt w:val="bullet"/>
      <w:pStyle w:val="5"/>
      <w:lvlText w:val=""/>
      <w:lvlJc w:val="left"/>
      <w:pPr>
        <w:tabs>
          <w:tab w:val="num" w:pos="850"/>
        </w:tabs>
        <w:ind w:left="850" w:hanging="360"/>
      </w:pPr>
      <w:rPr>
        <w:rFonts w:ascii="Symbol" w:hAnsi="Symbol" w:hint="default"/>
      </w:rPr>
    </w:lvl>
    <w:lvl w:ilvl="1">
      <w:start w:val="1"/>
      <w:numFmt w:val="decimal"/>
      <w:lvlText w:val="%2."/>
      <w:lvlJc w:val="left"/>
      <w:pPr>
        <w:tabs>
          <w:tab w:val="num" w:pos="346"/>
        </w:tabs>
        <w:ind w:left="346" w:hanging="360"/>
      </w:pPr>
      <w:rPr>
        <w:rFonts w:hint="default"/>
      </w:rPr>
    </w:lvl>
    <w:lvl w:ilvl="2">
      <w:start w:val="1"/>
      <w:numFmt w:val="bullet"/>
      <w:lvlText w:val=""/>
      <w:lvlJc w:val="left"/>
      <w:pPr>
        <w:tabs>
          <w:tab w:val="num" w:pos="1066"/>
        </w:tabs>
        <w:ind w:left="1066" w:hanging="360"/>
      </w:pPr>
      <w:rPr>
        <w:rFonts w:ascii="Wingdings" w:hAnsi="Wingdings" w:hint="default"/>
      </w:rPr>
    </w:lvl>
    <w:lvl w:ilvl="3">
      <w:start w:val="1"/>
      <w:numFmt w:val="bullet"/>
      <w:lvlText w:val=""/>
      <w:lvlJc w:val="left"/>
      <w:pPr>
        <w:tabs>
          <w:tab w:val="num" w:pos="1786"/>
        </w:tabs>
        <w:ind w:left="1786" w:hanging="360"/>
      </w:pPr>
      <w:rPr>
        <w:rFonts w:ascii="Symbol" w:hAnsi="Symbol" w:hint="default"/>
      </w:rPr>
    </w:lvl>
    <w:lvl w:ilvl="4">
      <w:start w:val="3"/>
      <w:numFmt w:val="bullet"/>
      <w:lvlText w:val="-"/>
      <w:lvlJc w:val="left"/>
      <w:pPr>
        <w:tabs>
          <w:tab w:val="num" w:pos="2506"/>
        </w:tabs>
        <w:ind w:left="2506" w:hanging="360"/>
      </w:pPr>
      <w:rPr>
        <w:rFonts w:ascii="Times New Roman" w:eastAsia="PMingLiU" w:hAnsi="Times New Roman" w:cs="Times New Roman" w:hint="default"/>
      </w:rPr>
    </w:lvl>
    <w:lvl w:ilvl="5">
      <w:start w:val="1"/>
      <w:numFmt w:val="bullet"/>
      <w:lvlText w:val=""/>
      <w:lvlJc w:val="left"/>
      <w:pPr>
        <w:tabs>
          <w:tab w:val="num" w:pos="3226"/>
        </w:tabs>
        <w:ind w:left="3226" w:hanging="360"/>
      </w:pPr>
      <w:rPr>
        <w:rFonts w:ascii="Wingdings" w:hAnsi="Wingdings" w:hint="default"/>
      </w:rPr>
    </w:lvl>
    <w:lvl w:ilvl="6">
      <w:start w:val="1"/>
      <w:numFmt w:val="bullet"/>
      <w:lvlText w:val=""/>
      <w:lvlJc w:val="left"/>
      <w:pPr>
        <w:tabs>
          <w:tab w:val="num" w:pos="3946"/>
        </w:tabs>
        <w:ind w:left="3946" w:hanging="360"/>
      </w:pPr>
      <w:rPr>
        <w:rFonts w:ascii="Symbol" w:hAnsi="Symbol" w:hint="default"/>
      </w:rPr>
    </w:lvl>
    <w:lvl w:ilvl="7">
      <w:start w:val="1"/>
      <w:numFmt w:val="bullet"/>
      <w:lvlText w:val="o"/>
      <w:lvlJc w:val="left"/>
      <w:pPr>
        <w:tabs>
          <w:tab w:val="num" w:pos="4666"/>
        </w:tabs>
        <w:ind w:left="4666" w:hanging="360"/>
      </w:pPr>
      <w:rPr>
        <w:rFonts w:ascii="Courier New" w:hAnsi="Courier New" w:hint="default"/>
      </w:rPr>
    </w:lvl>
    <w:lvl w:ilvl="8">
      <w:start w:val="1"/>
      <w:numFmt w:val="bullet"/>
      <w:lvlText w:val=""/>
      <w:lvlJc w:val="left"/>
      <w:pPr>
        <w:tabs>
          <w:tab w:val="num" w:pos="5386"/>
        </w:tabs>
        <w:ind w:left="5386" w:hanging="360"/>
      </w:pPr>
      <w:rPr>
        <w:rFonts w:ascii="Wingdings" w:hAnsi="Wingdings" w:hint="default"/>
      </w:rPr>
    </w:lvl>
  </w:abstractNum>
  <w:abstractNum w:abstractNumId="11">
    <w:nsid w:val="00000015"/>
    <w:multiLevelType w:val="multilevel"/>
    <w:tmpl w:val="00000015"/>
    <w:lvl w:ilvl="0">
      <w:start w:val="1"/>
      <w:numFmt w:val="bullet"/>
      <w:pStyle w:val="ResponseBlue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00000019"/>
    <w:multiLevelType w:val="multilevel"/>
    <w:tmpl w:val="00000019"/>
    <w:lvl w:ilvl="0">
      <w:start w:val="1"/>
      <w:numFmt w:val="bullet"/>
      <w:pStyle w:val="11116"/>
      <w:lvlText w:val=""/>
      <w:lvlJc w:val="left"/>
      <w:pPr>
        <w:tabs>
          <w:tab w:val="num" w:pos="845"/>
        </w:tabs>
        <w:ind w:left="845" w:hanging="420"/>
      </w:pPr>
      <w:rPr>
        <w:rFonts w:ascii="Wingdings" w:hAnsi="Wingdings" w:hint="default"/>
      </w:rPr>
    </w:lvl>
    <w:lvl w:ilvl="1">
      <w:start w:val="1"/>
      <w:numFmt w:val="bullet"/>
      <w:lvlText w:val=""/>
      <w:lvlJc w:val="left"/>
      <w:pPr>
        <w:tabs>
          <w:tab w:val="num" w:pos="845"/>
        </w:tabs>
        <w:ind w:left="845" w:hanging="420"/>
      </w:pPr>
      <w:rPr>
        <w:rFonts w:ascii="Wingdings" w:hAnsi="Wingdings" w:hint="default"/>
      </w:rPr>
    </w:lvl>
    <w:lvl w:ilvl="2">
      <w:start w:val="1"/>
      <w:numFmt w:val="bullet"/>
      <w:lvlText w:val=""/>
      <w:lvlJc w:val="left"/>
      <w:pPr>
        <w:tabs>
          <w:tab w:val="num" w:pos="1265"/>
        </w:tabs>
        <w:ind w:left="1265" w:hanging="420"/>
      </w:pPr>
      <w:rPr>
        <w:rFonts w:ascii="Wingdings" w:hAnsi="Wingdings" w:hint="default"/>
      </w:rPr>
    </w:lvl>
    <w:lvl w:ilvl="3">
      <w:start w:val="1"/>
      <w:numFmt w:val="bullet"/>
      <w:lvlText w:val=""/>
      <w:lvlJc w:val="left"/>
      <w:pPr>
        <w:tabs>
          <w:tab w:val="num" w:pos="1685"/>
        </w:tabs>
        <w:ind w:left="1685" w:hanging="420"/>
      </w:pPr>
      <w:rPr>
        <w:rFonts w:ascii="Wingdings" w:hAnsi="Wingdings" w:hint="default"/>
      </w:rPr>
    </w:lvl>
    <w:lvl w:ilvl="4">
      <w:start w:val="1"/>
      <w:numFmt w:val="bullet"/>
      <w:lvlText w:val=""/>
      <w:lvlJc w:val="left"/>
      <w:pPr>
        <w:tabs>
          <w:tab w:val="num" w:pos="2105"/>
        </w:tabs>
        <w:ind w:left="2105" w:hanging="420"/>
      </w:pPr>
      <w:rPr>
        <w:rFonts w:ascii="Wingdings" w:hAnsi="Wingdings" w:hint="default"/>
      </w:rPr>
    </w:lvl>
    <w:lvl w:ilvl="5">
      <w:start w:val="1"/>
      <w:numFmt w:val="bullet"/>
      <w:lvlText w:val=""/>
      <w:lvlJc w:val="left"/>
      <w:pPr>
        <w:tabs>
          <w:tab w:val="num" w:pos="2525"/>
        </w:tabs>
        <w:ind w:left="2525" w:hanging="420"/>
      </w:pPr>
      <w:rPr>
        <w:rFonts w:ascii="Wingdings" w:hAnsi="Wingdings" w:hint="default"/>
      </w:rPr>
    </w:lvl>
    <w:lvl w:ilvl="6">
      <w:start w:val="1"/>
      <w:numFmt w:val="bullet"/>
      <w:lvlText w:val=""/>
      <w:lvlJc w:val="left"/>
      <w:pPr>
        <w:tabs>
          <w:tab w:val="num" w:pos="2945"/>
        </w:tabs>
        <w:ind w:left="2945" w:hanging="420"/>
      </w:pPr>
      <w:rPr>
        <w:rFonts w:ascii="Wingdings" w:hAnsi="Wingdings" w:hint="default"/>
      </w:rPr>
    </w:lvl>
    <w:lvl w:ilvl="7">
      <w:start w:val="1"/>
      <w:numFmt w:val="bullet"/>
      <w:lvlText w:val=""/>
      <w:lvlJc w:val="left"/>
      <w:pPr>
        <w:tabs>
          <w:tab w:val="num" w:pos="3365"/>
        </w:tabs>
        <w:ind w:left="3365" w:hanging="420"/>
      </w:pPr>
      <w:rPr>
        <w:rFonts w:ascii="Wingdings" w:hAnsi="Wingdings" w:hint="default"/>
      </w:rPr>
    </w:lvl>
    <w:lvl w:ilvl="8">
      <w:start w:val="1"/>
      <w:numFmt w:val="bullet"/>
      <w:lvlText w:val=""/>
      <w:lvlJc w:val="left"/>
      <w:pPr>
        <w:tabs>
          <w:tab w:val="num" w:pos="3785"/>
        </w:tabs>
        <w:ind w:left="3785" w:hanging="420"/>
      </w:pPr>
      <w:rPr>
        <w:rFonts w:ascii="Wingdings" w:hAnsi="Wingdings" w:hint="default"/>
      </w:rPr>
    </w:lvl>
  </w:abstractNum>
  <w:abstractNum w:abstractNumId="13">
    <w:nsid w:val="0000001B"/>
    <w:multiLevelType w:val="singleLevel"/>
    <w:tmpl w:val="0000001B"/>
    <w:lvl w:ilvl="0">
      <w:start w:val="1"/>
      <w:numFmt w:val="decimal"/>
      <w:pStyle w:val="Body1"/>
      <w:lvlText w:val="%1."/>
      <w:lvlJc w:val="left"/>
      <w:pPr>
        <w:tabs>
          <w:tab w:val="num" w:pos="2040"/>
        </w:tabs>
        <w:ind w:left="2040" w:hanging="360"/>
      </w:pPr>
    </w:lvl>
  </w:abstractNum>
  <w:abstractNum w:abstractNumId="14">
    <w:nsid w:val="0000001C"/>
    <w:multiLevelType w:val="multilevel"/>
    <w:tmpl w:val="0000001C"/>
    <w:lvl w:ilvl="0">
      <w:start w:val="1"/>
      <w:numFmt w:val="bullet"/>
      <w:pStyle w:val="4"/>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95"/>
      <w:numFmt w:val="bullet"/>
      <w:lvlText w:val="-"/>
      <w:lvlJc w:val="left"/>
      <w:pPr>
        <w:tabs>
          <w:tab w:val="num" w:pos="1200"/>
        </w:tabs>
        <w:ind w:left="1200" w:hanging="360"/>
      </w:pPr>
      <w:rPr>
        <w:rFonts w:ascii="Verdana" w:hAnsi="Verdana" w:hint="default"/>
      </w:rPr>
    </w:lvl>
    <w:lvl w:ilvl="3">
      <w:start w:val="195"/>
      <w:numFmt w:val="bullet"/>
      <w:lvlText w:val="-"/>
      <w:lvlJc w:val="left"/>
      <w:pPr>
        <w:tabs>
          <w:tab w:val="num" w:pos="2040"/>
        </w:tabs>
        <w:ind w:left="2040" w:hanging="360"/>
      </w:pPr>
      <w:rPr>
        <w:rFonts w:ascii="Verdana" w:hAnsi="Verdana"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5">
    <w:nsid w:val="0000001D"/>
    <w:multiLevelType w:val="multilevel"/>
    <w:tmpl w:val="0000001D"/>
    <w:lvl w:ilvl="0">
      <w:start w:val="1"/>
      <w:numFmt w:val="decimal"/>
      <w:pStyle w:val="074"/>
      <w:lvlText w:val="%1."/>
      <w:lvlJc w:val="left"/>
      <w:pPr>
        <w:tabs>
          <w:tab w:val="num" w:pos="644"/>
        </w:tabs>
        <w:ind w:left="420" w:hanging="136"/>
      </w:pPr>
      <w:rPr>
        <w:rFonts w:hint="eastAsia"/>
      </w:rPr>
    </w:lvl>
    <w:lvl w:ilvl="1">
      <w:start w:val="1"/>
      <w:numFmt w:val="lowerLetter"/>
      <w:lvlText w:val="%2)"/>
      <w:lvlJc w:val="left"/>
      <w:pPr>
        <w:tabs>
          <w:tab w:val="num" w:pos="840"/>
        </w:tabs>
        <w:ind w:left="840" w:hanging="420"/>
      </w:pPr>
    </w:lvl>
    <w:lvl w:ilvl="2">
      <w:start w:val="2"/>
      <w:numFmt w:val="japaneseCounting"/>
      <w:lvlText w:val="%3、"/>
      <w:lvlJc w:val="left"/>
      <w:pPr>
        <w:tabs>
          <w:tab w:val="num" w:pos="1320"/>
        </w:tabs>
        <w:ind w:left="1320" w:hanging="480"/>
      </w:pPr>
      <w:rPr>
        <w:rFonts w:hint="eastAsia"/>
      </w:rPr>
    </w:lvl>
    <w:lvl w:ilvl="3">
      <w:start w:val="1"/>
      <w:numFmt w:val="decimal"/>
      <w:lvlText w:val="%4."/>
      <w:lvlJc w:val="left"/>
      <w:pPr>
        <w:tabs>
          <w:tab w:val="num" w:pos="1680"/>
        </w:tabs>
        <w:ind w:left="1680" w:hanging="420"/>
      </w:pPr>
    </w:lvl>
    <w:lvl w:ilvl="4">
      <w:start w:val="1"/>
      <w:numFmt w:val="decimal"/>
      <w:lvlText w:val="（%5）"/>
      <w:lvlJc w:val="left"/>
      <w:pPr>
        <w:tabs>
          <w:tab w:val="num" w:pos="2400"/>
        </w:tabs>
        <w:ind w:left="2400" w:hanging="7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0000001E"/>
    <w:multiLevelType w:val="multilevel"/>
    <w:tmpl w:val="0000001E"/>
    <w:lvl w:ilvl="0">
      <w:start w:val="1"/>
      <w:numFmt w:val="bullet"/>
      <w:pStyle w:val="Achievemen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0000001F"/>
    <w:multiLevelType w:val="multilevel"/>
    <w:tmpl w:val="0000001F"/>
    <w:lvl w:ilvl="0">
      <w:start w:val="1"/>
      <w:numFmt w:val="decimal"/>
      <w:pStyle w:val="CharCharCharCharCharCharCharChar1CharCharCharCharCharCharCharCharCharCharCharCharCharCharCharCharCharCharCharCharCharCharCharChar"/>
      <w:lvlText w:val="(%1)"/>
      <w:lvlJc w:val="left"/>
      <w:pPr>
        <w:tabs>
          <w:tab w:val="num" w:pos="420"/>
        </w:tabs>
        <w:ind w:left="420" w:hanging="420"/>
      </w:pPr>
      <w:rPr>
        <w:rFonts w:hint="eastAsia"/>
      </w:rPr>
    </w:lvl>
    <w:lvl w:ilvl="1">
      <w:start w:val="1"/>
      <w:numFmt w:val="lowerLetter"/>
      <w:lvlText w:val="%2)"/>
      <w:lvlJc w:val="left"/>
      <w:pPr>
        <w:tabs>
          <w:tab w:val="num" w:pos="1860"/>
        </w:tabs>
        <w:ind w:left="1860" w:hanging="420"/>
      </w:pPr>
    </w:lvl>
    <w:lvl w:ilvl="2">
      <w:start w:val="1"/>
      <w:numFmt w:val="lowerRoman"/>
      <w:lvlText w:val="%3."/>
      <w:lvlJc w:val="right"/>
      <w:pPr>
        <w:tabs>
          <w:tab w:val="num" w:pos="2280"/>
        </w:tabs>
        <w:ind w:left="2280" w:hanging="420"/>
      </w:pPr>
    </w:lvl>
    <w:lvl w:ilvl="3">
      <w:start w:val="1"/>
      <w:numFmt w:val="decimal"/>
      <w:lvlText w:val="%4."/>
      <w:lvlJc w:val="left"/>
      <w:pPr>
        <w:tabs>
          <w:tab w:val="num" w:pos="2700"/>
        </w:tabs>
        <w:ind w:left="2700" w:hanging="420"/>
      </w:pPr>
    </w:lvl>
    <w:lvl w:ilvl="4">
      <w:start w:val="1"/>
      <w:numFmt w:val="lowerLetter"/>
      <w:lvlText w:val="%5)"/>
      <w:lvlJc w:val="left"/>
      <w:pPr>
        <w:tabs>
          <w:tab w:val="num" w:pos="3120"/>
        </w:tabs>
        <w:ind w:left="3120" w:hanging="420"/>
      </w:pPr>
    </w:lvl>
    <w:lvl w:ilvl="5">
      <w:start w:val="1"/>
      <w:numFmt w:val="lowerRoman"/>
      <w:lvlText w:val="%6."/>
      <w:lvlJc w:val="right"/>
      <w:pPr>
        <w:tabs>
          <w:tab w:val="num" w:pos="3540"/>
        </w:tabs>
        <w:ind w:left="3540" w:hanging="420"/>
      </w:pPr>
    </w:lvl>
    <w:lvl w:ilvl="6">
      <w:start w:val="1"/>
      <w:numFmt w:val="decimal"/>
      <w:lvlText w:val="%7."/>
      <w:lvlJc w:val="left"/>
      <w:pPr>
        <w:tabs>
          <w:tab w:val="num" w:pos="3960"/>
        </w:tabs>
        <w:ind w:left="3960" w:hanging="420"/>
      </w:pPr>
    </w:lvl>
    <w:lvl w:ilvl="7">
      <w:start w:val="1"/>
      <w:numFmt w:val="lowerLetter"/>
      <w:lvlText w:val="%8)"/>
      <w:lvlJc w:val="left"/>
      <w:pPr>
        <w:tabs>
          <w:tab w:val="num" w:pos="4380"/>
        </w:tabs>
        <w:ind w:left="4380" w:hanging="420"/>
      </w:pPr>
    </w:lvl>
    <w:lvl w:ilvl="8">
      <w:start w:val="1"/>
      <w:numFmt w:val="lowerRoman"/>
      <w:lvlText w:val="%9."/>
      <w:lvlJc w:val="right"/>
      <w:pPr>
        <w:tabs>
          <w:tab w:val="num" w:pos="4800"/>
        </w:tabs>
        <w:ind w:left="4800" w:hanging="420"/>
      </w:pPr>
    </w:lvl>
  </w:abstractNum>
  <w:abstractNum w:abstractNumId="18">
    <w:nsid w:val="00000020"/>
    <w:multiLevelType w:val="singleLevel"/>
    <w:tmpl w:val="00000020"/>
    <w:lvl w:ilvl="0">
      <w:start w:val="1"/>
      <w:numFmt w:val="decimal"/>
      <w:pStyle w:val="a0"/>
      <w:lvlText w:val="%1."/>
      <w:lvlJc w:val="left"/>
      <w:pPr>
        <w:tabs>
          <w:tab w:val="num" w:pos="360"/>
        </w:tabs>
        <w:ind w:left="360" w:hanging="360"/>
      </w:pPr>
    </w:lvl>
  </w:abstractNum>
  <w:abstractNum w:abstractNumId="19">
    <w:nsid w:val="00000025"/>
    <w:multiLevelType w:val="multilevel"/>
    <w:tmpl w:val="00000025"/>
    <w:lvl w:ilvl="0">
      <w:start w:val="1"/>
      <w:numFmt w:val="bullet"/>
      <w:pStyle w:val="3"/>
      <w:lvlText w:val=""/>
      <w:lvlJc w:val="left"/>
      <w:pPr>
        <w:tabs>
          <w:tab w:val="num" w:pos="902"/>
        </w:tabs>
        <w:ind w:left="902" w:hanging="42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20">
    <w:nsid w:val="00000026"/>
    <w:multiLevelType w:val="multilevel"/>
    <w:tmpl w:val="00000026"/>
    <w:lvl w:ilvl="0">
      <w:start w:val="1"/>
      <w:numFmt w:val="bullet"/>
      <w:pStyle w:val="a1"/>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00000027"/>
    <w:multiLevelType w:val="multilevel"/>
    <w:tmpl w:val="00000027"/>
    <w:lvl w:ilvl="0">
      <w:start w:val="1"/>
      <w:numFmt w:val="bullet"/>
      <w:pStyle w:val="-1"/>
      <w:lvlText w:val=""/>
      <w:lvlJc w:val="left"/>
      <w:pPr>
        <w:tabs>
          <w:tab w:val="num" w:pos="1334"/>
        </w:tabs>
        <w:ind w:left="1220" w:hanging="320"/>
      </w:pPr>
      <w:rPr>
        <w:rFonts w:ascii="Wingdings" w:hAnsi="Wingdings" w:hint="default"/>
      </w:rPr>
    </w:lvl>
    <w:lvl w:ilvl="1">
      <w:start w:val="1"/>
      <w:numFmt w:val="bullet"/>
      <w:lvlText w:val=""/>
      <w:lvlJc w:val="left"/>
      <w:pPr>
        <w:tabs>
          <w:tab w:val="num" w:pos="1980"/>
        </w:tabs>
        <w:ind w:left="1980" w:hanging="360"/>
      </w:pPr>
      <w:rPr>
        <w:rFonts w:ascii="Wingdings" w:hAnsi="Wingdings"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Ansi="Courier New" w:cs="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Ansi="Courier New" w:cs="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2">
    <w:nsid w:val="00000028"/>
    <w:multiLevelType w:val="multilevel"/>
    <w:tmpl w:val="00000028"/>
    <w:lvl w:ilvl="0">
      <w:start w:val="1"/>
      <w:numFmt w:val="bullet"/>
      <w:pStyle w:val="CNTitle"/>
      <w:lvlText w:val=""/>
      <w:lvlJc w:val="left"/>
      <w:pPr>
        <w:tabs>
          <w:tab w:val="num" w:pos="360"/>
        </w:tabs>
        <w:ind w:left="360" w:hanging="360"/>
      </w:pPr>
      <w:rPr>
        <w:rFonts w:ascii="Wingdings" w:hAnsi="Wingdings"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cs="Times New Roman" w:hint="default"/>
      </w:rPr>
    </w:lvl>
    <w:lvl w:ilvl="3">
      <w:start w:val="1"/>
      <w:numFmt w:val="bullet"/>
      <w:lvlText w:val=""/>
      <w:lvlJc w:val="left"/>
      <w:pPr>
        <w:tabs>
          <w:tab w:val="num" w:pos="2160"/>
        </w:tabs>
        <w:ind w:left="2160" w:hanging="360"/>
      </w:pPr>
      <w:rPr>
        <w:rFonts w:ascii="Symbol" w:hAnsi="Symbol" w:cs="Times New Roman"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cs="Times New Roman" w:hint="default"/>
      </w:rPr>
    </w:lvl>
    <w:lvl w:ilvl="6">
      <w:start w:val="1"/>
      <w:numFmt w:val="bullet"/>
      <w:lvlText w:val=""/>
      <w:lvlJc w:val="left"/>
      <w:pPr>
        <w:tabs>
          <w:tab w:val="num" w:pos="4320"/>
        </w:tabs>
        <w:ind w:left="4320" w:hanging="360"/>
      </w:pPr>
      <w:rPr>
        <w:rFonts w:ascii="Symbol" w:hAnsi="Symbol" w:cs="Times New Roman"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cs="Times New Roman" w:hint="default"/>
      </w:rPr>
    </w:lvl>
  </w:abstractNum>
  <w:abstractNum w:abstractNumId="23">
    <w:nsid w:val="00000029"/>
    <w:multiLevelType w:val="multilevel"/>
    <w:tmpl w:val="00000029"/>
    <w:lvl w:ilvl="0">
      <w:start w:val="1"/>
      <w:numFmt w:val="bullet"/>
      <w:pStyle w:val="CharCharCharCharCharCharCharCharChar"/>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4">
    <w:nsid w:val="0000002A"/>
    <w:multiLevelType w:val="multilevel"/>
    <w:tmpl w:val="0000002A"/>
    <w:lvl w:ilvl="0">
      <w:start w:val="1"/>
      <w:numFmt w:val="bullet"/>
      <w:pStyle w:val="10"/>
      <w:lvlText w:val=""/>
      <w:lvlJc w:val="left"/>
      <w:pPr>
        <w:tabs>
          <w:tab w:val="num" w:pos="902"/>
        </w:tabs>
        <w:ind w:left="902" w:hanging="42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25">
    <w:nsid w:val="0000002E"/>
    <w:multiLevelType w:val="multilevel"/>
    <w:tmpl w:val="0000002E"/>
    <w:lvl w:ilvl="0">
      <w:start w:val="1"/>
      <w:numFmt w:val="bullet"/>
      <w:pStyle w:val="30"/>
      <w:lvlText w:val=""/>
      <w:lvlPicBulletId w:val="1"/>
      <w:lvlJc w:val="left"/>
      <w:pPr>
        <w:ind w:left="1260" w:hanging="420"/>
      </w:pPr>
      <w:rPr>
        <w:rFonts w:ascii="Symbol" w:hAnsi="Symbol" w:hint="default"/>
        <w:color w:val="auto"/>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6">
    <w:nsid w:val="00000030"/>
    <w:multiLevelType w:val="multilevel"/>
    <w:tmpl w:val="00000030"/>
    <w:lvl w:ilvl="0">
      <w:start w:val="1"/>
      <w:numFmt w:val="bullet"/>
      <w:pStyle w:val="a2"/>
      <w:lvlText w:val=""/>
      <w:lvlJc w:val="left"/>
      <w:pPr>
        <w:tabs>
          <w:tab w:val="num" w:pos="420"/>
        </w:tabs>
        <w:ind w:left="420" w:hanging="420"/>
      </w:pPr>
      <w:rPr>
        <w:rFonts w:ascii="Wingdings" w:hAnsi="Wingdings" w:hint="default"/>
      </w:rPr>
    </w:lvl>
    <w:lvl w:ilvl="1">
      <w:start w:val="1"/>
      <w:numFmt w:val="chineseCountingThousand"/>
      <w:lvlText w:val="%2、"/>
      <w:lvlJc w:val="left"/>
      <w:pPr>
        <w:tabs>
          <w:tab w:val="num" w:pos="960"/>
        </w:tabs>
        <w:ind w:left="960" w:hanging="420"/>
      </w:pPr>
      <w:rPr>
        <w:rFonts w:ascii="Times New Roman"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7">
    <w:nsid w:val="00000031"/>
    <w:multiLevelType w:val="multilevel"/>
    <w:tmpl w:val="00000031"/>
    <w:lvl w:ilvl="0">
      <w:start w:val="1"/>
      <w:numFmt w:val="bullet"/>
      <w:pStyle w:val="Char1CharCharCharCharCharChar"/>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8">
    <w:nsid w:val="00000032"/>
    <w:multiLevelType w:val="multilevel"/>
    <w:tmpl w:val="00000032"/>
    <w:lvl w:ilvl="0">
      <w:start w:val="1"/>
      <w:numFmt w:val="chineseCountingThousand"/>
      <w:pStyle w:val="Heading11"/>
      <w:lvlText w:val="%1."/>
      <w:lvlJc w:val="left"/>
      <w:pPr>
        <w:tabs>
          <w:tab w:val="num" w:pos="432"/>
        </w:tabs>
        <w:ind w:left="432" w:hanging="432"/>
      </w:pPr>
      <w:rPr>
        <w:rFonts w:ascii="Arial" w:hint="default"/>
      </w:rPr>
    </w:lvl>
    <w:lvl w:ilvl="1">
      <w:start w:val="1"/>
      <w:numFmt w:val="decimal"/>
      <w:pStyle w:val="Heading21"/>
      <w:lvlText w:val="%2."/>
      <w:lvlJc w:val="left"/>
      <w:pPr>
        <w:tabs>
          <w:tab w:val="num" w:pos="576"/>
        </w:tabs>
        <w:ind w:left="576" w:hanging="576"/>
      </w:pPr>
      <w:rPr>
        <w:rFonts w:ascii="Times New Roman" w:hint="default"/>
        <w:sz w:val="24"/>
      </w:rPr>
    </w:lvl>
    <w:lvl w:ilvl="2">
      <w:start w:val="1"/>
      <w:numFmt w:val="decimal"/>
      <w:pStyle w:val="Heading31"/>
      <w:lvlText w:val="%2.%3."/>
      <w:lvlJc w:val="left"/>
      <w:pPr>
        <w:tabs>
          <w:tab w:val="num" w:pos="720"/>
        </w:tabs>
        <w:ind w:left="720" w:hanging="720"/>
      </w:pPr>
      <w:rPr>
        <w:rFonts w:ascii="Times New Roman" w:hint="default"/>
      </w:rPr>
    </w:lvl>
    <w:lvl w:ilvl="3">
      <w:start w:val="1"/>
      <w:numFmt w:val="decimal"/>
      <w:pStyle w:val="Heading41"/>
      <w:lvlText w:val="%1.%2.%3.%4"/>
      <w:lvlJc w:val="left"/>
      <w:pPr>
        <w:tabs>
          <w:tab w:val="num" w:pos="864"/>
        </w:tabs>
        <w:ind w:left="864" w:hanging="864"/>
      </w:pPr>
      <w:rPr>
        <w:rFonts w:ascii="Times New Roman" w:hint="default"/>
      </w:rPr>
    </w:lvl>
    <w:lvl w:ilvl="4">
      <w:start w:val="1"/>
      <w:numFmt w:val="decimal"/>
      <w:pStyle w:val="Heading51"/>
      <w:lvlText w:val="%1.%2.%3.%4.%5"/>
      <w:lvlJc w:val="left"/>
      <w:pPr>
        <w:tabs>
          <w:tab w:val="num" w:pos="1008"/>
        </w:tabs>
        <w:ind w:left="1008" w:hanging="1008"/>
      </w:pPr>
      <w:rPr>
        <w:rFonts w:ascii="Times New Roman" w:hint="default"/>
      </w:rPr>
    </w:lvl>
    <w:lvl w:ilvl="5">
      <w:start w:val="1"/>
      <w:numFmt w:val="decimal"/>
      <w:pStyle w:val="Heading61"/>
      <w:lvlText w:val="%1.%2.%3.%4.%5.%6"/>
      <w:lvlJc w:val="left"/>
      <w:pPr>
        <w:tabs>
          <w:tab w:val="num" w:pos="1152"/>
        </w:tabs>
        <w:ind w:left="1152" w:hanging="1152"/>
      </w:pPr>
      <w:rPr>
        <w:rFonts w:ascii="Times New Roman" w:hint="default"/>
      </w:rPr>
    </w:lvl>
    <w:lvl w:ilvl="6">
      <w:start w:val="1"/>
      <w:numFmt w:val="decimal"/>
      <w:lvlText w:val="%1.%2.%3.%4.%5.%6.%7"/>
      <w:lvlJc w:val="left"/>
      <w:pPr>
        <w:tabs>
          <w:tab w:val="num" w:pos="1296"/>
        </w:tabs>
        <w:ind w:left="1296" w:hanging="1296"/>
      </w:pPr>
      <w:rPr>
        <w:rFonts w:ascii="Times New Roman" w:hint="default"/>
      </w:rPr>
    </w:lvl>
    <w:lvl w:ilvl="7">
      <w:start w:val="1"/>
      <w:numFmt w:val="decimal"/>
      <w:lvlText w:val="%1.%2.%3.%4.%5.%6.%7.%8"/>
      <w:lvlJc w:val="left"/>
      <w:pPr>
        <w:tabs>
          <w:tab w:val="num" w:pos="1440"/>
        </w:tabs>
        <w:ind w:left="1440" w:hanging="1440"/>
      </w:pPr>
      <w:rPr>
        <w:rFonts w:ascii="Times New Roman" w:hint="default"/>
      </w:rPr>
    </w:lvl>
    <w:lvl w:ilvl="8">
      <w:start w:val="1"/>
      <w:numFmt w:val="decimal"/>
      <w:pStyle w:val="Heading91"/>
      <w:lvlText w:val="%1.%2.%3.%4.%5.%6.%7.%8.%9"/>
      <w:lvlJc w:val="left"/>
      <w:pPr>
        <w:tabs>
          <w:tab w:val="num" w:pos="1584"/>
        </w:tabs>
        <w:ind w:left="1584" w:hanging="1584"/>
      </w:pPr>
      <w:rPr>
        <w:rFonts w:ascii="Times New Roman" w:hint="default"/>
      </w:rPr>
    </w:lvl>
  </w:abstractNum>
  <w:abstractNum w:abstractNumId="29">
    <w:nsid w:val="00000036"/>
    <w:multiLevelType w:val="multilevel"/>
    <w:tmpl w:val="00000036"/>
    <w:lvl w:ilvl="0">
      <w:start w:val="1"/>
      <w:numFmt w:val="bullet"/>
      <w:pStyle w:val="11"/>
      <w:lvlText w:val=""/>
      <w:lvlJc w:val="left"/>
      <w:pPr>
        <w:tabs>
          <w:tab w:val="num" w:pos="845"/>
        </w:tabs>
        <w:ind w:left="845" w:hanging="42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780"/>
        </w:tabs>
        <w:ind w:left="780" w:hanging="420"/>
      </w:pPr>
      <w:rPr>
        <w:rFont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00000037"/>
    <w:multiLevelType w:val="singleLevel"/>
    <w:tmpl w:val="00000037"/>
    <w:lvl w:ilvl="0">
      <w:start w:val="1"/>
      <w:numFmt w:val="bullet"/>
      <w:pStyle w:val="TableOfContents"/>
      <w:lvlText w:val=""/>
      <w:lvlJc w:val="left"/>
      <w:pPr>
        <w:tabs>
          <w:tab w:val="num" w:pos="360"/>
        </w:tabs>
        <w:ind w:left="360" w:hanging="360"/>
      </w:pPr>
      <w:rPr>
        <w:rFonts w:ascii="Symbol" w:hAnsi="Symbol" w:hint="default"/>
      </w:rPr>
    </w:lvl>
  </w:abstractNum>
  <w:abstractNum w:abstractNumId="31">
    <w:nsid w:val="00000038"/>
    <w:multiLevelType w:val="multilevel"/>
    <w:tmpl w:val="00000038"/>
    <w:lvl w:ilvl="0">
      <w:start w:val="1"/>
      <w:numFmt w:val="bullet"/>
      <w:pStyle w:val="31"/>
      <w:lvlText w:val=""/>
      <w:lvlJc w:val="left"/>
      <w:pPr>
        <w:tabs>
          <w:tab w:val="num" w:pos="0"/>
        </w:tabs>
        <w:ind w:left="840" w:hanging="420"/>
      </w:pPr>
      <w:rPr>
        <w:rFonts w:ascii="Wingdings" w:hAnsi="Wingdings" w:hint="default"/>
        <w:sz w:val="20"/>
        <w:szCs w:val="20"/>
      </w:rPr>
    </w:lvl>
    <w:lvl w:ilvl="1">
      <w:start w:val="1"/>
      <w:numFmt w:val="bullet"/>
      <w:pStyle w:val="40"/>
      <w:lvlText w:val=""/>
      <w:lvlJc w:val="left"/>
      <w:pPr>
        <w:ind w:left="840" w:hanging="420"/>
      </w:pPr>
      <w:rPr>
        <w:rFonts w:ascii="Wingdings" w:hAnsi="Wingdings" w:hint="default"/>
        <w:sz w:val="20"/>
        <w:szCs w:val="20"/>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nsid w:val="00000039"/>
    <w:multiLevelType w:val="multilevel"/>
    <w:tmpl w:val="00000039"/>
    <w:lvl w:ilvl="0">
      <w:start w:val="1"/>
      <w:numFmt w:val="bullet"/>
      <w:pStyle w:val="21"/>
      <w:lvlText w:val=""/>
      <w:lvlJc w:val="left"/>
      <w:pPr>
        <w:tabs>
          <w:tab w:val="num" w:pos="1397"/>
        </w:tabs>
        <w:ind w:left="1397" w:hanging="547"/>
      </w:pPr>
      <w:rPr>
        <w:rFonts w:ascii="Wingdings" w:hAnsi="Wingdings" w:hint="default"/>
        <w:sz w:val="24"/>
      </w:rPr>
    </w:lvl>
    <w:lvl w:ilvl="1">
      <w:start w:val="1"/>
      <w:numFmt w:val="bullet"/>
      <w:lvlText w:val=""/>
      <w:lvlJc w:val="left"/>
      <w:pPr>
        <w:tabs>
          <w:tab w:val="num" w:pos="1690"/>
        </w:tabs>
        <w:ind w:left="1690" w:hanging="420"/>
      </w:pPr>
      <w:rPr>
        <w:rFonts w:ascii="Wingdings" w:hAnsi="Wingdings" w:hint="default"/>
      </w:rPr>
    </w:lvl>
    <w:lvl w:ilvl="2">
      <w:start w:val="1"/>
      <w:numFmt w:val="bullet"/>
      <w:lvlText w:val=""/>
      <w:lvlJc w:val="left"/>
      <w:pPr>
        <w:tabs>
          <w:tab w:val="num" w:pos="2110"/>
        </w:tabs>
        <w:ind w:left="2110" w:hanging="420"/>
      </w:pPr>
      <w:rPr>
        <w:rFonts w:ascii="Wingdings" w:hAnsi="Wingdings" w:hint="default"/>
      </w:rPr>
    </w:lvl>
    <w:lvl w:ilvl="3">
      <w:start w:val="1"/>
      <w:numFmt w:val="bullet"/>
      <w:lvlText w:val=""/>
      <w:lvlJc w:val="left"/>
      <w:pPr>
        <w:tabs>
          <w:tab w:val="num" w:pos="2530"/>
        </w:tabs>
        <w:ind w:left="2530" w:hanging="420"/>
      </w:pPr>
      <w:rPr>
        <w:rFonts w:ascii="Wingdings" w:hAnsi="Wingdings" w:hint="default"/>
      </w:rPr>
    </w:lvl>
    <w:lvl w:ilvl="4">
      <w:start w:val="1"/>
      <w:numFmt w:val="bullet"/>
      <w:lvlText w:val=""/>
      <w:lvlJc w:val="left"/>
      <w:pPr>
        <w:tabs>
          <w:tab w:val="num" w:pos="2950"/>
        </w:tabs>
        <w:ind w:left="2950" w:hanging="420"/>
      </w:pPr>
      <w:rPr>
        <w:rFonts w:ascii="Wingdings" w:hAnsi="Wingdings" w:hint="default"/>
      </w:rPr>
    </w:lvl>
    <w:lvl w:ilvl="5">
      <w:start w:val="1"/>
      <w:numFmt w:val="bullet"/>
      <w:lvlText w:val=""/>
      <w:lvlJc w:val="left"/>
      <w:pPr>
        <w:tabs>
          <w:tab w:val="num" w:pos="3370"/>
        </w:tabs>
        <w:ind w:left="3370" w:hanging="420"/>
      </w:pPr>
      <w:rPr>
        <w:rFonts w:ascii="Wingdings" w:hAnsi="Wingdings" w:hint="default"/>
      </w:rPr>
    </w:lvl>
    <w:lvl w:ilvl="6">
      <w:start w:val="1"/>
      <w:numFmt w:val="bullet"/>
      <w:lvlText w:val=""/>
      <w:lvlJc w:val="left"/>
      <w:pPr>
        <w:tabs>
          <w:tab w:val="num" w:pos="3790"/>
        </w:tabs>
        <w:ind w:left="3790" w:hanging="420"/>
      </w:pPr>
      <w:rPr>
        <w:rFonts w:ascii="Wingdings" w:hAnsi="Wingdings" w:hint="default"/>
      </w:rPr>
    </w:lvl>
    <w:lvl w:ilvl="7">
      <w:start w:val="1"/>
      <w:numFmt w:val="bullet"/>
      <w:lvlText w:val=""/>
      <w:lvlJc w:val="left"/>
      <w:pPr>
        <w:tabs>
          <w:tab w:val="num" w:pos="4210"/>
        </w:tabs>
        <w:ind w:left="4210" w:hanging="420"/>
      </w:pPr>
      <w:rPr>
        <w:rFonts w:ascii="Wingdings" w:hAnsi="Wingdings" w:hint="default"/>
      </w:rPr>
    </w:lvl>
    <w:lvl w:ilvl="8">
      <w:start w:val="1"/>
      <w:numFmt w:val="bullet"/>
      <w:lvlText w:val=""/>
      <w:lvlJc w:val="left"/>
      <w:pPr>
        <w:tabs>
          <w:tab w:val="num" w:pos="4630"/>
        </w:tabs>
        <w:ind w:left="4630" w:hanging="420"/>
      </w:pPr>
      <w:rPr>
        <w:rFonts w:ascii="Wingdings" w:hAnsi="Wingdings" w:hint="default"/>
      </w:rPr>
    </w:lvl>
  </w:abstractNum>
  <w:abstractNum w:abstractNumId="33">
    <w:nsid w:val="0000003D"/>
    <w:multiLevelType w:val="multilevel"/>
    <w:tmpl w:val="0000003D"/>
    <w:lvl w:ilvl="0">
      <w:start w:val="1"/>
      <w:numFmt w:val="bullet"/>
      <w:pStyle w:val="32"/>
      <w:lvlText w:val=""/>
      <w:lvlJc w:val="left"/>
      <w:pPr>
        <w:tabs>
          <w:tab w:val="num" w:pos="845"/>
        </w:tabs>
        <w:ind w:left="845"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4">
    <w:nsid w:val="0000003E"/>
    <w:multiLevelType w:val="multilevel"/>
    <w:tmpl w:val="9BA6C9A8"/>
    <w:lvl w:ilvl="0">
      <w:start w:val="1"/>
      <w:numFmt w:val="decimal"/>
      <w:pStyle w:val="12"/>
      <w:lvlText w:val="%1."/>
      <w:legacy w:legacy="1" w:legacySpace="144" w:legacyIndent="0"/>
      <w:lvlJc w:val="left"/>
    </w:lvl>
    <w:lvl w:ilvl="1">
      <w:start w:val="1"/>
      <w:numFmt w:val="decimal"/>
      <w:pStyle w:val="22"/>
      <w:lvlText w:val="%1.%2"/>
      <w:legacy w:legacy="1" w:legacySpace="144" w:legacyIndent="0"/>
      <w:lvlJc w:val="left"/>
    </w:lvl>
    <w:lvl w:ilvl="2">
      <w:start w:val="1"/>
      <w:numFmt w:val="decimal"/>
      <w:pStyle w:val="33"/>
      <w:lvlText w:val="%1.%2.%3"/>
      <w:legacy w:legacy="1" w:legacySpace="144" w:legacyIndent="0"/>
      <w:lvlJc w:val="left"/>
    </w:lvl>
    <w:lvl w:ilvl="3">
      <w:start w:val="1"/>
      <w:numFmt w:val="decimal"/>
      <w:pStyle w:val="41"/>
      <w:lvlText w:val="%1.%2.%3.%4"/>
      <w:legacy w:legacy="1" w:legacySpace="144" w:legacyIndent="0"/>
      <w:lvlJc w:val="left"/>
    </w:lvl>
    <w:lvl w:ilvl="4">
      <w:start w:val="1"/>
      <w:numFmt w:val="decimal"/>
      <w:pStyle w:val="50"/>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none"/>
      <w:pStyle w:val="9"/>
      <w:suff w:val="nothing"/>
      <w:lvlText w:val=""/>
      <w:lvlJc w:val="left"/>
    </w:lvl>
  </w:abstractNum>
  <w:abstractNum w:abstractNumId="35">
    <w:nsid w:val="0000003F"/>
    <w:multiLevelType w:val="multilevel"/>
    <w:tmpl w:val="0000003F"/>
    <w:lvl w:ilvl="0">
      <w:start w:val="1"/>
      <w:numFmt w:val="decimal"/>
      <w:pStyle w:val="CharChar1CharChar"/>
      <w:lvlText w:val="(%1)"/>
      <w:lvlJc w:val="left"/>
      <w:pPr>
        <w:tabs>
          <w:tab w:val="num" w:pos="660"/>
        </w:tabs>
        <w:ind w:left="66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36">
    <w:nsid w:val="00000042"/>
    <w:multiLevelType w:val="singleLevel"/>
    <w:tmpl w:val="00000042"/>
    <w:lvl w:ilvl="0">
      <w:start w:val="1"/>
      <w:numFmt w:val="bullet"/>
      <w:pStyle w:val="xl86"/>
      <w:lvlText w:val=""/>
      <w:lvlJc w:val="left"/>
      <w:pPr>
        <w:tabs>
          <w:tab w:val="num" w:pos="360"/>
        </w:tabs>
        <w:ind w:left="245" w:hanging="245"/>
      </w:pPr>
      <w:rPr>
        <w:rFonts w:ascii="Wingdings" w:hAnsi="Wingdings" w:hint="default"/>
      </w:rPr>
    </w:lvl>
  </w:abstractNum>
  <w:abstractNum w:abstractNumId="37">
    <w:nsid w:val="00000043"/>
    <w:multiLevelType w:val="multilevel"/>
    <w:tmpl w:val="00000043"/>
    <w:lvl w:ilvl="0">
      <w:start w:val="1"/>
      <w:numFmt w:val="bullet"/>
      <w:pStyle w:val="title1"/>
      <w:lvlText w:val=""/>
      <w:lvlJc w:val="left"/>
      <w:pPr>
        <w:tabs>
          <w:tab w:val="num" w:pos="1644"/>
        </w:tabs>
        <w:ind w:left="1644" w:hanging="360"/>
      </w:pPr>
      <w:rPr>
        <w:rFonts w:ascii="Symbol" w:hAnsi="Symbol" w:hint="default"/>
      </w:rPr>
    </w:lvl>
    <w:lvl w:ilvl="1">
      <w:start w:val="1"/>
      <w:numFmt w:val="bullet"/>
      <w:lvlText w:val="o"/>
      <w:lvlJc w:val="left"/>
      <w:pPr>
        <w:tabs>
          <w:tab w:val="num" w:pos="2724"/>
        </w:tabs>
        <w:ind w:left="2724" w:hanging="360"/>
      </w:pPr>
      <w:rPr>
        <w:rFonts w:ascii="Courier New" w:hAnsi="Courier New" w:hint="default"/>
      </w:rPr>
    </w:lvl>
    <w:lvl w:ilvl="2">
      <w:start w:val="1"/>
      <w:numFmt w:val="bullet"/>
      <w:lvlText w:val=""/>
      <w:lvlJc w:val="left"/>
      <w:pPr>
        <w:tabs>
          <w:tab w:val="num" w:pos="3444"/>
        </w:tabs>
        <w:ind w:left="3444" w:hanging="360"/>
      </w:pPr>
      <w:rPr>
        <w:rFonts w:ascii="Wingdings" w:hAnsi="Wingdings" w:hint="default"/>
      </w:rPr>
    </w:lvl>
    <w:lvl w:ilvl="3">
      <w:start w:val="1"/>
      <w:numFmt w:val="bullet"/>
      <w:lvlText w:val=""/>
      <w:lvlJc w:val="left"/>
      <w:pPr>
        <w:tabs>
          <w:tab w:val="num" w:pos="4164"/>
        </w:tabs>
        <w:ind w:left="4164" w:hanging="360"/>
      </w:pPr>
      <w:rPr>
        <w:rFonts w:ascii="Symbol" w:hAnsi="Symbol" w:hint="default"/>
      </w:rPr>
    </w:lvl>
    <w:lvl w:ilvl="4">
      <w:start w:val="1"/>
      <w:numFmt w:val="bullet"/>
      <w:lvlText w:val="o"/>
      <w:lvlJc w:val="left"/>
      <w:pPr>
        <w:tabs>
          <w:tab w:val="num" w:pos="4884"/>
        </w:tabs>
        <w:ind w:left="4884" w:hanging="360"/>
      </w:pPr>
      <w:rPr>
        <w:rFonts w:ascii="Courier New" w:hAnsi="Courier New" w:hint="default"/>
      </w:rPr>
    </w:lvl>
    <w:lvl w:ilvl="5">
      <w:start w:val="1"/>
      <w:numFmt w:val="bullet"/>
      <w:lvlText w:val=""/>
      <w:lvlJc w:val="left"/>
      <w:pPr>
        <w:tabs>
          <w:tab w:val="num" w:pos="5604"/>
        </w:tabs>
        <w:ind w:left="5604" w:hanging="360"/>
      </w:pPr>
      <w:rPr>
        <w:rFonts w:ascii="Wingdings" w:hAnsi="Wingdings" w:hint="default"/>
      </w:rPr>
    </w:lvl>
    <w:lvl w:ilvl="6">
      <w:start w:val="1"/>
      <w:numFmt w:val="bullet"/>
      <w:lvlText w:val=""/>
      <w:lvlJc w:val="left"/>
      <w:pPr>
        <w:tabs>
          <w:tab w:val="num" w:pos="6324"/>
        </w:tabs>
        <w:ind w:left="6324" w:hanging="360"/>
      </w:pPr>
      <w:rPr>
        <w:rFonts w:ascii="Symbol" w:hAnsi="Symbol" w:hint="default"/>
      </w:rPr>
    </w:lvl>
    <w:lvl w:ilvl="7">
      <w:start w:val="1"/>
      <w:numFmt w:val="bullet"/>
      <w:lvlText w:val="o"/>
      <w:lvlJc w:val="left"/>
      <w:pPr>
        <w:tabs>
          <w:tab w:val="num" w:pos="7044"/>
        </w:tabs>
        <w:ind w:left="7044" w:hanging="360"/>
      </w:pPr>
      <w:rPr>
        <w:rFonts w:ascii="Courier New" w:hAnsi="Courier New" w:hint="default"/>
      </w:rPr>
    </w:lvl>
    <w:lvl w:ilvl="8">
      <w:start w:val="1"/>
      <w:numFmt w:val="bullet"/>
      <w:lvlText w:val=""/>
      <w:lvlJc w:val="left"/>
      <w:pPr>
        <w:tabs>
          <w:tab w:val="num" w:pos="7764"/>
        </w:tabs>
        <w:ind w:left="7764" w:hanging="360"/>
      </w:pPr>
      <w:rPr>
        <w:rFonts w:ascii="Wingdings" w:hAnsi="Wingdings" w:hint="default"/>
      </w:rPr>
    </w:lvl>
  </w:abstractNum>
  <w:abstractNum w:abstractNumId="38">
    <w:nsid w:val="00000044"/>
    <w:multiLevelType w:val="singleLevel"/>
    <w:tmpl w:val="00000044"/>
    <w:lvl w:ilvl="0">
      <w:start w:val="1"/>
      <w:numFmt w:val="decimal"/>
      <w:pStyle w:val="Style1"/>
      <w:lvlText w:val="%1."/>
      <w:lvlJc w:val="left"/>
      <w:pPr>
        <w:tabs>
          <w:tab w:val="num" w:pos="1200"/>
        </w:tabs>
        <w:ind w:left="1200" w:hanging="360"/>
      </w:pPr>
    </w:lvl>
  </w:abstractNum>
  <w:abstractNum w:abstractNumId="39">
    <w:nsid w:val="00000045"/>
    <w:multiLevelType w:val="multilevel"/>
    <w:tmpl w:val="00000045"/>
    <w:lvl w:ilvl="0">
      <w:start w:val="1"/>
      <w:numFmt w:val="bullet"/>
      <w:pStyle w:val="a3"/>
      <w:lvlText w:val=""/>
      <w:lvlJc w:val="left"/>
      <w:pPr>
        <w:ind w:left="1080" w:hanging="420"/>
      </w:pPr>
      <w:rPr>
        <w:rFonts w:ascii="Wingdings" w:hAnsi="Wingdings" w:hint="default"/>
        <w:b/>
        <w:i w:val="0"/>
        <w:sz w:val="16"/>
      </w:rPr>
    </w:lvl>
    <w:lvl w:ilvl="1">
      <w:start w:val="1"/>
      <w:numFmt w:val="bullet"/>
      <w:lvlText w:val=""/>
      <w:lvlJc w:val="left"/>
      <w:pPr>
        <w:ind w:left="1500" w:hanging="420"/>
      </w:pPr>
      <w:rPr>
        <w:rFonts w:ascii="Wingdings" w:hAnsi="Wingdings" w:hint="default"/>
      </w:rPr>
    </w:lvl>
    <w:lvl w:ilvl="2">
      <w:start w:val="1"/>
      <w:numFmt w:val="bullet"/>
      <w:lvlText w:val=""/>
      <w:lvlJc w:val="left"/>
      <w:pPr>
        <w:ind w:left="1920" w:hanging="420"/>
      </w:pPr>
      <w:rPr>
        <w:rFonts w:ascii="Wingdings" w:hAnsi="Wingdings" w:hint="default"/>
      </w:rPr>
    </w:lvl>
    <w:lvl w:ilvl="3">
      <w:start w:val="1"/>
      <w:numFmt w:val="bullet"/>
      <w:lvlText w:val=""/>
      <w:lvlJc w:val="left"/>
      <w:pPr>
        <w:ind w:left="2340" w:hanging="420"/>
      </w:pPr>
      <w:rPr>
        <w:rFonts w:ascii="Wingdings" w:hAnsi="Wingdings" w:hint="default"/>
      </w:rPr>
    </w:lvl>
    <w:lvl w:ilvl="4">
      <w:start w:val="1"/>
      <w:numFmt w:val="bullet"/>
      <w:lvlText w:val=""/>
      <w:lvlJc w:val="left"/>
      <w:pPr>
        <w:ind w:left="2760" w:hanging="420"/>
      </w:pPr>
      <w:rPr>
        <w:rFonts w:ascii="Wingdings" w:hAnsi="Wingdings" w:hint="default"/>
      </w:rPr>
    </w:lvl>
    <w:lvl w:ilvl="5">
      <w:start w:val="1"/>
      <w:numFmt w:val="bullet"/>
      <w:lvlText w:val=""/>
      <w:lvlJc w:val="left"/>
      <w:pPr>
        <w:ind w:left="3180" w:hanging="420"/>
      </w:pPr>
      <w:rPr>
        <w:rFonts w:ascii="Wingdings" w:hAnsi="Wingdings" w:hint="default"/>
      </w:rPr>
    </w:lvl>
    <w:lvl w:ilvl="6">
      <w:start w:val="1"/>
      <w:numFmt w:val="bullet"/>
      <w:lvlText w:val=""/>
      <w:lvlJc w:val="left"/>
      <w:pPr>
        <w:ind w:left="3600" w:hanging="420"/>
      </w:pPr>
      <w:rPr>
        <w:rFonts w:ascii="Wingdings" w:hAnsi="Wingdings" w:hint="default"/>
      </w:rPr>
    </w:lvl>
    <w:lvl w:ilvl="7">
      <w:start w:val="1"/>
      <w:numFmt w:val="bullet"/>
      <w:lvlText w:val=""/>
      <w:lvlJc w:val="left"/>
      <w:pPr>
        <w:ind w:left="4020" w:hanging="420"/>
      </w:pPr>
      <w:rPr>
        <w:rFonts w:ascii="Wingdings" w:hAnsi="Wingdings" w:hint="default"/>
      </w:rPr>
    </w:lvl>
    <w:lvl w:ilvl="8">
      <w:start w:val="1"/>
      <w:numFmt w:val="bullet"/>
      <w:lvlText w:val=""/>
      <w:lvlJc w:val="left"/>
      <w:pPr>
        <w:ind w:left="4440" w:hanging="420"/>
      </w:pPr>
      <w:rPr>
        <w:rFonts w:ascii="Wingdings" w:hAnsi="Wingdings" w:hint="default"/>
      </w:rPr>
    </w:lvl>
  </w:abstractNum>
  <w:abstractNum w:abstractNumId="40">
    <w:nsid w:val="03841DAE"/>
    <w:multiLevelType w:val="hybridMultilevel"/>
    <w:tmpl w:val="85C68576"/>
    <w:lvl w:ilvl="0" w:tplc="04090001">
      <w:start w:val="1"/>
      <w:numFmt w:val="bullet"/>
      <w:lvlText w:val=""/>
      <w:lvlJc w:val="left"/>
      <w:pPr>
        <w:ind w:left="836" w:hanging="360"/>
      </w:pPr>
      <w:rPr>
        <w:rFonts w:ascii="Symbol" w:hAnsi="Symbol" w:hint="default"/>
      </w:rPr>
    </w:lvl>
    <w:lvl w:ilvl="1" w:tplc="04090003">
      <w:start w:val="1"/>
      <w:numFmt w:val="bullet"/>
      <w:lvlText w:val="o"/>
      <w:lvlJc w:val="left"/>
      <w:pPr>
        <w:ind w:left="1556" w:hanging="360"/>
      </w:pPr>
      <w:rPr>
        <w:rFonts w:ascii="Courier New" w:hAnsi="Courier New" w:cs="Courier New" w:hint="default"/>
      </w:rPr>
    </w:lvl>
    <w:lvl w:ilvl="2" w:tplc="04090005">
      <w:start w:val="1"/>
      <w:numFmt w:val="bullet"/>
      <w:lvlText w:val=""/>
      <w:lvlJc w:val="left"/>
      <w:pPr>
        <w:ind w:left="2276" w:hanging="360"/>
      </w:pPr>
      <w:rPr>
        <w:rFonts w:ascii="Wingdings" w:hAnsi="Wingdings" w:hint="default"/>
      </w:rPr>
    </w:lvl>
    <w:lvl w:ilvl="3" w:tplc="04090001">
      <w:start w:val="1"/>
      <w:numFmt w:val="bullet"/>
      <w:lvlText w:val=""/>
      <w:lvlJc w:val="left"/>
      <w:pPr>
        <w:ind w:left="2996" w:hanging="360"/>
      </w:pPr>
      <w:rPr>
        <w:rFonts w:ascii="Symbol" w:hAnsi="Symbol" w:hint="default"/>
      </w:rPr>
    </w:lvl>
    <w:lvl w:ilvl="4" w:tplc="04090003">
      <w:start w:val="1"/>
      <w:numFmt w:val="bullet"/>
      <w:lvlText w:val="o"/>
      <w:lvlJc w:val="left"/>
      <w:pPr>
        <w:ind w:left="3716" w:hanging="360"/>
      </w:pPr>
      <w:rPr>
        <w:rFonts w:ascii="Courier New" w:hAnsi="Courier New" w:cs="Courier New" w:hint="default"/>
      </w:rPr>
    </w:lvl>
    <w:lvl w:ilvl="5" w:tplc="04090005">
      <w:start w:val="1"/>
      <w:numFmt w:val="bullet"/>
      <w:lvlText w:val=""/>
      <w:lvlJc w:val="left"/>
      <w:pPr>
        <w:ind w:left="4436" w:hanging="360"/>
      </w:pPr>
      <w:rPr>
        <w:rFonts w:ascii="Wingdings" w:hAnsi="Wingdings" w:hint="default"/>
      </w:rPr>
    </w:lvl>
    <w:lvl w:ilvl="6" w:tplc="04090001">
      <w:start w:val="1"/>
      <w:numFmt w:val="bullet"/>
      <w:lvlText w:val=""/>
      <w:lvlJc w:val="left"/>
      <w:pPr>
        <w:ind w:left="5156" w:hanging="360"/>
      </w:pPr>
      <w:rPr>
        <w:rFonts w:ascii="Symbol" w:hAnsi="Symbol" w:hint="default"/>
      </w:rPr>
    </w:lvl>
    <w:lvl w:ilvl="7" w:tplc="04090003">
      <w:start w:val="1"/>
      <w:numFmt w:val="bullet"/>
      <w:lvlText w:val="o"/>
      <w:lvlJc w:val="left"/>
      <w:pPr>
        <w:ind w:left="5876" w:hanging="360"/>
      </w:pPr>
      <w:rPr>
        <w:rFonts w:ascii="Courier New" w:hAnsi="Courier New" w:cs="Courier New" w:hint="default"/>
      </w:rPr>
    </w:lvl>
    <w:lvl w:ilvl="8" w:tplc="04090005">
      <w:start w:val="1"/>
      <w:numFmt w:val="bullet"/>
      <w:lvlText w:val=""/>
      <w:lvlJc w:val="left"/>
      <w:pPr>
        <w:ind w:left="6596" w:hanging="360"/>
      </w:pPr>
      <w:rPr>
        <w:rFonts w:ascii="Wingdings" w:hAnsi="Wingdings" w:hint="default"/>
      </w:rPr>
    </w:lvl>
  </w:abstractNum>
  <w:abstractNum w:abstractNumId="41">
    <w:nsid w:val="04BA72E9"/>
    <w:multiLevelType w:val="hybridMultilevel"/>
    <w:tmpl w:val="4358F850"/>
    <w:lvl w:ilvl="0" w:tplc="5282BF8C">
      <w:start w:val="1"/>
      <w:numFmt w:val="lowerLetter"/>
      <w:pStyle w:val="Level3a"/>
      <w:lvlText w:val="%1."/>
      <w:lvlJc w:val="left"/>
      <w:pPr>
        <w:tabs>
          <w:tab w:val="num" w:pos="1080"/>
        </w:tabs>
        <w:ind w:left="1080" w:hanging="360"/>
      </w:pPr>
      <w:rPr>
        <w:rFonts w:hint="default"/>
      </w:rPr>
    </w:lvl>
    <w:lvl w:ilvl="1" w:tplc="E730A6E2" w:tentative="1">
      <w:start w:val="1"/>
      <w:numFmt w:val="lowerLetter"/>
      <w:lvlText w:val="%2."/>
      <w:lvlJc w:val="left"/>
      <w:pPr>
        <w:tabs>
          <w:tab w:val="num" w:pos="1440"/>
        </w:tabs>
        <w:ind w:left="1440" w:hanging="360"/>
      </w:pPr>
    </w:lvl>
    <w:lvl w:ilvl="2" w:tplc="B3B257CE" w:tentative="1">
      <w:start w:val="1"/>
      <w:numFmt w:val="lowerRoman"/>
      <w:lvlText w:val="%3."/>
      <w:lvlJc w:val="right"/>
      <w:pPr>
        <w:tabs>
          <w:tab w:val="num" w:pos="2160"/>
        </w:tabs>
        <w:ind w:left="2160" w:hanging="180"/>
      </w:pPr>
    </w:lvl>
    <w:lvl w:ilvl="3" w:tplc="1228DC1C" w:tentative="1">
      <w:start w:val="1"/>
      <w:numFmt w:val="decimal"/>
      <w:lvlText w:val="%4."/>
      <w:lvlJc w:val="left"/>
      <w:pPr>
        <w:tabs>
          <w:tab w:val="num" w:pos="2880"/>
        </w:tabs>
        <w:ind w:left="2880" w:hanging="360"/>
      </w:pPr>
    </w:lvl>
    <w:lvl w:ilvl="4" w:tplc="C6508074" w:tentative="1">
      <w:start w:val="1"/>
      <w:numFmt w:val="lowerLetter"/>
      <w:lvlText w:val="%5."/>
      <w:lvlJc w:val="left"/>
      <w:pPr>
        <w:tabs>
          <w:tab w:val="num" w:pos="3600"/>
        </w:tabs>
        <w:ind w:left="3600" w:hanging="360"/>
      </w:pPr>
    </w:lvl>
    <w:lvl w:ilvl="5" w:tplc="477E0FC2" w:tentative="1">
      <w:start w:val="1"/>
      <w:numFmt w:val="lowerRoman"/>
      <w:lvlText w:val="%6."/>
      <w:lvlJc w:val="right"/>
      <w:pPr>
        <w:tabs>
          <w:tab w:val="num" w:pos="4320"/>
        </w:tabs>
        <w:ind w:left="4320" w:hanging="180"/>
      </w:pPr>
    </w:lvl>
    <w:lvl w:ilvl="6" w:tplc="DAE8B79C" w:tentative="1">
      <w:start w:val="1"/>
      <w:numFmt w:val="decimal"/>
      <w:lvlText w:val="%7."/>
      <w:lvlJc w:val="left"/>
      <w:pPr>
        <w:tabs>
          <w:tab w:val="num" w:pos="5040"/>
        </w:tabs>
        <w:ind w:left="5040" w:hanging="360"/>
      </w:pPr>
    </w:lvl>
    <w:lvl w:ilvl="7" w:tplc="8DA21E9E" w:tentative="1">
      <w:start w:val="1"/>
      <w:numFmt w:val="lowerLetter"/>
      <w:lvlText w:val="%8."/>
      <w:lvlJc w:val="left"/>
      <w:pPr>
        <w:tabs>
          <w:tab w:val="num" w:pos="5760"/>
        </w:tabs>
        <w:ind w:left="5760" w:hanging="360"/>
      </w:pPr>
    </w:lvl>
    <w:lvl w:ilvl="8" w:tplc="E2B4BD72" w:tentative="1">
      <w:start w:val="1"/>
      <w:numFmt w:val="lowerRoman"/>
      <w:lvlText w:val="%9."/>
      <w:lvlJc w:val="right"/>
      <w:pPr>
        <w:tabs>
          <w:tab w:val="num" w:pos="6480"/>
        </w:tabs>
        <w:ind w:left="6480" w:hanging="180"/>
      </w:pPr>
    </w:lvl>
  </w:abstractNum>
  <w:abstractNum w:abstractNumId="42">
    <w:nsid w:val="05680909"/>
    <w:multiLevelType w:val="hybridMultilevel"/>
    <w:tmpl w:val="9CAAA35C"/>
    <w:lvl w:ilvl="0" w:tplc="04090005">
      <w:start w:val="1"/>
      <w:numFmt w:val="decimal"/>
      <w:pStyle w:val="C1"/>
      <w:lvlText w:val="%1."/>
      <w:lvlJc w:val="left"/>
      <w:pPr>
        <w:tabs>
          <w:tab w:val="num" w:pos="1590"/>
        </w:tabs>
        <w:ind w:left="1590" w:hanging="885"/>
      </w:pPr>
      <w:rPr>
        <w:rFonts w:hint="eastAsia"/>
      </w:rPr>
    </w:lvl>
    <w:lvl w:ilvl="1" w:tplc="04090003" w:tentative="1">
      <w:start w:val="1"/>
      <w:numFmt w:val="lowerLetter"/>
      <w:lvlText w:val="%2)"/>
      <w:lvlJc w:val="left"/>
      <w:pPr>
        <w:tabs>
          <w:tab w:val="num" w:pos="1380"/>
        </w:tabs>
        <w:ind w:left="1380" w:hanging="420"/>
      </w:pPr>
    </w:lvl>
    <w:lvl w:ilvl="2" w:tplc="04090005">
      <w:start w:val="1"/>
      <w:numFmt w:val="lowerRoman"/>
      <w:lvlText w:val="%3."/>
      <w:lvlJc w:val="right"/>
      <w:pPr>
        <w:tabs>
          <w:tab w:val="num" w:pos="1800"/>
        </w:tabs>
        <w:ind w:left="1800" w:hanging="420"/>
      </w:pPr>
    </w:lvl>
    <w:lvl w:ilvl="3" w:tplc="04090001" w:tentative="1">
      <w:start w:val="1"/>
      <w:numFmt w:val="decimal"/>
      <w:lvlText w:val="%4."/>
      <w:lvlJc w:val="left"/>
      <w:pPr>
        <w:tabs>
          <w:tab w:val="num" w:pos="2220"/>
        </w:tabs>
        <w:ind w:left="2220" w:hanging="420"/>
      </w:pPr>
    </w:lvl>
    <w:lvl w:ilvl="4" w:tplc="04090003" w:tentative="1">
      <w:start w:val="1"/>
      <w:numFmt w:val="lowerLetter"/>
      <w:lvlText w:val="%5)"/>
      <w:lvlJc w:val="left"/>
      <w:pPr>
        <w:tabs>
          <w:tab w:val="num" w:pos="2640"/>
        </w:tabs>
        <w:ind w:left="2640" w:hanging="420"/>
      </w:pPr>
    </w:lvl>
    <w:lvl w:ilvl="5" w:tplc="04090005" w:tentative="1">
      <w:start w:val="1"/>
      <w:numFmt w:val="lowerRoman"/>
      <w:lvlText w:val="%6."/>
      <w:lvlJc w:val="right"/>
      <w:pPr>
        <w:tabs>
          <w:tab w:val="num" w:pos="3060"/>
        </w:tabs>
        <w:ind w:left="3060" w:hanging="420"/>
      </w:pPr>
    </w:lvl>
    <w:lvl w:ilvl="6" w:tplc="04090001" w:tentative="1">
      <w:start w:val="1"/>
      <w:numFmt w:val="decimal"/>
      <w:lvlText w:val="%7."/>
      <w:lvlJc w:val="left"/>
      <w:pPr>
        <w:tabs>
          <w:tab w:val="num" w:pos="3480"/>
        </w:tabs>
        <w:ind w:left="3480" w:hanging="420"/>
      </w:pPr>
    </w:lvl>
    <w:lvl w:ilvl="7" w:tplc="04090003" w:tentative="1">
      <w:start w:val="1"/>
      <w:numFmt w:val="lowerLetter"/>
      <w:lvlText w:val="%8)"/>
      <w:lvlJc w:val="left"/>
      <w:pPr>
        <w:tabs>
          <w:tab w:val="num" w:pos="3900"/>
        </w:tabs>
        <w:ind w:left="3900" w:hanging="420"/>
      </w:pPr>
    </w:lvl>
    <w:lvl w:ilvl="8" w:tplc="04090005" w:tentative="1">
      <w:start w:val="1"/>
      <w:numFmt w:val="lowerRoman"/>
      <w:lvlText w:val="%9."/>
      <w:lvlJc w:val="right"/>
      <w:pPr>
        <w:tabs>
          <w:tab w:val="num" w:pos="4320"/>
        </w:tabs>
        <w:ind w:left="4320" w:hanging="420"/>
      </w:pPr>
    </w:lvl>
  </w:abstractNum>
  <w:abstractNum w:abstractNumId="43">
    <w:nsid w:val="0734761A"/>
    <w:multiLevelType w:val="hybridMultilevel"/>
    <w:tmpl w:val="22B0324A"/>
    <w:lvl w:ilvl="0" w:tplc="04090001">
      <w:start w:val="1"/>
      <w:numFmt w:val="bullet"/>
      <w:pStyle w:val="StyleCapBullet1After05line"/>
      <w:lvlText w:val=""/>
      <w:lvlJc w:val="left"/>
      <w:pPr>
        <w:tabs>
          <w:tab w:val="num" w:pos="228"/>
        </w:tabs>
        <w:ind w:left="228" w:hanging="228"/>
      </w:pPr>
      <w:rPr>
        <w:rFonts w:ascii="Symbol" w:hAnsi="Symbol" w:hint="default"/>
        <w:color w:val="009BCC"/>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20"/>
        </w:tabs>
        <w:ind w:left="1620" w:hanging="360"/>
      </w:pPr>
      <w:rPr>
        <w:rFonts w:ascii="Symbol" w:hAnsi="Symbol" w:hint="default"/>
        <w:color w:val="009BCC"/>
      </w:rPr>
    </w:lvl>
    <w:lvl w:ilvl="4" w:tplc="04090003">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4">
    <w:nsid w:val="07783F93"/>
    <w:multiLevelType w:val="hybridMultilevel"/>
    <w:tmpl w:val="9EE413E6"/>
    <w:lvl w:ilvl="0" w:tplc="72CC7A94">
      <w:start w:val="1"/>
      <w:numFmt w:val="bullet"/>
      <w:lvlText w:val="•"/>
      <w:lvlJc w:val="left"/>
      <w:pPr>
        <w:tabs>
          <w:tab w:val="num" w:pos="720"/>
        </w:tabs>
        <w:ind w:left="720" w:hanging="360"/>
      </w:pPr>
      <w:rPr>
        <w:rFonts w:ascii="Times New Roman" w:hAnsi="Times New Roman" w:hint="default"/>
      </w:rPr>
    </w:lvl>
    <w:lvl w:ilvl="1" w:tplc="1590BD26">
      <w:start w:val="187"/>
      <w:numFmt w:val="bullet"/>
      <w:pStyle w:val="CapBullet3"/>
      <w:lvlText w:val=""/>
      <w:lvlJc w:val="left"/>
      <w:pPr>
        <w:tabs>
          <w:tab w:val="num" w:pos="1421"/>
        </w:tabs>
        <w:ind w:left="1421" w:hanging="341"/>
      </w:pPr>
      <w:rPr>
        <w:rFonts w:ascii="Wingdings" w:hAnsi="Wingdings" w:hint="default"/>
      </w:rPr>
    </w:lvl>
    <w:lvl w:ilvl="2" w:tplc="EB9EB270">
      <w:start w:val="1"/>
      <w:numFmt w:val="bullet"/>
      <w:lvlText w:val="•"/>
      <w:lvlJc w:val="left"/>
      <w:pPr>
        <w:tabs>
          <w:tab w:val="num" w:pos="2160"/>
        </w:tabs>
        <w:ind w:left="2160" w:hanging="360"/>
      </w:pPr>
      <w:rPr>
        <w:rFonts w:ascii="Times New Roman" w:hAnsi="Times New Roman" w:hint="default"/>
      </w:rPr>
    </w:lvl>
    <w:lvl w:ilvl="3" w:tplc="171C1566" w:tentative="1">
      <w:start w:val="1"/>
      <w:numFmt w:val="bullet"/>
      <w:lvlText w:val="•"/>
      <w:lvlJc w:val="left"/>
      <w:pPr>
        <w:tabs>
          <w:tab w:val="num" w:pos="2880"/>
        </w:tabs>
        <w:ind w:left="2880" w:hanging="360"/>
      </w:pPr>
      <w:rPr>
        <w:rFonts w:ascii="Times New Roman" w:hAnsi="Times New Roman" w:hint="default"/>
      </w:rPr>
    </w:lvl>
    <w:lvl w:ilvl="4" w:tplc="4566EF10" w:tentative="1">
      <w:start w:val="1"/>
      <w:numFmt w:val="bullet"/>
      <w:lvlText w:val="•"/>
      <w:lvlJc w:val="left"/>
      <w:pPr>
        <w:tabs>
          <w:tab w:val="num" w:pos="3600"/>
        </w:tabs>
        <w:ind w:left="3600" w:hanging="360"/>
      </w:pPr>
      <w:rPr>
        <w:rFonts w:ascii="Times New Roman" w:hAnsi="Times New Roman" w:hint="default"/>
      </w:rPr>
    </w:lvl>
    <w:lvl w:ilvl="5" w:tplc="014C3460" w:tentative="1">
      <w:start w:val="1"/>
      <w:numFmt w:val="bullet"/>
      <w:lvlText w:val="•"/>
      <w:lvlJc w:val="left"/>
      <w:pPr>
        <w:tabs>
          <w:tab w:val="num" w:pos="4320"/>
        </w:tabs>
        <w:ind w:left="4320" w:hanging="360"/>
      </w:pPr>
      <w:rPr>
        <w:rFonts w:ascii="Times New Roman" w:hAnsi="Times New Roman" w:hint="default"/>
      </w:rPr>
    </w:lvl>
    <w:lvl w:ilvl="6" w:tplc="9048BB76" w:tentative="1">
      <w:start w:val="1"/>
      <w:numFmt w:val="bullet"/>
      <w:lvlText w:val="•"/>
      <w:lvlJc w:val="left"/>
      <w:pPr>
        <w:tabs>
          <w:tab w:val="num" w:pos="5040"/>
        </w:tabs>
        <w:ind w:left="5040" w:hanging="360"/>
      </w:pPr>
      <w:rPr>
        <w:rFonts w:ascii="Times New Roman" w:hAnsi="Times New Roman" w:hint="default"/>
      </w:rPr>
    </w:lvl>
    <w:lvl w:ilvl="7" w:tplc="42308EAC" w:tentative="1">
      <w:start w:val="1"/>
      <w:numFmt w:val="bullet"/>
      <w:lvlText w:val="•"/>
      <w:lvlJc w:val="left"/>
      <w:pPr>
        <w:tabs>
          <w:tab w:val="num" w:pos="5760"/>
        </w:tabs>
        <w:ind w:left="5760" w:hanging="360"/>
      </w:pPr>
      <w:rPr>
        <w:rFonts w:ascii="Times New Roman" w:hAnsi="Times New Roman" w:hint="default"/>
      </w:rPr>
    </w:lvl>
    <w:lvl w:ilvl="8" w:tplc="C2F6D650" w:tentative="1">
      <w:start w:val="1"/>
      <w:numFmt w:val="bullet"/>
      <w:lvlText w:val="•"/>
      <w:lvlJc w:val="left"/>
      <w:pPr>
        <w:tabs>
          <w:tab w:val="num" w:pos="6480"/>
        </w:tabs>
        <w:ind w:left="6480" w:hanging="360"/>
      </w:pPr>
      <w:rPr>
        <w:rFonts w:ascii="Times New Roman" w:hAnsi="Times New Roman" w:hint="default"/>
      </w:rPr>
    </w:lvl>
  </w:abstractNum>
  <w:abstractNum w:abstractNumId="45">
    <w:nsid w:val="089C7E50"/>
    <w:multiLevelType w:val="hybridMultilevel"/>
    <w:tmpl w:val="0818EDDC"/>
    <w:lvl w:ilvl="0" w:tplc="C204A64E">
      <w:start w:val="1"/>
      <w:numFmt w:val="bullet"/>
      <w:pStyle w:val="13"/>
      <w:lvlText w:val=""/>
      <w:lvlJc w:val="left"/>
      <w:pPr>
        <w:tabs>
          <w:tab w:val="num" w:pos="420"/>
        </w:tabs>
        <w:ind w:left="420" w:hanging="420"/>
      </w:pPr>
      <w:rPr>
        <w:rFonts w:ascii="Wingdings" w:hAnsi="Wingdings" w:hint="default"/>
        <w:lang w:eastAsia="zh-CN"/>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46">
    <w:nsid w:val="08B54687"/>
    <w:multiLevelType w:val="hybridMultilevel"/>
    <w:tmpl w:val="C7406288"/>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7">
    <w:nsid w:val="08ED27FA"/>
    <w:multiLevelType w:val="multilevel"/>
    <w:tmpl w:val="2F1ED9AA"/>
    <w:styleLink w:val="14"/>
    <w:lvl w:ilvl="0">
      <w:start w:val="1"/>
      <w:numFmt w:val="bullet"/>
      <w:lvlText w:val=""/>
      <w:lvlJc w:val="left"/>
      <w:pPr>
        <w:tabs>
          <w:tab w:val="num" w:pos="986"/>
        </w:tabs>
        <w:ind w:left="986" w:hanging="420"/>
      </w:pPr>
      <w:rPr>
        <w:rFonts w:ascii="Symbol" w:hAnsi="Symbol" w:hint="default"/>
        <w:color w:val="auto"/>
      </w:rPr>
    </w:lvl>
    <w:lvl w:ilvl="1">
      <w:start w:val="1"/>
      <w:numFmt w:val="bullet"/>
      <w:lvlText w:val=""/>
      <w:lvlJc w:val="left"/>
      <w:pPr>
        <w:tabs>
          <w:tab w:val="num" w:pos="840"/>
        </w:tabs>
        <w:ind w:left="840" w:hanging="420"/>
      </w:pPr>
      <w:rPr>
        <w:rFonts w:ascii="Wingdings" w:eastAsia="仿宋_GB2312" w:hAnsi="Wingdings"/>
        <w:kern w:val="2"/>
        <w:sz w:val="28"/>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8">
    <w:nsid w:val="0A1B6F86"/>
    <w:multiLevelType w:val="hybridMultilevel"/>
    <w:tmpl w:val="FEC690DA"/>
    <w:lvl w:ilvl="0" w:tplc="524C8898">
      <w:start w:val="1"/>
      <w:numFmt w:val="bullet"/>
      <w:lvlText w:val=""/>
      <w:lvlJc w:val="left"/>
      <w:pPr>
        <w:tabs>
          <w:tab w:val="num" w:pos="480"/>
        </w:tabs>
        <w:ind w:left="480" w:hanging="420"/>
      </w:pPr>
      <w:rPr>
        <w:rFonts w:ascii="Wingdings" w:hAnsi="Wingdings" w:hint="default"/>
      </w:rPr>
    </w:lvl>
    <w:lvl w:ilvl="1" w:tplc="C9405412">
      <w:start w:val="1"/>
      <w:numFmt w:val="bullet"/>
      <w:pStyle w:val="51"/>
      <w:lvlText w:val=""/>
      <w:lvlJc w:val="left"/>
      <w:pPr>
        <w:tabs>
          <w:tab w:val="num" w:pos="840"/>
        </w:tabs>
        <w:ind w:left="840" w:hanging="420"/>
      </w:pPr>
      <w:rPr>
        <w:rFonts w:ascii="Wingdings" w:hAnsi="Wingdings" w:hint="default"/>
      </w:rPr>
    </w:lvl>
    <w:lvl w:ilvl="2" w:tplc="AEE4F2B2">
      <w:start w:val="1"/>
      <w:numFmt w:val="bullet"/>
      <w:lvlText w:val=""/>
      <w:lvlJc w:val="left"/>
      <w:pPr>
        <w:tabs>
          <w:tab w:val="num" w:pos="1260"/>
        </w:tabs>
        <w:ind w:left="1260" w:hanging="420"/>
      </w:pPr>
      <w:rPr>
        <w:rFonts w:ascii="Wingdings" w:hAnsi="Wingdings" w:hint="default"/>
      </w:rPr>
    </w:lvl>
    <w:lvl w:ilvl="3" w:tplc="2B6046D4" w:tentative="1">
      <w:start w:val="1"/>
      <w:numFmt w:val="bullet"/>
      <w:lvlText w:val=""/>
      <w:lvlJc w:val="left"/>
      <w:pPr>
        <w:tabs>
          <w:tab w:val="num" w:pos="1680"/>
        </w:tabs>
        <w:ind w:left="1680" w:hanging="420"/>
      </w:pPr>
      <w:rPr>
        <w:rFonts w:ascii="Wingdings" w:hAnsi="Wingdings" w:hint="default"/>
      </w:rPr>
    </w:lvl>
    <w:lvl w:ilvl="4" w:tplc="84006E74" w:tentative="1">
      <w:start w:val="1"/>
      <w:numFmt w:val="bullet"/>
      <w:lvlText w:val=""/>
      <w:lvlJc w:val="left"/>
      <w:pPr>
        <w:tabs>
          <w:tab w:val="num" w:pos="2100"/>
        </w:tabs>
        <w:ind w:left="2100" w:hanging="420"/>
      </w:pPr>
      <w:rPr>
        <w:rFonts w:ascii="Wingdings" w:hAnsi="Wingdings" w:hint="default"/>
      </w:rPr>
    </w:lvl>
    <w:lvl w:ilvl="5" w:tplc="B874F122" w:tentative="1">
      <w:start w:val="1"/>
      <w:numFmt w:val="bullet"/>
      <w:lvlText w:val=""/>
      <w:lvlJc w:val="left"/>
      <w:pPr>
        <w:tabs>
          <w:tab w:val="num" w:pos="2520"/>
        </w:tabs>
        <w:ind w:left="2520" w:hanging="420"/>
      </w:pPr>
      <w:rPr>
        <w:rFonts w:ascii="Wingdings" w:hAnsi="Wingdings" w:hint="default"/>
      </w:rPr>
    </w:lvl>
    <w:lvl w:ilvl="6" w:tplc="5142D32C" w:tentative="1">
      <w:start w:val="1"/>
      <w:numFmt w:val="bullet"/>
      <w:lvlText w:val=""/>
      <w:lvlJc w:val="left"/>
      <w:pPr>
        <w:tabs>
          <w:tab w:val="num" w:pos="2940"/>
        </w:tabs>
        <w:ind w:left="2940" w:hanging="420"/>
      </w:pPr>
      <w:rPr>
        <w:rFonts w:ascii="Wingdings" w:hAnsi="Wingdings" w:hint="default"/>
      </w:rPr>
    </w:lvl>
    <w:lvl w:ilvl="7" w:tplc="FAD09FD8" w:tentative="1">
      <w:start w:val="1"/>
      <w:numFmt w:val="bullet"/>
      <w:lvlText w:val=""/>
      <w:lvlJc w:val="left"/>
      <w:pPr>
        <w:tabs>
          <w:tab w:val="num" w:pos="3360"/>
        </w:tabs>
        <w:ind w:left="3360" w:hanging="420"/>
      </w:pPr>
      <w:rPr>
        <w:rFonts w:ascii="Wingdings" w:hAnsi="Wingdings" w:hint="default"/>
      </w:rPr>
    </w:lvl>
    <w:lvl w:ilvl="8" w:tplc="9FDE813A" w:tentative="1">
      <w:start w:val="1"/>
      <w:numFmt w:val="bullet"/>
      <w:lvlText w:val=""/>
      <w:lvlJc w:val="left"/>
      <w:pPr>
        <w:tabs>
          <w:tab w:val="num" w:pos="3780"/>
        </w:tabs>
        <w:ind w:left="3780" w:hanging="420"/>
      </w:pPr>
      <w:rPr>
        <w:rFonts w:ascii="Wingdings" w:hAnsi="Wingdings" w:hint="default"/>
      </w:rPr>
    </w:lvl>
  </w:abstractNum>
  <w:abstractNum w:abstractNumId="49">
    <w:nsid w:val="0C2C3227"/>
    <w:multiLevelType w:val="hybridMultilevel"/>
    <w:tmpl w:val="A0BCBB86"/>
    <w:lvl w:ilvl="0" w:tplc="7DE65FAE">
      <w:start w:val="1"/>
      <w:numFmt w:val="decimal"/>
      <w:pStyle w:val="title2"/>
      <w:lvlText w:val="%1）"/>
      <w:lvlJc w:val="left"/>
      <w:pPr>
        <w:tabs>
          <w:tab w:val="num" w:pos="1080"/>
        </w:tabs>
        <w:ind w:left="1080" w:hanging="360"/>
      </w:pPr>
      <w:rPr>
        <w:rFonts w:ascii="Book Antiqua" w:eastAsia="宋体" w:hAnsi="Book Antiqua" w:cs="Times New Roman" w:hint="eastAsia"/>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0D120BB8"/>
    <w:multiLevelType w:val="hybridMultilevel"/>
    <w:tmpl w:val="A1EC5E30"/>
    <w:lvl w:ilvl="0" w:tplc="5A2E05B8">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51">
    <w:nsid w:val="0D396F23"/>
    <w:multiLevelType w:val="hybridMultilevel"/>
    <w:tmpl w:val="2FF4F43E"/>
    <w:lvl w:ilvl="0" w:tplc="99144222">
      <w:start w:val="1"/>
      <w:numFmt w:val="bullet"/>
      <w:pStyle w:val="Cap1"/>
      <w:lvlText w:val=""/>
      <w:lvlJc w:val="left"/>
      <w:pPr>
        <w:tabs>
          <w:tab w:val="num" w:pos="558"/>
        </w:tabs>
        <w:ind w:left="558" w:hanging="228"/>
      </w:pPr>
      <w:rPr>
        <w:rFonts w:ascii="Symbol" w:hAnsi="Symbol" w:hint="default"/>
        <w:color w:val="009BCC"/>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52">
    <w:nsid w:val="0D9B237D"/>
    <w:multiLevelType w:val="hybridMultilevel"/>
    <w:tmpl w:val="156E8DEE"/>
    <w:lvl w:ilvl="0" w:tplc="A65A68E6">
      <w:start w:val="1"/>
      <w:numFmt w:val="bullet"/>
      <w:pStyle w:val="Cap3"/>
      <w:lvlText w:val=""/>
      <w:lvlJc w:val="left"/>
      <w:pPr>
        <w:tabs>
          <w:tab w:val="num" w:pos="2758"/>
        </w:tabs>
        <w:ind w:left="2758" w:hanging="228"/>
      </w:pPr>
      <w:rPr>
        <w:rFonts w:ascii="Wingdings" w:hAnsi="Wingdings" w:hint="default"/>
        <w:color w:val="009BCC"/>
      </w:rPr>
    </w:lvl>
    <w:lvl w:ilvl="1" w:tplc="FFFFFFFF" w:tentative="1">
      <w:start w:val="1"/>
      <w:numFmt w:val="bullet"/>
      <w:lvlText w:val=""/>
      <w:lvlJc w:val="left"/>
      <w:pPr>
        <w:tabs>
          <w:tab w:val="num" w:pos="3040"/>
        </w:tabs>
        <w:ind w:left="3040" w:hanging="420"/>
      </w:pPr>
      <w:rPr>
        <w:rFonts w:ascii="Wingdings" w:hAnsi="Wingdings" w:hint="default"/>
      </w:rPr>
    </w:lvl>
    <w:lvl w:ilvl="2" w:tplc="FFFFFFFF" w:tentative="1">
      <w:start w:val="1"/>
      <w:numFmt w:val="bullet"/>
      <w:lvlText w:val=""/>
      <w:lvlJc w:val="left"/>
      <w:pPr>
        <w:tabs>
          <w:tab w:val="num" w:pos="3460"/>
        </w:tabs>
        <w:ind w:left="3460" w:hanging="420"/>
      </w:pPr>
      <w:rPr>
        <w:rFonts w:ascii="Wingdings" w:hAnsi="Wingdings" w:hint="default"/>
      </w:rPr>
    </w:lvl>
    <w:lvl w:ilvl="3" w:tplc="FFFFFFFF" w:tentative="1">
      <w:start w:val="1"/>
      <w:numFmt w:val="bullet"/>
      <w:lvlText w:val=""/>
      <w:lvlJc w:val="left"/>
      <w:pPr>
        <w:tabs>
          <w:tab w:val="num" w:pos="3880"/>
        </w:tabs>
        <w:ind w:left="3880" w:hanging="420"/>
      </w:pPr>
      <w:rPr>
        <w:rFonts w:ascii="Wingdings" w:hAnsi="Wingdings" w:hint="default"/>
      </w:rPr>
    </w:lvl>
    <w:lvl w:ilvl="4" w:tplc="FFFFFFFF" w:tentative="1">
      <w:start w:val="1"/>
      <w:numFmt w:val="bullet"/>
      <w:lvlText w:val=""/>
      <w:lvlJc w:val="left"/>
      <w:pPr>
        <w:tabs>
          <w:tab w:val="num" w:pos="4300"/>
        </w:tabs>
        <w:ind w:left="4300" w:hanging="420"/>
      </w:pPr>
      <w:rPr>
        <w:rFonts w:ascii="Wingdings" w:hAnsi="Wingdings" w:hint="default"/>
      </w:rPr>
    </w:lvl>
    <w:lvl w:ilvl="5" w:tplc="FFFFFFFF" w:tentative="1">
      <w:start w:val="1"/>
      <w:numFmt w:val="bullet"/>
      <w:lvlText w:val=""/>
      <w:lvlJc w:val="left"/>
      <w:pPr>
        <w:tabs>
          <w:tab w:val="num" w:pos="4720"/>
        </w:tabs>
        <w:ind w:left="4720" w:hanging="420"/>
      </w:pPr>
      <w:rPr>
        <w:rFonts w:ascii="Wingdings" w:hAnsi="Wingdings" w:hint="default"/>
      </w:rPr>
    </w:lvl>
    <w:lvl w:ilvl="6" w:tplc="FFFFFFFF" w:tentative="1">
      <w:start w:val="1"/>
      <w:numFmt w:val="bullet"/>
      <w:lvlText w:val=""/>
      <w:lvlJc w:val="left"/>
      <w:pPr>
        <w:tabs>
          <w:tab w:val="num" w:pos="5140"/>
        </w:tabs>
        <w:ind w:left="5140" w:hanging="420"/>
      </w:pPr>
      <w:rPr>
        <w:rFonts w:ascii="Wingdings" w:hAnsi="Wingdings" w:hint="default"/>
      </w:rPr>
    </w:lvl>
    <w:lvl w:ilvl="7" w:tplc="FFFFFFFF" w:tentative="1">
      <w:start w:val="1"/>
      <w:numFmt w:val="bullet"/>
      <w:lvlText w:val=""/>
      <w:lvlJc w:val="left"/>
      <w:pPr>
        <w:tabs>
          <w:tab w:val="num" w:pos="5560"/>
        </w:tabs>
        <w:ind w:left="5560" w:hanging="420"/>
      </w:pPr>
      <w:rPr>
        <w:rFonts w:ascii="Wingdings" w:hAnsi="Wingdings" w:hint="default"/>
      </w:rPr>
    </w:lvl>
    <w:lvl w:ilvl="8" w:tplc="FFFFFFFF" w:tentative="1">
      <w:start w:val="1"/>
      <w:numFmt w:val="bullet"/>
      <w:lvlText w:val=""/>
      <w:lvlJc w:val="left"/>
      <w:pPr>
        <w:tabs>
          <w:tab w:val="num" w:pos="5980"/>
        </w:tabs>
        <w:ind w:left="5980" w:hanging="420"/>
      </w:pPr>
      <w:rPr>
        <w:rFonts w:ascii="Wingdings" w:hAnsi="Wingdings" w:hint="default"/>
      </w:rPr>
    </w:lvl>
  </w:abstractNum>
  <w:abstractNum w:abstractNumId="53">
    <w:nsid w:val="0DE407B1"/>
    <w:multiLevelType w:val="multilevel"/>
    <w:tmpl w:val="0A56BFA6"/>
    <w:styleLink w:val="a4"/>
    <w:lvl w:ilvl="0">
      <w:start w:val="1"/>
      <w:numFmt w:val="bullet"/>
      <w:lvlText w:val=""/>
      <w:lvlJc w:val="left"/>
      <w:pPr>
        <w:tabs>
          <w:tab w:val="num" w:pos="986"/>
        </w:tabs>
        <w:ind w:left="986" w:hanging="420"/>
      </w:pPr>
      <w:rPr>
        <w:rFonts w:ascii="Wingdings" w:eastAsia="仿宋_GB2312" w:hAnsi="Wingdings"/>
        <w:kern w:val="2"/>
        <w:sz w:val="28"/>
      </w:rPr>
    </w:lvl>
    <w:lvl w:ilvl="1">
      <w:start w:val="1"/>
      <w:numFmt w:val="bullet"/>
      <w:lvlText w:val=""/>
      <w:lvlJc w:val="left"/>
      <w:pPr>
        <w:tabs>
          <w:tab w:val="num" w:pos="1406"/>
        </w:tabs>
        <w:ind w:left="1406" w:hanging="420"/>
      </w:pPr>
      <w:rPr>
        <w:rFonts w:ascii="Wingdings" w:hAnsi="Wingdings" w:hint="default"/>
      </w:rPr>
    </w:lvl>
    <w:lvl w:ilvl="2">
      <w:start w:val="1"/>
      <w:numFmt w:val="bullet"/>
      <w:lvlText w:val=""/>
      <w:lvlJc w:val="left"/>
      <w:pPr>
        <w:tabs>
          <w:tab w:val="num" w:pos="1826"/>
        </w:tabs>
        <w:ind w:left="1826" w:hanging="420"/>
      </w:pPr>
      <w:rPr>
        <w:rFonts w:ascii="Wingdings" w:hAnsi="Wingdings" w:hint="default"/>
      </w:rPr>
    </w:lvl>
    <w:lvl w:ilvl="3">
      <w:start w:val="1"/>
      <w:numFmt w:val="bullet"/>
      <w:lvlText w:val=""/>
      <w:lvlJc w:val="left"/>
      <w:pPr>
        <w:tabs>
          <w:tab w:val="num" w:pos="2246"/>
        </w:tabs>
        <w:ind w:left="2246" w:hanging="420"/>
      </w:pPr>
      <w:rPr>
        <w:rFonts w:ascii="Wingdings" w:hAnsi="Wingdings" w:hint="default"/>
      </w:rPr>
    </w:lvl>
    <w:lvl w:ilvl="4">
      <w:start w:val="1"/>
      <w:numFmt w:val="bullet"/>
      <w:lvlText w:val=""/>
      <w:lvlJc w:val="left"/>
      <w:pPr>
        <w:tabs>
          <w:tab w:val="num" w:pos="2666"/>
        </w:tabs>
        <w:ind w:left="2666" w:hanging="420"/>
      </w:pPr>
      <w:rPr>
        <w:rFonts w:ascii="Wingdings" w:hAnsi="Wingdings" w:hint="default"/>
      </w:rPr>
    </w:lvl>
    <w:lvl w:ilvl="5">
      <w:start w:val="1"/>
      <w:numFmt w:val="bullet"/>
      <w:lvlText w:val=""/>
      <w:lvlJc w:val="left"/>
      <w:pPr>
        <w:tabs>
          <w:tab w:val="num" w:pos="3086"/>
        </w:tabs>
        <w:ind w:left="3086" w:hanging="420"/>
      </w:pPr>
      <w:rPr>
        <w:rFonts w:ascii="Wingdings" w:hAnsi="Wingdings" w:hint="default"/>
      </w:rPr>
    </w:lvl>
    <w:lvl w:ilvl="6">
      <w:start w:val="1"/>
      <w:numFmt w:val="bullet"/>
      <w:lvlText w:val=""/>
      <w:lvlJc w:val="left"/>
      <w:pPr>
        <w:tabs>
          <w:tab w:val="num" w:pos="3506"/>
        </w:tabs>
        <w:ind w:left="3506" w:hanging="420"/>
      </w:pPr>
      <w:rPr>
        <w:rFonts w:ascii="Wingdings" w:hAnsi="Wingdings" w:hint="default"/>
      </w:rPr>
    </w:lvl>
    <w:lvl w:ilvl="7">
      <w:start w:val="1"/>
      <w:numFmt w:val="bullet"/>
      <w:lvlText w:val=""/>
      <w:lvlJc w:val="left"/>
      <w:pPr>
        <w:tabs>
          <w:tab w:val="num" w:pos="3926"/>
        </w:tabs>
        <w:ind w:left="3926" w:hanging="420"/>
      </w:pPr>
      <w:rPr>
        <w:rFonts w:ascii="Wingdings" w:hAnsi="Wingdings" w:hint="default"/>
      </w:rPr>
    </w:lvl>
    <w:lvl w:ilvl="8">
      <w:start w:val="1"/>
      <w:numFmt w:val="bullet"/>
      <w:lvlText w:val=""/>
      <w:lvlJc w:val="left"/>
      <w:pPr>
        <w:tabs>
          <w:tab w:val="num" w:pos="4346"/>
        </w:tabs>
        <w:ind w:left="4346" w:hanging="420"/>
      </w:pPr>
      <w:rPr>
        <w:rFonts w:ascii="Wingdings" w:hAnsi="Wingdings" w:hint="default"/>
      </w:rPr>
    </w:lvl>
  </w:abstractNum>
  <w:abstractNum w:abstractNumId="54">
    <w:nsid w:val="0E266900"/>
    <w:multiLevelType w:val="multilevel"/>
    <w:tmpl w:val="CE182BDC"/>
    <w:styleLink w:val="a5"/>
    <w:lvl w:ilvl="0">
      <w:start w:val="1"/>
      <w:numFmt w:val="bullet"/>
      <w:lvlText w:val=""/>
      <w:lvlJc w:val="left"/>
      <w:pPr>
        <w:tabs>
          <w:tab w:val="num" w:pos="900"/>
        </w:tabs>
        <w:ind w:left="900" w:hanging="420"/>
      </w:pPr>
      <w:rPr>
        <w:rFonts w:ascii="Wingdings" w:eastAsia="宋体" w:hAnsi="Wingdings" w:hint="default"/>
        <w:kern w:val="2"/>
        <w:sz w:val="24"/>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55">
    <w:nsid w:val="0EAD3949"/>
    <w:multiLevelType w:val="hybridMultilevel"/>
    <w:tmpl w:val="C55873C2"/>
    <w:lvl w:ilvl="0" w:tplc="0409000B">
      <w:start w:val="1"/>
      <w:numFmt w:val="decimal"/>
      <w:pStyle w:val="StyleStyleCapNormalAfter05lineBoldLeftAfter6pt"/>
      <w:lvlText w:val="%1."/>
      <w:lvlJc w:val="left"/>
      <w:pPr>
        <w:tabs>
          <w:tab w:val="num" w:pos="221"/>
        </w:tabs>
        <w:ind w:left="0" w:firstLine="0"/>
      </w:pPr>
      <w:rPr>
        <w:rFonts w:hint="eastAsia"/>
        <w:b/>
        <w:i w:val="0"/>
        <w:sz w:val="22"/>
        <w:szCs w:val="22"/>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6">
    <w:nsid w:val="10276B35"/>
    <w:multiLevelType w:val="hybridMultilevel"/>
    <w:tmpl w:val="3C60ACA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7">
    <w:nsid w:val="151C193D"/>
    <w:multiLevelType w:val="hybridMultilevel"/>
    <w:tmpl w:val="D4988512"/>
    <w:styleLink w:val="15"/>
    <w:lvl w:ilvl="0" w:tplc="84B827D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156E5B5B"/>
    <w:multiLevelType w:val="multilevel"/>
    <w:tmpl w:val="04090023"/>
    <w:styleLink w:val="a6"/>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9">
    <w:nsid w:val="1775084B"/>
    <w:multiLevelType w:val="hybridMultilevel"/>
    <w:tmpl w:val="AD04E91A"/>
    <w:lvl w:ilvl="0" w:tplc="0409000F">
      <w:start w:val="1"/>
      <w:numFmt w:val="bullet"/>
      <w:lvlText w:val=""/>
      <w:lvlJc w:val="left"/>
      <w:pPr>
        <w:tabs>
          <w:tab w:val="num" w:pos="840"/>
        </w:tabs>
        <w:ind w:left="840" w:hanging="420"/>
      </w:pPr>
      <w:rPr>
        <w:rFonts w:ascii="Wingdings" w:hAnsi="Wingdings" w:cs="Times New Roman"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cs="Times New Roman" w:hint="default"/>
      </w:rPr>
    </w:lvl>
    <w:lvl w:ilvl="3" w:tplc="04090001">
      <w:start w:val="1"/>
      <w:numFmt w:val="bullet"/>
      <w:lvlText w:val=""/>
      <w:lvlJc w:val="left"/>
      <w:pPr>
        <w:tabs>
          <w:tab w:val="num" w:pos="2100"/>
        </w:tabs>
        <w:ind w:left="2100" w:hanging="420"/>
      </w:pPr>
      <w:rPr>
        <w:rFonts w:ascii="Wingdings" w:hAnsi="Wingdings" w:cs="Times New Roman" w:hint="default"/>
      </w:rPr>
    </w:lvl>
    <w:lvl w:ilvl="4" w:tplc="04090003">
      <w:start w:val="1"/>
      <w:numFmt w:val="bullet"/>
      <w:lvlText w:val=""/>
      <w:lvlJc w:val="left"/>
      <w:pPr>
        <w:tabs>
          <w:tab w:val="num" w:pos="2520"/>
        </w:tabs>
        <w:ind w:left="2520" w:hanging="420"/>
      </w:pPr>
      <w:rPr>
        <w:rFonts w:ascii="Wingdings" w:hAnsi="Wingdings" w:cs="Times New Roman" w:hint="default"/>
      </w:rPr>
    </w:lvl>
    <w:lvl w:ilvl="5" w:tplc="04090005">
      <w:start w:val="1"/>
      <w:numFmt w:val="bullet"/>
      <w:lvlText w:val=""/>
      <w:lvlJc w:val="left"/>
      <w:pPr>
        <w:tabs>
          <w:tab w:val="num" w:pos="2940"/>
        </w:tabs>
        <w:ind w:left="2940" w:hanging="420"/>
      </w:pPr>
      <w:rPr>
        <w:rFonts w:ascii="Wingdings" w:hAnsi="Wingdings" w:cs="Times New Roman" w:hint="default"/>
      </w:rPr>
    </w:lvl>
    <w:lvl w:ilvl="6" w:tplc="04090001">
      <w:start w:val="1"/>
      <w:numFmt w:val="bullet"/>
      <w:lvlText w:val=""/>
      <w:lvlJc w:val="left"/>
      <w:pPr>
        <w:tabs>
          <w:tab w:val="num" w:pos="3360"/>
        </w:tabs>
        <w:ind w:left="3360" w:hanging="420"/>
      </w:pPr>
      <w:rPr>
        <w:rFonts w:ascii="Wingdings" w:hAnsi="Wingdings" w:cs="Times New Roman" w:hint="default"/>
      </w:rPr>
    </w:lvl>
    <w:lvl w:ilvl="7" w:tplc="04090003">
      <w:start w:val="1"/>
      <w:numFmt w:val="bullet"/>
      <w:lvlText w:val=""/>
      <w:lvlJc w:val="left"/>
      <w:pPr>
        <w:tabs>
          <w:tab w:val="num" w:pos="3780"/>
        </w:tabs>
        <w:ind w:left="3780" w:hanging="420"/>
      </w:pPr>
      <w:rPr>
        <w:rFonts w:ascii="Wingdings" w:hAnsi="Wingdings" w:cs="Times New Roman" w:hint="default"/>
      </w:rPr>
    </w:lvl>
    <w:lvl w:ilvl="8" w:tplc="04090005">
      <w:start w:val="1"/>
      <w:numFmt w:val="bullet"/>
      <w:lvlText w:val=""/>
      <w:lvlJc w:val="left"/>
      <w:pPr>
        <w:tabs>
          <w:tab w:val="num" w:pos="4200"/>
        </w:tabs>
        <w:ind w:left="4200" w:hanging="420"/>
      </w:pPr>
      <w:rPr>
        <w:rFonts w:ascii="Wingdings" w:hAnsi="Wingdings" w:cs="Times New Roman" w:hint="default"/>
      </w:rPr>
    </w:lvl>
  </w:abstractNum>
  <w:abstractNum w:abstractNumId="60">
    <w:nsid w:val="17EB3788"/>
    <w:multiLevelType w:val="hybridMultilevel"/>
    <w:tmpl w:val="56AECC8E"/>
    <w:lvl w:ilvl="0" w:tplc="0D8E70FA">
      <w:start w:val="1"/>
      <w:numFmt w:val="bullet"/>
      <w:lvlText w:val="•"/>
      <w:lvlJc w:val="left"/>
      <w:pPr>
        <w:tabs>
          <w:tab w:val="num" w:pos="720"/>
        </w:tabs>
        <w:ind w:left="720" w:hanging="360"/>
      </w:pPr>
      <w:rPr>
        <w:rFonts w:ascii="Verdana" w:hAnsi="Verdana" w:hint="default"/>
      </w:rPr>
    </w:lvl>
    <w:lvl w:ilvl="1" w:tplc="A508C0C6" w:tentative="1">
      <w:start w:val="1"/>
      <w:numFmt w:val="bullet"/>
      <w:lvlText w:val="•"/>
      <w:lvlJc w:val="left"/>
      <w:pPr>
        <w:tabs>
          <w:tab w:val="num" w:pos="1440"/>
        </w:tabs>
        <w:ind w:left="1440" w:hanging="360"/>
      </w:pPr>
      <w:rPr>
        <w:rFonts w:ascii="Verdana" w:hAnsi="Verdana" w:hint="default"/>
      </w:rPr>
    </w:lvl>
    <w:lvl w:ilvl="2" w:tplc="EDEAF2E4" w:tentative="1">
      <w:start w:val="1"/>
      <w:numFmt w:val="bullet"/>
      <w:lvlText w:val="•"/>
      <w:lvlJc w:val="left"/>
      <w:pPr>
        <w:tabs>
          <w:tab w:val="num" w:pos="2160"/>
        </w:tabs>
        <w:ind w:left="2160" w:hanging="360"/>
      </w:pPr>
      <w:rPr>
        <w:rFonts w:ascii="Verdana" w:hAnsi="Verdana" w:hint="default"/>
      </w:rPr>
    </w:lvl>
    <w:lvl w:ilvl="3" w:tplc="9ECED902" w:tentative="1">
      <w:start w:val="1"/>
      <w:numFmt w:val="bullet"/>
      <w:lvlText w:val="•"/>
      <w:lvlJc w:val="left"/>
      <w:pPr>
        <w:tabs>
          <w:tab w:val="num" w:pos="2880"/>
        </w:tabs>
        <w:ind w:left="2880" w:hanging="360"/>
      </w:pPr>
      <w:rPr>
        <w:rFonts w:ascii="Verdana" w:hAnsi="Verdana" w:hint="default"/>
      </w:rPr>
    </w:lvl>
    <w:lvl w:ilvl="4" w:tplc="B4BE77DA" w:tentative="1">
      <w:start w:val="1"/>
      <w:numFmt w:val="bullet"/>
      <w:lvlText w:val="•"/>
      <w:lvlJc w:val="left"/>
      <w:pPr>
        <w:tabs>
          <w:tab w:val="num" w:pos="3600"/>
        </w:tabs>
        <w:ind w:left="3600" w:hanging="360"/>
      </w:pPr>
      <w:rPr>
        <w:rFonts w:ascii="Verdana" w:hAnsi="Verdana" w:hint="default"/>
      </w:rPr>
    </w:lvl>
    <w:lvl w:ilvl="5" w:tplc="7922A4A2" w:tentative="1">
      <w:start w:val="1"/>
      <w:numFmt w:val="bullet"/>
      <w:lvlText w:val="•"/>
      <w:lvlJc w:val="left"/>
      <w:pPr>
        <w:tabs>
          <w:tab w:val="num" w:pos="4320"/>
        </w:tabs>
        <w:ind w:left="4320" w:hanging="360"/>
      </w:pPr>
      <w:rPr>
        <w:rFonts w:ascii="Verdana" w:hAnsi="Verdana" w:hint="default"/>
      </w:rPr>
    </w:lvl>
    <w:lvl w:ilvl="6" w:tplc="617419FE" w:tentative="1">
      <w:start w:val="1"/>
      <w:numFmt w:val="bullet"/>
      <w:lvlText w:val="•"/>
      <w:lvlJc w:val="left"/>
      <w:pPr>
        <w:tabs>
          <w:tab w:val="num" w:pos="5040"/>
        </w:tabs>
        <w:ind w:left="5040" w:hanging="360"/>
      </w:pPr>
      <w:rPr>
        <w:rFonts w:ascii="Verdana" w:hAnsi="Verdana" w:hint="default"/>
      </w:rPr>
    </w:lvl>
    <w:lvl w:ilvl="7" w:tplc="97A2A48C" w:tentative="1">
      <w:start w:val="1"/>
      <w:numFmt w:val="bullet"/>
      <w:lvlText w:val="•"/>
      <w:lvlJc w:val="left"/>
      <w:pPr>
        <w:tabs>
          <w:tab w:val="num" w:pos="5760"/>
        </w:tabs>
        <w:ind w:left="5760" w:hanging="360"/>
      </w:pPr>
      <w:rPr>
        <w:rFonts w:ascii="Verdana" w:hAnsi="Verdana" w:hint="default"/>
      </w:rPr>
    </w:lvl>
    <w:lvl w:ilvl="8" w:tplc="315ABA96" w:tentative="1">
      <w:start w:val="1"/>
      <w:numFmt w:val="bullet"/>
      <w:lvlText w:val="•"/>
      <w:lvlJc w:val="left"/>
      <w:pPr>
        <w:tabs>
          <w:tab w:val="num" w:pos="6480"/>
        </w:tabs>
        <w:ind w:left="6480" w:hanging="360"/>
      </w:pPr>
      <w:rPr>
        <w:rFonts w:ascii="Verdana" w:hAnsi="Verdana" w:hint="default"/>
      </w:rPr>
    </w:lvl>
  </w:abstractNum>
  <w:abstractNum w:abstractNumId="61">
    <w:nsid w:val="18C72E41"/>
    <w:multiLevelType w:val="hybridMultilevel"/>
    <w:tmpl w:val="6BFAF4EC"/>
    <w:lvl w:ilvl="0" w:tplc="F0220D34">
      <w:start w:val="1"/>
      <w:numFmt w:val="decimal"/>
      <w:pStyle w:val="a7"/>
      <w:lvlText w:val="%1."/>
      <w:lvlJc w:val="left"/>
      <w:pPr>
        <w:tabs>
          <w:tab w:val="num" w:pos="644"/>
        </w:tabs>
        <w:ind w:left="420" w:hanging="136"/>
      </w:pPr>
      <w:rPr>
        <w:rFonts w:hint="eastAsia"/>
      </w:rPr>
    </w:lvl>
    <w:lvl w:ilvl="1" w:tplc="04090019">
      <w:start w:val="1"/>
      <w:numFmt w:val="lowerLetter"/>
      <w:lvlText w:val="%2)"/>
      <w:lvlJc w:val="left"/>
      <w:pPr>
        <w:tabs>
          <w:tab w:val="num" w:pos="840"/>
        </w:tabs>
        <w:ind w:left="840" w:hanging="420"/>
      </w:pPr>
    </w:lvl>
    <w:lvl w:ilvl="2" w:tplc="0409001B">
      <w:start w:val="2"/>
      <w:numFmt w:val="japaneseCounting"/>
      <w:lvlText w:val="%3、"/>
      <w:lvlJc w:val="left"/>
      <w:pPr>
        <w:tabs>
          <w:tab w:val="num" w:pos="1320"/>
        </w:tabs>
        <w:ind w:left="1320" w:hanging="480"/>
      </w:pPr>
      <w:rPr>
        <w:rFonts w:hint="eastAsia"/>
      </w:rPr>
    </w:lvl>
    <w:lvl w:ilvl="3" w:tplc="0409000F">
      <w:start w:val="1"/>
      <w:numFmt w:val="decimal"/>
      <w:lvlText w:val="%4."/>
      <w:lvlJc w:val="left"/>
      <w:pPr>
        <w:tabs>
          <w:tab w:val="num" w:pos="1680"/>
        </w:tabs>
        <w:ind w:left="1680" w:hanging="420"/>
      </w:pPr>
    </w:lvl>
    <w:lvl w:ilvl="4" w:tplc="04090019">
      <w:start w:val="1"/>
      <w:numFmt w:val="decimal"/>
      <w:lvlText w:val="（%5）"/>
      <w:lvlJc w:val="left"/>
      <w:pPr>
        <w:tabs>
          <w:tab w:val="num" w:pos="2400"/>
        </w:tabs>
        <w:ind w:left="2400" w:hanging="720"/>
      </w:pPr>
      <w:rPr>
        <w:rFonts w:hint="eastAsia"/>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2">
    <w:nsid w:val="199E71DD"/>
    <w:multiLevelType w:val="hybridMultilevel"/>
    <w:tmpl w:val="FDB219EC"/>
    <w:lvl w:ilvl="0" w:tplc="04090003">
      <w:start w:val="1"/>
      <w:numFmt w:val="bullet"/>
      <w:lvlText w:val=""/>
      <w:lvlJc w:val="left"/>
      <w:pPr>
        <w:ind w:left="960" w:hanging="420"/>
      </w:pPr>
      <w:rPr>
        <w:rFonts w:ascii="Wingdings" w:hAnsi="Wingdings" w:hint="default"/>
      </w:rPr>
    </w:lvl>
    <w:lvl w:ilvl="1" w:tplc="04090003">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63">
    <w:nsid w:val="19EA6B04"/>
    <w:multiLevelType w:val="hybridMultilevel"/>
    <w:tmpl w:val="A588C9C8"/>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4">
    <w:nsid w:val="1ADE5A65"/>
    <w:multiLevelType w:val="hybridMultilevel"/>
    <w:tmpl w:val="5636EBB8"/>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5">
    <w:nsid w:val="1C354D4B"/>
    <w:multiLevelType w:val="hybridMultilevel"/>
    <w:tmpl w:val="B792CDC8"/>
    <w:lvl w:ilvl="0" w:tplc="04090005">
      <w:start w:val="1"/>
      <w:numFmt w:val="bullet"/>
      <w:pStyle w:val="Capredbullet1"/>
      <w:lvlText w:val=""/>
      <w:lvlJc w:val="left"/>
      <w:pPr>
        <w:tabs>
          <w:tab w:val="num" w:pos="227"/>
        </w:tabs>
        <w:ind w:left="284" w:hanging="284"/>
      </w:pPr>
      <w:rPr>
        <w:rFonts w:ascii="Wingdings" w:hAnsi="Wingdings" w:hint="default"/>
        <w:color w:val="FF000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6">
    <w:nsid w:val="1C8E3A77"/>
    <w:multiLevelType w:val="hybridMultilevel"/>
    <w:tmpl w:val="39CCB69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7">
    <w:nsid w:val="1E696975"/>
    <w:multiLevelType w:val="multilevel"/>
    <w:tmpl w:val="3126069A"/>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pStyle w:val="60"/>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nsid w:val="1F274B46"/>
    <w:multiLevelType w:val="hybridMultilevel"/>
    <w:tmpl w:val="EC122AC4"/>
    <w:lvl w:ilvl="0" w:tplc="0409000F">
      <w:start w:val="1"/>
      <w:numFmt w:val="bullet"/>
      <w:pStyle w:val="61"/>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69">
    <w:nsid w:val="1F831B37"/>
    <w:multiLevelType w:val="hybridMultilevel"/>
    <w:tmpl w:val="0F0241BE"/>
    <w:lvl w:ilvl="0" w:tplc="9B246410">
      <w:start w:val="1"/>
      <w:numFmt w:val="decimal"/>
      <w:pStyle w:val="ctrlq"/>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nsid w:val="219450BF"/>
    <w:multiLevelType w:val="hybridMultilevel"/>
    <w:tmpl w:val="E440ED78"/>
    <w:styleLink w:val="110"/>
    <w:lvl w:ilvl="0" w:tplc="FFFFFFFF">
      <w:start w:val="1"/>
      <w:numFmt w:val="bullet"/>
      <w:lvlText w:val=""/>
      <w:lvlJc w:val="left"/>
      <w:pPr>
        <w:ind w:left="840" w:hanging="420"/>
      </w:pPr>
      <w:rPr>
        <w:rFonts w:ascii="Wingdings" w:hAnsi="Wingdings" w:hint="default"/>
      </w:rPr>
    </w:lvl>
    <w:lvl w:ilvl="1" w:tplc="FFFFFFFF">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71">
    <w:nsid w:val="24BB478F"/>
    <w:multiLevelType w:val="hybridMultilevel"/>
    <w:tmpl w:val="1E74C84C"/>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2">
    <w:nsid w:val="2615314E"/>
    <w:multiLevelType w:val="hybridMultilevel"/>
    <w:tmpl w:val="8BDAD146"/>
    <w:lvl w:ilvl="0" w:tplc="CB924AB6">
      <w:start w:val="1"/>
      <w:numFmt w:val="decimal"/>
      <w:pStyle w:val="a8"/>
      <w:lvlText w:val="表%1"/>
      <w:lvlJc w:val="left"/>
      <w:pPr>
        <w:tabs>
          <w:tab w:val="num" w:pos="624"/>
        </w:tabs>
        <w:ind w:left="624" w:hanging="624"/>
      </w:pPr>
      <w:rPr>
        <w:rFonts w:hint="eastAsia"/>
      </w:rPr>
    </w:lvl>
    <w:lvl w:ilvl="1" w:tplc="8856E562" w:tentative="1">
      <w:start w:val="1"/>
      <w:numFmt w:val="lowerLetter"/>
      <w:lvlText w:val="%2)"/>
      <w:lvlJc w:val="left"/>
      <w:pPr>
        <w:tabs>
          <w:tab w:val="num" w:pos="840"/>
        </w:tabs>
        <w:ind w:left="840" w:hanging="420"/>
      </w:pPr>
    </w:lvl>
    <w:lvl w:ilvl="2" w:tplc="81D8B170" w:tentative="1">
      <w:start w:val="1"/>
      <w:numFmt w:val="lowerRoman"/>
      <w:lvlText w:val="%3."/>
      <w:lvlJc w:val="right"/>
      <w:pPr>
        <w:tabs>
          <w:tab w:val="num" w:pos="1260"/>
        </w:tabs>
        <w:ind w:left="1260" w:hanging="420"/>
      </w:pPr>
    </w:lvl>
    <w:lvl w:ilvl="3" w:tplc="BF000CE4" w:tentative="1">
      <w:start w:val="1"/>
      <w:numFmt w:val="decimal"/>
      <w:lvlText w:val="%4."/>
      <w:lvlJc w:val="left"/>
      <w:pPr>
        <w:tabs>
          <w:tab w:val="num" w:pos="1680"/>
        </w:tabs>
        <w:ind w:left="1680" w:hanging="420"/>
      </w:pPr>
    </w:lvl>
    <w:lvl w:ilvl="4" w:tplc="0074B46A" w:tentative="1">
      <w:start w:val="1"/>
      <w:numFmt w:val="lowerLetter"/>
      <w:lvlText w:val="%5)"/>
      <w:lvlJc w:val="left"/>
      <w:pPr>
        <w:tabs>
          <w:tab w:val="num" w:pos="2100"/>
        </w:tabs>
        <w:ind w:left="2100" w:hanging="420"/>
      </w:pPr>
    </w:lvl>
    <w:lvl w:ilvl="5" w:tplc="CF3225DC" w:tentative="1">
      <w:start w:val="1"/>
      <w:numFmt w:val="lowerRoman"/>
      <w:lvlText w:val="%6."/>
      <w:lvlJc w:val="right"/>
      <w:pPr>
        <w:tabs>
          <w:tab w:val="num" w:pos="2520"/>
        </w:tabs>
        <w:ind w:left="2520" w:hanging="420"/>
      </w:pPr>
    </w:lvl>
    <w:lvl w:ilvl="6" w:tplc="BCE6479E" w:tentative="1">
      <w:start w:val="1"/>
      <w:numFmt w:val="decimal"/>
      <w:lvlText w:val="%7."/>
      <w:lvlJc w:val="left"/>
      <w:pPr>
        <w:tabs>
          <w:tab w:val="num" w:pos="2940"/>
        </w:tabs>
        <w:ind w:left="2940" w:hanging="420"/>
      </w:pPr>
    </w:lvl>
    <w:lvl w:ilvl="7" w:tplc="FD5A18FA" w:tentative="1">
      <w:start w:val="1"/>
      <w:numFmt w:val="lowerLetter"/>
      <w:lvlText w:val="%8)"/>
      <w:lvlJc w:val="left"/>
      <w:pPr>
        <w:tabs>
          <w:tab w:val="num" w:pos="3360"/>
        </w:tabs>
        <w:ind w:left="3360" w:hanging="420"/>
      </w:pPr>
    </w:lvl>
    <w:lvl w:ilvl="8" w:tplc="8786C5EA" w:tentative="1">
      <w:start w:val="1"/>
      <w:numFmt w:val="lowerRoman"/>
      <w:lvlText w:val="%9."/>
      <w:lvlJc w:val="right"/>
      <w:pPr>
        <w:tabs>
          <w:tab w:val="num" w:pos="3780"/>
        </w:tabs>
        <w:ind w:left="3780" w:hanging="420"/>
      </w:pPr>
    </w:lvl>
  </w:abstractNum>
  <w:abstractNum w:abstractNumId="73">
    <w:nsid w:val="2ACB6B79"/>
    <w:multiLevelType w:val="hybridMultilevel"/>
    <w:tmpl w:val="86A27C14"/>
    <w:lvl w:ilvl="0" w:tplc="04090019">
      <w:start w:val="1"/>
      <w:numFmt w:val="bullet"/>
      <w:pStyle w:val="120"/>
      <w:lvlText w:val=""/>
      <w:lvlJc w:val="left"/>
      <w:pPr>
        <w:tabs>
          <w:tab w:val="num" w:pos="980"/>
        </w:tabs>
        <w:ind w:left="980" w:hanging="420"/>
      </w:pPr>
      <w:rPr>
        <w:rFonts w:ascii="Wingdings" w:hAnsi="Wingdings" w:hint="default"/>
      </w:rPr>
    </w:lvl>
    <w:lvl w:ilvl="1" w:tplc="04090019" w:tentative="1">
      <w:start w:val="1"/>
      <w:numFmt w:val="bullet"/>
      <w:lvlText w:val=""/>
      <w:lvlJc w:val="left"/>
      <w:pPr>
        <w:tabs>
          <w:tab w:val="num" w:pos="1400"/>
        </w:tabs>
        <w:ind w:left="1400" w:hanging="420"/>
      </w:pPr>
      <w:rPr>
        <w:rFonts w:ascii="Wingdings" w:hAnsi="Wingdings" w:hint="default"/>
      </w:rPr>
    </w:lvl>
    <w:lvl w:ilvl="2" w:tplc="0409001B" w:tentative="1">
      <w:start w:val="1"/>
      <w:numFmt w:val="bullet"/>
      <w:lvlText w:val=""/>
      <w:lvlJc w:val="left"/>
      <w:pPr>
        <w:tabs>
          <w:tab w:val="num" w:pos="1820"/>
        </w:tabs>
        <w:ind w:left="1820" w:hanging="420"/>
      </w:pPr>
      <w:rPr>
        <w:rFonts w:ascii="Wingdings" w:hAnsi="Wingdings" w:hint="default"/>
      </w:rPr>
    </w:lvl>
    <w:lvl w:ilvl="3" w:tplc="0409000F" w:tentative="1">
      <w:start w:val="1"/>
      <w:numFmt w:val="bullet"/>
      <w:lvlText w:val=""/>
      <w:lvlJc w:val="left"/>
      <w:pPr>
        <w:tabs>
          <w:tab w:val="num" w:pos="2240"/>
        </w:tabs>
        <w:ind w:left="2240" w:hanging="420"/>
      </w:pPr>
      <w:rPr>
        <w:rFonts w:ascii="Wingdings" w:hAnsi="Wingdings" w:hint="default"/>
      </w:rPr>
    </w:lvl>
    <w:lvl w:ilvl="4" w:tplc="04090019" w:tentative="1">
      <w:start w:val="1"/>
      <w:numFmt w:val="bullet"/>
      <w:lvlText w:val=""/>
      <w:lvlJc w:val="left"/>
      <w:pPr>
        <w:tabs>
          <w:tab w:val="num" w:pos="2660"/>
        </w:tabs>
        <w:ind w:left="2660" w:hanging="420"/>
      </w:pPr>
      <w:rPr>
        <w:rFonts w:ascii="Wingdings" w:hAnsi="Wingdings" w:hint="default"/>
      </w:rPr>
    </w:lvl>
    <w:lvl w:ilvl="5" w:tplc="0409001B" w:tentative="1">
      <w:start w:val="1"/>
      <w:numFmt w:val="bullet"/>
      <w:lvlText w:val=""/>
      <w:lvlJc w:val="left"/>
      <w:pPr>
        <w:tabs>
          <w:tab w:val="num" w:pos="3080"/>
        </w:tabs>
        <w:ind w:left="3080" w:hanging="420"/>
      </w:pPr>
      <w:rPr>
        <w:rFonts w:ascii="Wingdings" w:hAnsi="Wingdings" w:hint="default"/>
      </w:rPr>
    </w:lvl>
    <w:lvl w:ilvl="6" w:tplc="0409000F" w:tentative="1">
      <w:start w:val="1"/>
      <w:numFmt w:val="bullet"/>
      <w:lvlText w:val=""/>
      <w:lvlJc w:val="left"/>
      <w:pPr>
        <w:tabs>
          <w:tab w:val="num" w:pos="3500"/>
        </w:tabs>
        <w:ind w:left="3500" w:hanging="420"/>
      </w:pPr>
      <w:rPr>
        <w:rFonts w:ascii="Wingdings" w:hAnsi="Wingdings" w:hint="default"/>
      </w:rPr>
    </w:lvl>
    <w:lvl w:ilvl="7" w:tplc="04090019" w:tentative="1">
      <w:start w:val="1"/>
      <w:numFmt w:val="bullet"/>
      <w:lvlText w:val=""/>
      <w:lvlJc w:val="left"/>
      <w:pPr>
        <w:tabs>
          <w:tab w:val="num" w:pos="3920"/>
        </w:tabs>
        <w:ind w:left="3920" w:hanging="420"/>
      </w:pPr>
      <w:rPr>
        <w:rFonts w:ascii="Wingdings" w:hAnsi="Wingdings" w:hint="default"/>
      </w:rPr>
    </w:lvl>
    <w:lvl w:ilvl="8" w:tplc="0409001B" w:tentative="1">
      <w:start w:val="1"/>
      <w:numFmt w:val="bullet"/>
      <w:lvlText w:val=""/>
      <w:lvlJc w:val="left"/>
      <w:pPr>
        <w:tabs>
          <w:tab w:val="num" w:pos="4340"/>
        </w:tabs>
        <w:ind w:left="4340" w:hanging="420"/>
      </w:pPr>
      <w:rPr>
        <w:rFonts w:ascii="Wingdings" w:hAnsi="Wingdings" w:hint="default"/>
      </w:rPr>
    </w:lvl>
  </w:abstractNum>
  <w:abstractNum w:abstractNumId="74">
    <w:nsid w:val="2AFB08B1"/>
    <w:multiLevelType w:val="hybridMultilevel"/>
    <w:tmpl w:val="C658D1B4"/>
    <w:lvl w:ilvl="0" w:tplc="D7F8DB2A">
      <w:start w:val="1"/>
      <w:numFmt w:val="bullet"/>
      <w:lvlText w:val=""/>
      <w:lvlJc w:val="left"/>
      <w:pPr>
        <w:tabs>
          <w:tab w:val="num" w:pos="558"/>
        </w:tabs>
        <w:ind w:left="558" w:hanging="228"/>
      </w:pPr>
      <w:rPr>
        <w:rFonts w:ascii="Symbol" w:hAnsi="Symbol" w:hint="default"/>
        <w:color w:val="009BCC"/>
      </w:rPr>
    </w:lvl>
    <w:lvl w:ilvl="1" w:tplc="9E5838D8">
      <w:start w:val="1"/>
      <w:numFmt w:val="bullet"/>
      <w:pStyle w:val="Cap10"/>
      <w:lvlText w:val=""/>
      <w:lvlJc w:val="left"/>
      <w:pPr>
        <w:tabs>
          <w:tab w:val="num" w:pos="840"/>
        </w:tabs>
        <w:ind w:left="840" w:hanging="420"/>
      </w:pPr>
      <w:rPr>
        <w:rFonts w:ascii="Wingdings" w:hAnsi="Wingdings" w:hint="default"/>
      </w:rPr>
    </w:lvl>
    <w:lvl w:ilvl="2" w:tplc="33B62804">
      <w:start w:val="1"/>
      <w:numFmt w:val="bullet"/>
      <w:lvlText w:val=""/>
      <w:lvlJc w:val="left"/>
      <w:pPr>
        <w:tabs>
          <w:tab w:val="num" w:pos="1260"/>
        </w:tabs>
        <w:ind w:left="1260" w:hanging="420"/>
      </w:pPr>
      <w:rPr>
        <w:rFonts w:ascii="Wingdings" w:hAnsi="Wingdings" w:hint="default"/>
        <w:color w:val="auto"/>
      </w:rPr>
    </w:lvl>
    <w:lvl w:ilvl="3" w:tplc="A40499A0">
      <w:start w:val="1"/>
      <w:numFmt w:val="bullet"/>
      <w:lvlText w:val=""/>
      <w:lvlJc w:val="left"/>
      <w:pPr>
        <w:tabs>
          <w:tab w:val="num" w:pos="1680"/>
        </w:tabs>
        <w:ind w:left="1680" w:hanging="420"/>
      </w:pPr>
      <w:rPr>
        <w:rFonts w:ascii="Wingdings" w:hAnsi="Wingdings" w:hint="default"/>
      </w:rPr>
    </w:lvl>
    <w:lvl w:ilvl="4" w:tplc="0E842EF2" w:tentative="1">
      <w:start w:val="1"/>
      <w:numFmt w:val="bullet"/>
      <w:lvlText w:val=""/>
      <w:lvlJc w:val="left"/>
      <w:pPr>
        <w:tabs>
          <w:tab w:val="num" w:pos="2100"/>
        </w:tabs>
        <w:ind w:left="2100" w:hanging="420"/>
      </w:pPr>
      <w:rPr>
        <w:rFonts w:ascii="Wingdings" w:hAnsi="Wingdings" w:hint="default"/>
      </w:rPr>
    </w:lvl>
    <w:lvl w:ilvl="5" w:tplc="822AEC60" w:tentative="1">
      <w:start w:val="1"/>
      <w:numFmt w:val="bullet"/>
      <w:lvlText w:val=""/>
      <w:lvlJc w:val="left"/>
      <w:pPr>
        <w:tabs>
          <w:tab w:val="num" w:pos="2520"/>
        </w:tabs>
        <w:ind w:left="2520" w:hanging="420"/>
      </w:pPr>
      <w:rPr>
        <w:rFonts w:ascii="Wingdings" w:hAnsi="Wingdings" w:hint="default"/>
      </w:rPr>
    </w:lvl>
    <w:lvl w:ilvl="6" w:tplc="A5182C72" w:tentative="1">
      <w:start w:val="1"/>
      <w:numFmt w:val="bullet"/>
      <w:lvlText w:val=""/>
      <w:lvlJc w:val="left"/>
      <w:pPr>
        <w:tabs>
          <w:tab w:val="num" w:pos="2940"/>
        </w:tabs>
        <w:ind w:left="2940" w:hanging="420"/>
      </w:pPr>
      <w:rPr>
        <w:rFonts w:ascii="Wingdings" w:hAnsi="Wingdings" w:hint="default"/>
      </w:rPr>
    </w:lvl>
    <w:lvl w:ilvl="7" w:tplc="57D87CCA" w:tentative="1">
      <w:start w:val="1"/>
      <w:numFmt w:val="bullet"/>
      <w:lvlText w:val=""/>
      <w:lvlJc w:val="left"/>
      <w:pPr>
        <w:tabs>
          <w:tab w:val="num" w:pos="3360"/>
        </w:tabs>
        <w:ind w:left="3360" w:hanging="420"/>
      </w:pPr>
      <w:rPr>
        <w:rFonts w:ascii="Wingdings" w:hAnsi="Wingdings" w:hint="default"/>
      </w:rPr>
    </w:lvl>
    <w:lvl w:ilvl="8" w:tplc="E146EBAC" w:tentative="1">
      <w:start w:val="1"/>
      <w:numFmt w:val="bullet"/>
      <w:lvlText w:val=""/>
      <w:lvlJc w:val="left"/>
      <w:pPr>
        <w:tabs>
          <w:tab w:val="num" w:pos="3780"/>
        </w:tabs>
        <w:ind w:left="3780" w:hanging="420"/>
      </w:pPr>
      <w:rPr>
        <w:rFonts w:ascii="Wingdings" w:hAnsi="Wingdings" w:hint="default"/>
      </w:rPr>
    </w:lvl>
  </w:abstractNum>
  <w:abstractNum w:abstractNumId="75">
    <w:nsid w:val="3509605F"/>
    <w:multiLevelType w:val="hybridMultilevel"/>
    <w:tmpl w:val="F7BCB298"/>
    <w:lvl w:ilvl="0" w:tplc="04090001">
      <w:start w:val="1"/>
      <w:numFmt w:val="bullet"/>
      <w:pStyle w:val="Bullet-CGEY"/>
      <w:lvlText w:val=""/>
      <w:lvlJc w:val="left"/>
      <w:pPr>
        <w:tabs>
          <w:tab w:val="num" w:pos="360"/>
        </w:tabs>
        <w:ind w:left="360" w:hanging="360"/>
      </w:pPr>
      <w:rPr>
        <w:rFonts w:ascii="Symbol" w:hAnsi="Symbol" w:hint="default"/>
        <w:color w:val="auto"/>
        <w:sz w:val="18"/>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373E12DA"/>
    <w:multiLevelType w:val="hybridMultilevel"/>
    <w:tmpl w:val="3952742E"/>
    <w:lvl w:ilvl="0" w:tplc="65FE5B0E">
      <w:start w:val="1"/>
      <w:numFmt w:val="bullet"/>
      <w:pStyle w:val="Bullet1st"/>
      <w:lvlText w:val=""/>
      <w:lvlJc w:val="left"/>
      <w:pPr>
        <w:tabs>
          <w:tab w:val="num" w:pos="1491"/>
        </w:tabs>
        <w:ind w:left="1491" w:hanging="357"/>
      </w:pPr>
      <w:rPr>
        <w:rFonts w:ascii="Symbol" w:hAnsi="Symbol" w:hint="default"/>
        <w:lang w:val="en-GB"/>
      </w:rPr>
    </w:lvl>
    <w:lvl w:ilvl="1" w:tplc="7AFEBE02">
      <w:start w:val="1"/>
      <w:numFmt w:val="bullet"/>
      <w:lvlText w:val="o"/>
      <w:lvlJc w:val="left"/>
      <w:pPr>
        <w:tabs>
          <w:tab w:val="num" w:pos="2520"/>
        </w:tabs>
        <w:ind w:left="2520" w:hanging="360"/>
      </w:pPr>
      <w:rPr>
        <w:rFonts w:ascii="Courier New" w:hAnsi="Courier New" w:cs="Courier New" w:hint="default"/>
      </w:rPr>
    </w:lvl>
    <w:lvl w:ilvl="2" w:tplc="E0C6C96E">
      <w:start w:val="1"/>
      <w:numFmt w:val="bullet"/>
      <w:lvlText w:val=""/>
      <w:lvlJc w:val="left"/>
      <w:pPr>
        <w:tabs>
          <w:tab w:val="num" w:pos="3240"/>
        </w:tabs>
        <w:ind w:left="3240" w:hanging="360"/>
      </w:pPr>
      <w:rPr>
        <w:rFonts w:ascii="Wingdings" w:hAnsi="Wingdings" w:hint="default"/>
      </w:rPr>
    </w:lvl>
    <w:lvl w:ilvl="3" w:tplc="FD125CC0" w:tentative="1">
      <w:start w:val="1"/>
      <w:numFmt w:val="bullet"/>
      <w:lvlText w:val=""/>
      <w:lvlJc w:val="left"/>
      <w:pPr>
        <w:tabs>
          <w:tab w:val="num" w:pos="3960"/>
        </w:tabs>
        <w:ind w:left="3960" w:hanging="360"/>
      </w:pPr>
      <w:rPr>
        <w:rFonts w:ascii="Symbol" w:hAnsi="Symbol" w:hint="default"/>
      </w:rPr>
    </w:lvl>
    <w:lvl w:ilvl="4" w:tplc="CE9A87F2" w:tentative="1">
      <w:start w:val="1"/>
      <w:numFmt w:val="bullet"/>
      <w:lvlText w:val="o"/>
      <w:lvlJc w:val="left"/>
      <w:pPr>
        <w:tabs>
          <w:tab w:val="num" w:pos="4680"/>
        </w:tabs>
        <w:ind w:left="4680" w:hanging="360"/>
      </w:pPr>
      <w:rPr>
        <w:rFonts w:ascii="Courier New" w:hAnsi="Courier New" w:cs="Courier New" w:hint="default"/>
      </w:rPr>
    </w:lvl>
    <w:lvl w:ilvl="5" w:tplc="D096B5AA" w:tentative="1">
      <w:start w:val="1"/>
      <w:numFmt w:val="bullet"/>
      <w:lvlText w:val=""/>
      <w:lvlJc w:val="left"/>
      <w:pPr>
        <w:tabs>
          <w:tab w:val="num" w:pos="5400"/>
        </w:tabs>
        <w:ind w:left="5400" w:hanging="360"/>
      </w:pPr>
      <w:rPr>
        <w:rFonts w:ascii="Wingdings" w:hAnsi="Wingdings" w:hint="default"/>
      </w:rPr>
    </w:lvl>
    <w:lvl w:ilvl="6" w:tplc="CB1EBA64" w:tentative="1">
      <w:start w:val="1"/>
      <w:numFmt w:val="bullet"/>
      <w:lvlText w:val=""/>
      <w:lvlJc w:val="left"/>
      <w:pPr>
        <w:tabs>
          <w:tab w:val="num" w:pos="6120"/>
        </w:tabs>
        <w:ind w:left="6120" w:hanging="360"/>
      </w:pPr>
      <w:rPr>
        <w:rFonts w:ascii="Symbol" w:hAnsi="Symbol" w:hint="default"/>
      </w:rPr>
    </w:lvl>
    <w:lvl w:ilvl="7" w:tplc="193C77DE" w:tentative="1">
      <w:start w:val="1"/>
      <w:numFmt w:val="bullet"/>
      <w:lvlText w:val="o"/>
      <w:lvlJc w:val="left"/>
      <w:pPr>
        <w:tabs>
          <w:tab w:val="num" w:pos="6840"/>
        </w:tabs>
        <w:ind w:left="6840" w:hanging="360"/>
      </w:pPr>
      <w:rPr>
        <w:rFonts w:ascii="Courier New" w:hAnsi="Courier New" w:cs="Courier New" w:hint="default"/>
      </w:rPr>
    </w:lvl>
    <w:lvl w:ilvl="8" w:tplc="0C36EB9C" w:tentative="1">
      <w:start w:val="1"/>
      <w:numFmt w:val="bullet"/>
      <w:lvlText w:val=""/>
      <w:lvlJc w:val="left"/>
      <w:pPr>
        <w:tabs>
          <w:tab w:val="num" w:pos="7560"/>
        </w:tabs>
        <w:ind w:left="7560" w:hanging="360"/>
      </w:pPr>
      <w:rPr>
        <w:rFonts w:ascii="Wingdings" w:hAnsi="Wingdings" w:hint="default"/>
      </w:rPr>
    </w:lvl>
  </w:abstractNum>
  <w:abstractNum w:abstractNumId="77">
    <w:nsid w:val="3891401A"/>
    <w:multiLevelType w:val="multilevel"/>
    <w:tmpl w:val="AD4248C2"/>
    <w:lvl w:ilvl="0">
      <w:start w:val="1"/>
      <w:numFmt w:val="decimal"/>
      <w:pStyle w:val="Cap11"/>
      <w:isLgl/>
      <w:lvlText w:val="%1."/>
      <w:lvlJc w:val="left"/>
      <w:pPr>
        <w:tabs>
          <w:tab w:val="num" w:pos="425"/>
        </w:tabs>
        <w:ind w:left="425" w:hanging="425"/>
      </w:pPr>
      <w:rPr>
        <w:rFonts w:ascii="Arial Unicode MS" w:eastAsia="Arial Unicode MS" w:hAnsi="Arial Unicode MS" w:cs="Arial Unicode MS" w:hint="eastAsia"/>
        <w:color w:val="086A74"/>
      </w:rPr>
    </w:lvl>
    <w:lvl w:ilvl="1">
      <w:start w:val="1"/>
      <w:numFmt w:val="decimal"/>
      <w:isLgl/>
      <w:lvlText w:val="%1.%2."/>
      <w:lvlJc w:val="left"/>
      <w:pPr>
        <w:tabs>
          <w:tab w:val="num" w:pos="567"/>
        </w:tabs>
        <w:ind w:left="567" w:hanging="567"/>
      </w:pPr>
      <w:rPr>
        <w:rFonts w:ascii="Arial Unicode MS" w:eastAsia="Arial Unicode MS" w:hAnsi="Arial Unicode MS" w:cs="Arial Unicode MS" w:hint="eastAsia"/>
        <w:sz w:val="32"/>
        <w:szCs w:val="32"/>
      </w:rPr>
    </w:lvl>
    <w:lvl w:ilvl="2">
      <w:start w:val="1"/>
      <w:numFmt w:val="decimal"/>
      <w:pStyle w:val="Cap30"/>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8">
    <w:nsid w:val="3A020E59"/>
    <w:multiLevelType w:val="hybridMultilevel"/>
    <w:tmpl w:val="1A4AD31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9">
    <w:nsid w:val="3ACD7F5A"/>
    <w:multiLevelType w:val="hybridMultilevel"/>
    <w:tmpl w:val="70141F6A"/>
    <w:lvl w:ilvl="0" w:tplc="52BA1D32">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80">
    <w:nsid w:val="3BCF4625"/>
    <w:multiLevelType w:val="hybridMultilevel"/>
    <w:tmpl w:val="F05C7FEC"/>
    <w:lvl w:ilvl="0" w:tplc="92F64E26">
      <w:start w:val="1"/>
      <w:numFmt w:val="bullet"/>
      <w:pStyle w:val="Cap2"/>
      <w:lvlText w:val=""/>
      <w:lvlJc w:val="left"/>
      <w:pPr>
        <w:tabs>
          <w:tab w:val="num" w:pos="900"/>
        </w:tabs>
        <w:ind w:left="900" w:hanging="360"/>
      </w:pPr>
      <w:rPr>
        <w:rFonts w:ascii="Symbol" w:hAnsi="Symbol" w:hint="default"/>
        <w:color w:val="009BCC"/>
      </w:rPr>
    </w:lvl>
    <w:lvl w:ilvl="1" w:tplc="80CC8610" w:tentative="1">
      <w:start w:val="1"/>
      <w:numFmt w:val="bullet"/>
      <w:lvlText w:val="o"/>
      <w:lvlJc w:val="left"/>
      <w:pPr>
        <w:tabs>
          <w:tab w:val="num" w:pos="1980"/>
        </w:tabs>
        <w:ind w:left="1980" w:hanging="360"/>
      </w:pPr>
      <w:rPr>
        <w:rFonts w:ascii="Courier New" w:hAnsi="Courier New" w:cs="Courier New" w:hint="default"/>
      </w:rPr>
    </w:lvl>
    <w:lvl w:ilvl="2" w:tplc="836AE854" w:tentative="1">
      <w:start w:val="1"/>
      <w:numFmt w:val="bullet"/>
      <w:lvlText w:val=""/>
      <w:lvlJc w:val="left"/>
      <w:pPr>
        <w:tabs>
          <w:tab w:val="num" w:pos="2700"/>
        </w:tabs>
        <w:ind w:left="2700" w:hanging="360"/>
      </w:pPr>
      <w:rPr>
        <w:rFonts w:ascii="Wingdings" w:hAnsi="Wingdings" w:hint="default"/>
      </w:rPr>
    </w:lvl>
    <w:lvl w:ilvl="3" w:tplc="75629394" w:tentative="1">
      <w:start w:val="1"/>
      <w:numFmt w:val="bullet"/>
      <w:lvlText w:val=""/>
      <w:lvlJc w:val="left"/>
      <w:pPr>
        <w:tabs>
          <w:tab w:val="num" w:pos="3420"/>
        </w:tabs>
        <w:ind w:left="3420" w:hanging="360"/>
      </w:pPr>
      <w:rPr>
        <w:rFonts w:ascii="Symbol" w:hAnsi="Symbol" w:hint="default"/>
      </w:rPr>
    </w:lvl>
    <w:lvl w:ilvl="4" w:tplc="383CB4F8" w:tentative="1">
      <w:start w:val="1"/>
      <w:numFmt w:val="bullet"/>
      <w:lvlText w:val="o"/>
      <w:lvlJc w:val="left"/>
      <w:pPr>
        <w:tabs>
          <w:tab w:val="num" w:pos="4140"/>
        </w:tabs>
        <w:ind w:left="4140" w:hanging="360"/>
      </w:pPr>
      <w:rPr>
        <w:rFonts w:ascii="Courier New" w:hAnsi="Courier New" w:cs="Courier New" w:hint="default"/>
      </w:rPr>
    </w:lvl>
    <w:lvl w:ilvl="5" w:tplc="3F5C0B8E" w:tentative="1">
      <w:start w:val="1"/>
      <w:numFmt w:val="bullet"/>
      <w:lvlText w:val=""/>
      <w:lvlJc w:val="left"/>
      <w:pPr>
        <w:tabs>
          <w:tab w:val="num" w:pos="4860"/>
        </w:tabs>
        <w:ind w:left="4860" w:hanging="360"/>
      </w:pPr>
      <w:rPr>
        <w:rFonts w:ascii="Wingdings" w:hAnsi="Wingdings" w:hint="default"/>
      </w:rPr>
    </w:lvl>
    <w:lvl w:ilvl="6" w:tplc="8FC29BF6" w:tentative="1">
      <w:start w:val="1"/>
      <w:numFmt w:val="bullet"/>
      <w:lvlText w:val=""/>
      <w:lvlJc w:val="left"/>
      <w:pPr>
        <w:tabs>
          <w:tab w:val="num" w:pos="5580"/>
        </w:tabs>
        <w:ind w:left="5580" w:hanging="360"/>
      </w:pPr>
      <w:rPr>
        <w:rFonts w:ascii="Symbol" w:hAnsi="Symbol" w:hint="default"/>
      </w:rPr>
    </w:lvl>
    <w:lvl w:ilvl="7" w:tplc="A8AA1258" w:tentative="1">
      <w:start w:val="1"/>
      <w:numFmt w:val="bullet"/>
      <w:lvlText w:val="o"/>
      <w:lvlJc w:val="left"/>
      <w:pPr>
        <w:tabs>
          <w:tab w:val="num" w:pos="6300"/>
        </w:tabs>
        <w:ind w:left="6300" w:hanging="360"/>
      </w:pPr>
      <w:rPr>
        <w:rFonts w:ascii="Courier New" w:hAnsi="Courier New" w:cs="Courier New" w:hint="default"/>
      </w:rPr>
    </w:lvl>
    <w:lvl w:ilvl="8" w:tplc="33EA232E" w:tentative="1">
      <w:start w:val="1"/>
      <w:numFmt w:val="bullet"/>
      <w:lvlText w:val=""/>
      <w:lvlJc w:val="left"/>
      <w:pPr>
        <w:tabs>
          <w:tab w:val="num" w:pos="7020"/>
        </w:tabs>
        <w:ind w:left="7020" w:hanging="360"/>
      </w:pPr>
      <w:rPr>
        <w:rFonts w:ascii="Wingdings" w:hAnsi="Wingdings" w:hint="default"/>
      </w:rPr>
    </w:lvl>
  </w:abstractNum>
  <w:abstractNum w:abstractNumId="81">
    <w:nsid w:val="3D081AA3"/>
    <w:multiLevelType w:val="multilevel"/>
    <w:tmpl w:val="00EEECFE"/>
    <w:lvl w:ilvl="0">
      <w:start w:val="1"/>
      <w:numFmt w:val="none"/>
      <w:lvlRestart w:val="0"/>
      <w:pStyle w:val="CNAppendixReset"/>
      <w:suff w:val="nothing"/>
      <w:lvlText w:val=""/>
      <w:lvlJc w:val="left"/>
      <w:pPr>
        <w:ind w:left="0" w:firstLine="0"/>
      </w:pPr>
      <w:rPr>
        <w:rFonts w:hint="default"/>
      </w:rPr>
    </w:lvl>
    <w:lvl w:ilvl="1">
      <w:start w:val="1"/>
      <w:numFmt w:val="upperLetter"/>
      <w:pStyle w:val="CNAppendixTitle"/>
      <w:suff w:val="space"/>
      <w:lvlText w:val="Appendix %2:"/>
      <w:lvlJc w:val="left"/>
      <w:pPr>
        <w:tabs>
          <w:tab w:val="num" w:pos="7020"/>
        </w:tabs>
        <w:ind w:left="6660" w:firstLine="0"/>
      </w:pPr>
      <w:rPr>
        <w:rFonts w:hint="default"/>
      </w:rPr>
    </w:lvl>
    <w:lvl w:ilvl="2">
      <w:start w:val="1"/>
      <w:numFmt w:val="decimal"/>
      <w:pStyle w:val="CNAppendixItem"/>
      <w:lvlText w:val="%2 - %3:"/>
      <w:lvlJc w:val="left"/>
      <w:pPr>
        <w:tabs>
          <w:tab w:val="num" w:pos="720"/>
        </w:tabs>
        <w:ind w:left="720" w:hanging="72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82">
    <w:nsid w:val="3D342534"/>
    <w:multiLevelType w:val="hybridMultilevel"/>
    <w:tmpl w:val="10225490"/>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3">
    <w:nsid w:val="3D9B23A5"/>
    <w:multiLevelType w:val="hybridMultilevel"/>
    <w:tmpl w:val="15CEEC22"/>
    <w:lvl w:ilvl="0" w:tplc="66F8BEE8">
      <w:start w:val="1"/>
      <w:numFmt w:val="bullet"/>
      <w:pStyle w:val="a9"/>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3DE714FC"/>
    <w:multiLevelType w:val="multilevel"/>
    <w:tmpl w:val="29E6AD2E"/>
    <w:lvl w:ilvl="0">
      <w:start w:val="1"/>
      <w:numFmt w:val="decimal"/>
      <w:lvlText w:val="第%1部分"/>
      <w:lvlJc w:val="left"/>
      <w:pPr>
        <w:ind w:left="0" w:firstLine="0"/>
      </w:pPr>
      <w:rPr>
        <w:rFonts w:hint="eastAsia"/>
      </w:rPr>
    </w:lvl>
    <w:lvl w:ilvl="1">
      <w:start w:val="1"/>
      <w:numFmt w:val="decimal"/>
      <w:lvlText w:val="第%2章 "/>
      <w:lvlJc w:val="left"/>
      <w:pPr>
        <w:ind w:left="0" w:firstLine="0"/>
      </w:pPr>
      <w:rPr>
        <w:rFonts w:hint="eastAsia"/>
      </w:rPr>
    </w:lvl>
    <w:lvl w:ilvl="2">
      <w:start w:val="1"/>
      <w:numFmt w:val="decimal"/>
      <w:pStyle w:val="MMTopic3"/>
      <w:lvlText w:val="%3"/>
      <w:lvlJc w:val="left"/>
      <w:pPr>
        <w:ind w:left="0" w:firstLine="0"/>
      </w:pPr>
      <w:rPr>
        <w:rFonts w:hint="eastAsia"/>
      </w:rPr>
    </w:lvl>
    <w:lvl w:ilvl="3">
      <w:start w:val="1"/>
      <w:numFmt w:val="decimal"/>
      <w:pStyle w:val="MMTopic4"/>
      <w:suff w:val="space"/>
      <w:lvlText w:val="%1.%2.%3.%4"/>
      <w:lvlJc w:val="left"/>
      <w:pPr>
        <w:ind w:left="0" w:firstLine="0"/>
      </w:pPr>
      <w:rPr>
        <w:rFonts w:hint="eastAsia"/>
      </w:rPr>
    </w:lvl>
    <w:lvl w:ilvl="4">
      <w:start w:val="1"/>
      <w:numFmt w:val="decimal"/>
      <w:pStyle w:val="MMTopic5"/>
      <w:suff w:val="space"/>
      <w:lvlText w:val="%1.%2.%3.%4.%5"/>
      <w:lvlJc w:val="left"/>
      <w:pPr>
        <w:ind w:left="0" w:firstLine="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5">
    <w:nsid w:val="4028011C"/>
    <w:multiLevelType w:val="hybridMultilevel"/>
    <w:tmpl w:val="53729AC2"/>
    <w:name w:val="?"/>
    <w:lvl w:ilvl="0" w:tplc="FFFFFFFF">
      <w:start w:val="1"/>
      <w:numFmt w:val="bullet"/>
      <w:lvlText w:val=""/>
      <w:lvlJc w:val="left"/>
      <w:pPr>
        <w:ind w:left="893" w:hanging="420"/>
      </w:pPr>
      <w:rPr>
        <w:rFonts w:ascii="Wingdings" w:hAnsi="Wingdings" w:hint="default"/>
      </w:rPr>
    </w:lvl>
    <w:lvl w:ilvl="1" w:tplc="FFFFFFFF">
      <w:start w:val="1"/>
      <w:numFmt w:val="bullet"/>
      <w:lvlText w:val=""/>
      <w:lvlJc w:val="left"/>
      <w:pPr>
        <w:ind w:left="1313" w:hanging="420"/>
      </w:pPr>
      <w:rPr>
        <w:rFonts w:ascii="Wingdings" w:hAnsi="Wingdings" w:hint="default"/>
      </w:r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86">
    <w:nsid w:val="40B17CF4"/>
    <w:multiLevelType w:val="hybridMultilevel"/>
    <w:tmpl w:val="E014DDD8"/>
    <w:lvl w:ilvl="0" w:tplc="EE16644E">
      <w:start w:val="1"/>
      <w:numFmt w:val="bullet"/>
      <w:lvlText w:val=""/>
      <w:lvlJc w:val="left"/>
      <w:pPr>
        <w:tabs>
          <w:tab w:val="num" w:pos="841"/>
        </w:tabs>
        <w:ind w:left="841" w:hanging="420"/>
      </w:pPr>
      <w:rPr>
        <w:rFonts w:ascii="Symbol" w:hAnsi="Symbol" w:hint="default"/>
        <w:color w:val="auto"/>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87">
    <w:nsid w:val="414D6D3D"/>
    <w:multiLevelType w:val="hybridMultilevel"/>
    <w:tmpl w:val="1B4CB0C6"/>
    <w:lvl w:ilvl="0" w:tplc="04090003">
      <w:start w:val="1"/>
      <w:numFmt w:val="bullet"/>
      <w:lvlText w:val=""/>
      <w:lvlJc w:val="left"/>
      <w:pPr>
        <w:ind w:left="1260" w:hanging="420"/>
      </w:pPr>
      <w:rPr>
        <w:rFonts w:ascii="Wingdings" w:hAnsi="Wingdings" w:hint="default"/>
      </w:rPr>
    </w:lvl>
    <w:lvl w:ilvl="1" w:tplc="D60E5316" w:tentative="1">
      <w:start w:val="1"/>
      <w:numFmt w:val="bullet"/>
      <w:lvlText w:val=""/>
      <w:lvlJc w:val="left"/>
      <w:pPr>
        <w:ind w:left="1680" w:hanging="420"/>
      </w:pPr>
      <w:rPr>
        <w:rFonts w:ascii="Wingdings" w:hAnsi="Wingdings" w:hint="default"/>
      </w:rPr>
    </w:lvl>
    <w:lvl w:ilvl="2" w:tplc="04090011" w:tentative="1">
      <w:start w:val="1"/>
      <w:numFmt w:val="bullet"/>
      <w:lvlText w:val=""/>
      <w:lvlJc w:val="left"/>
      <w:pPr>
        <w:ind w:left="2100" w:hanging="420"/>
      </w:pPr>
      <w:rPr>
        <w:rFonts w:ascii="Wingdings" w:hAnsi="Wingdings" w:hint="default"/>
      </w:rPr>
    </w:lvl>
    <w:lvl w:ilvl="3" w:tplc="ABD00096" w:tentative="1">
      <w:start w:val="1"/>
      <w:numFmt w:val="bullet"/>
      <w:lvlText w:val=""/>
      <w:lvlJc w:val="left"/>
      <w:pPr>
        <w:ind w:left="2520" w:hanging="420"/>
      </w:pPr>
      <w:rPr>
        <w:rFonts w:ascii="Wingdings" w:hAnsi="Wingdings" w:hint="default"/>
      </w:rPr>
    </w:lvl>
    <w:lvl w:ilvl="4" w:tplc="E0F24978" w:tentative="1">
      <w:start w:val="1"/>
      <w:numFmt w:val="bullet"/>
      <w:lvlText w:val=""/>
      <w:lvlJc w:val="left"/>
      <w:pPr>
        <w:ind w:left="2940" w:hanging="420"/>
      </w:pPr>
      <w:rPr>
        <w:rFonts w:ascii="Wingdings" w:hAnsi="Wingdings" w:hint="default"/>
      </w:rPr>
    </w:lvl>
    <w:lvl w:ilvl="5" w:tplc="D6F61FA4" w:tentative="1">
      <w:start w:val="1"/>
      <w:numFmt w:val="bullet"/>
      <w:lvlText w:val=""/>
      <w:lvlJc w:val="left"/>
      <w:pPr>
        <w:ind w:left="3360" w:hanging="420"/>
      </w:pPr>
      <w:rPr>
        <w:rFonts w:ascii="Wingdings" w:hAnsi="Wingdings" w:hint="default"/>
      </w:rPr>
    </w:lvl>
    <w:lvl w:ilvl="6" w:tplc="45BA6B5C" w:tentative="1">
      <w:start w:val="1"/>
      <w:numFmt w:val="bullet"/>
      <w:lvlText w:val=""/>
      <w:lvlJc w:val="left"/>
      <w:pPr>
        <w:ind w:left="3780" w:hanging="420"/>
      </w:pPr>
      <w:rPr>
        <w:rFonts w:ascii="Wingdings" w:hAnsi="Wingdings" w:hint="default"/>
      </w:rPr>
    </w:lvl>
    <w:lvl w:ilvl="7" w:tplc="1FB84AE2" w:tentative="1">
      <w:start w:val="1"/>
      <w:numFmt w:val="bullet"/>
      <w:lvlText w:val=""/>
      <w:lvlJc w:val="left"/>
      <w:pPr>
        <w:ind w:left="4200" w:hanging="420"/>
      </w:pPr>
      <w:rPr>
        <w:rFonts w:ascii="Wingdings" w:hAnsi="Wingdings" w:hint="default"/>
      </w:rPr>
    </w:lvl>
    <w:lvl w:ilvl="8" w:tplc="1DCC75F2" w:tentative="1">
      <w:start w:val="1"/>
      <w:numFmt w:val="bullet"/>
      <w:lvlText w:val=""/>
      <w:lvlJc w:val="left"/>
      <w:pPr>
        <w:ind w:left="4620" w:hanging="420"/>
      </w:pPr>
      <w:rPr>
        <w:rFonts w:ascii="Wingdings" w:hAnsi="Wingdings" w:hint="default"/>
      </w:rPr>
    </w:lvl>
  </w:abstractNum>
  <w:abstractNum w:abstractNumId="88">
    <w:nsid w:val="42E45503"/>
    <w:multiLevelType w:val="hybridMultilevel"/>
    <w:tmpl w:val="51B86F5C"/>
    <w:lvl w:ilvl="0" w:tplc="165C2728">
      <w:start w:val="1"/>
      <w:numFmt w:val="bullet"/>
      <w:pStyle w:val="Text"/>
      <w:lvlText w:val=""/>
      <w:legacy w:legacy="1" w:legacySpace="0" w:legacyIndent="360"/>
      <w:lvlJc w:val="left"/>
      <w:pPr>
        <w:ind w:left="720" w:hanging="360"/>
      </w:pPr>
      <w:rPr>
        <w:rFonts w:ascii="Symbol" w:hAnsi="Symbol" w:hint="default"/>
      </w:rPr>
    </w:lvl>
    <w:lvl w:ilvl="1" w:tplc="A9B2A718" w:tentative="1">
      <w:start w:val="1"/>
      <w:numFmt w:val="bullet"/>
      <w:lvlText w:val="o"/>
      <w:lvlJc w:val="left"/>
      <w:pPr>
        <w:tabs>
          <w:tab w:val="num" w:pos="1800"/>
        </w:tabs>
        <w:ind w:left="1800" w:hanging="360"/>
      </w:pPr>
      <w:rPr>
        <w:rFonts w:ascii="Courier New" w:hAnsi="Courier New" w:cs="Palatino" w:hint="default"/>
      </w:rPr>
    </w:lvl>
    <w:lvl w:ilvl="2" w:tplc="DC380748" w:tentative="1">
      <w:start w:val="1"/>
      <w:numFmt w:val="bullet"/>
      <w:lvlText w:val=""/>
      <w:lvlJc w:val="left"/>
      <w:pPr>
        <w:tabs>
          <w:tab w:val="num" w:pos="2520"/>
        </w:tabs>
        <w:ind w:left="2520" w:hanging="360"/>
      </w:pPr>
      <w:rPr>
        <w:rFonts w:ascii="Wingdings" w:hAnsi="Wingdings" w:hint="default"/>
      </w:rPr>
    </w:lvl>
    <w:lvl w:ilvl="3" w:tplc="C8E6C5E2" w:tentative="1">
      <w:start w:val="1"/>
      <w:numFmt w:val="bullet"/>
      <w:lvlText w:val=""/>
      <w:lvlJc w:val="left"/>
      <w:pPr>
        <w:tabs>
          <w:tab w:val="num" w:pos="3240"/>
        </w:tabs>
        <w:ind w:left="3240" w:hanging="360"/>
      </w:pPr>
      <w:rPr>
        <w:rFonts w:ascii="Symbol" w:hAnsi="Symbol" w:hint="default"/>
      </w:rPr>
    </w:lvl>
    <w:lvl w:ilvl="4" w:tplc="17240984" w:tentative="1">
      <w:start w:val="1"/>
      <w:numFmt w:val="bullet"/>
      <w:lvlText w:val="o"/>
      <w:lvlJc w:val="left"/>
      <w:pPr>
        <w:tabs>
          <w:tab w:val="num" w:pos="3960"/>
        </w:tabs>
        <w:ind w:left="3960" w:hanging="360"/>
      </w:pPr>
      <w:rPr>
        <w:rFonts w:ascii="Courier New" w:hAnsi="Courier New" w:cs="Palatino" w:hint="default"/>
      </w:rPr>
    </w:lvl>
    <w:lvl w:ilvl="5" w:tplc="6A5822CE" w:tentative="1">
      <w:start w:val="1"/>
      <w:numFmt w:val="bullet"/>
      <w:lvlText w:val=""/>
      <w:lvlJc w:val="left"/>
      <w:pPr>
        <w:tabs>
          <w:tab w:val="num" w:pos="4680"/>
        </w:tabs>
        <w:ind w:left="4680" w:hanging="360"/>
      </w:pPr>
      <w:rPr>
        <w:rFonts w:ascii="Wingdings" w:hAnsi="Wingdings" w:hint="default"/>
      </w:rPr>
    </w:lvl>
    <w:lvl w:ilvl="6" w:tplc="82F8D410" w:tentative="1">
      <w:start w:val="1"/>
      <w:numFmt w:val="bullet"/>
      <w:lvlText w:val=""/>
      <w:lvlJc w:val="left"/>
      <w:pPr>
        <w:tabs>
          <w:tab w:val="num" w:pos="5400"/>
        </w:tabs>
        <w:ind w:left="5400" w:hanging="360"/>
      </w:pPr>
      <w:rPr>
        <w:rFonts w:ascii="Symbol" w:hAnsi="Symbol" w:hint="default"/>
      </w:rPr>
    </w:lvl>
    <w:lvl w:ilvl="7" w:tplc="1B5ABC62" w:tentative="1">
      <w:start w:val="1"/>
      <w:numFmt w:val="bullet"/>
      <w:lvlText w:val="o"/>
      <w:lvlJc w:val="left"/>
      <w:pPr>
        <w:tabs>
          <w:tab w:val="num" w:pos="6120"/>
        </w:tabs>
        <w:ind w:left="6120" w:hanging="360"/>
      </w:pPr>
      <w:rPr>
        <w:rFonts w:ascii="Courier New" w:hAnsi="Courier New" w:cs="Palatino" w:hint="default"/>
      </w:rPr>
    </w:lvl>
    <w:lvl w:ilvl="8" w:tplc="83B4F8AE" w:tentative="1">
      <w:start w:val="1"/>
      <w:numFmt w:val="bullet"/>
      <w:lvlText w:val=""/>
      <w:lvlJc w:val="left"/>
      <w:pPr>
        <w:tabs>
          <w:tab w:val="num" w:pos="6840"/>
        </w:tabs>
        <w:ind w:left="6840" w:hanging="360"/>
      </w:pPr>
      <w:rPr>
        <w:rFonts w:ascii="Wingdings" w:hAnsi="Wingdings" w:hint="default"/>
      </w:rPr>
    </w:lvl>
  </w:abstractNum>
  <w:abstractNum w:abstractNumId="89">
    <w:nsid w:val="45AD371D"/>
    <w:multiLevelType w:val="multilevel"/>
    <w:tmpl w:val="00000000"/>
    <w:lvl w:ilvl="0">
      <w:start w:val="1"/>
      <w:numFmt w:val="bullet"/>
      <w:pStyle w:val="23"/>
      <w:lvlText w:val=""/>
      <w:lvlJc w:val="left"/>
      <w:pPr>
        <w:tabs>
          <w:tab w:val="num" w:pos="1268"/>
        </w:tabs>
        <w:ind w:left="1268" w:hanging="420"/>
      </w:pPr>
      <w:rPr>
        <w:rFonts w:ascii="Wingdings" w:hAnsi="Wingdings" w:hint="default"/>
      </w:rPr>
    </w:lvl>
    <w:lvl w:ilvl="1">
      <w:start w:val="1"/>
      <w:numFmt w:val="decimal"/>
      <w:lvlText w:val="%2."/>
      <w:lvlJc w:val="left"/>
      <w:pPr>
        <w:tabs>
          <w:tab w:val="num" w:pos="814"/>
        </w:tabs>
        <w:ind w:left="814" w:hanging="420"/>
      </w:pPr>
      <w:rPr>
        <w:rFonts w:hint="default"/>
      </w:rPr>
    </w:lvl>
    <w:lvl w:ilvl="2">
      <w:start w:val="1"/>
      <w:numFmt w:val="bullet"/>
      <w:lvlText w:val=""/>
      <w:lvlJc w:val="left"/>
      <w:pPr>
        <w:tabs>
          <w:tab w:val="num" w:pos="2108"/>
        </w:tabs>
        <w:ind w:left="2108" w:hanging="420"/>
      </w:pPr>
      <w:rPr>
        <w:rFonts w:ascii="Wingdings" w:hAnsi="Wingdings" w:hint="default"/>
      </w:rPr>
    </w:lvl>
    <w:lvl w:ilvl="3">
      <w:start w:val="1"/>
      <w:numFmt w:val="decimal"/>
      <w:lvlText w:val="%4."/>
      <w:lvlJc w:val="left"/>
      <w:pPr>
        <w:tabs>
          <w:tab w:val="num" w:pos="2528"/>
        </w:tabs>
        <w:ind w:left="2528" w:hanging="420"/>
      </w:pPr>
    </w:lvl>
    <w:lvl w:ilvl="4">
      <w:start w:val="1"/>
      <w:numFmt w:val="lowerLetter"/>
      <w:lvlText w:val="%5)"/>
      <w:lvlJc w:val="left"/>
      <w:pPr>
        <w:tabs>
          <w:tab w:val="num" w:pos="2948"/>
        </w:tabs>
        <w:ind w:left="2948" w:hanging="420"/>
      </w:pPr>
    </w:lvl>
    <w:lvl w:ilvl="5">
      <w:start w:val="1"/>
      <w:numFmt w:val="lowerRoman"/>
      <w:lvlText w:val="%6."/>
      <w:lvlJc w:val="right"/>
      <w:pPr>
        <w:tabs>
          <w:tab w:val="num" w:pos="3368"/>
        </w:tabs>
        <w:ind w:left="3368" w:hanging="420"/>
      </w:pPr>
    </w:lvl>
    <w:lvl w:ilvl="6">
      <w:start w:val="1"/>
      <w:numFmt w:val="decimal"/>
      <w:lvlText w:val="%7."/>
      <w:lvlJc w:val="left"/>
      <w:pPr>
        <w:tabs>
          <w:tab w:val="num" w:pos="3788"/>
        </w:tabs>
        <w:ind w:left="3788" w:hanging="420"/>
      </w:pPr>
    </w:lvl>
    <w:lvl w:ilvl="7">
      <w:start w:val="1"/>
      <w:numFmt w:val="lowerLetter"/>
      <w:lvlText w:val="%8)"/>
      <w:lvlJc w:val="left"/>
      <w:pPr>
        <w:tabs>
          <w:tab w:val="num" w:pos="4208"/>
        </w:tabs>
        <w:ind w:left="4208" w:hanging="420"/>
      </w:pPr>
    </w:lvl>
    <w:lvl w:ilvl="8">
      <w:start w:val="1"/>
      <w:numFmt w:val="lowerRoman"/>
      <w:lvlText w:val="%9."/>
      <w:lvlJc w:val="right"/>
      <w:pPr>
        <w:tabs>
          <w:tab w:val="num" w:pos="4628"/>
        </w:tabs>
        <w:ind w:left="4628" w:hanging="420"/>
      </w:pPr>
    </w:lvl>
  </w:abstractNum>
  <w:abstractNum w:abstractNumId="90">
    <w:nsid w:val="45F87063"/>
    <w:multiLevelType w:val="hybridMultilevel"/>
    <w:tmpl w:val="19BA7286"/>
    <w:lvl w:ilvl="0" w:tplc="A7341F32">
      <w:start w:val="1"/>
      <w:numFmt w:val="decimal"/>
      <w:pStyle w:val="kevin1"/>
      <w:lvlText w:val="%1)"/>
      <w:lvlJc w:val="left"/>
      <w:pPr>
        <w:tabs>
          <w:tab w:val="num" w:pos="1259"/>
        </w:tabs>
        <w:ind w:left="1259" w:hanging="420"/>
      </w:pPr>
      <w:rPr>
        <w:rFonts w:hint="default"/>
        <w:sz w:val="16"/>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1">
    <w:nsid w:val="48117119"/>
    <w:multiLevelType w:val="hybridMultilevel"/>
    <w:tmpl w:val="BE1E0EBE"/>
    <w:lvl w:ilvl="0" w:tplc="CDAE48AE">
      <w:start w:val="1"/>
      <w:numFmt w:val="bullet"/>
      <w:pStyle w:val="Normal1CharCharChar"/>
      <w:lvlText w:val=""/>
      <w:lvlJc w:val="left"/>
      <w:pPr>
        <w:ind w:left="1140" w:hanging="360"/>
      </w:pPr>
      <w:rPr>
        <w:rFonts w:ascii="Wingdings" w:hAnsi="Wingdings" w:hint="default"/>
      </w:rPr>
    </w:lvl>
    <w:lvl w:ilvl="1" w:tplc="04090003">
      <w:start w:val="1"/>
      <w:numFmt w:val="bullet"/>
      <w:lvlText w:val="o"/>
      <w:lvlJc w:val="left"/>
      <w:pPr>
        <w:ind w:left="1860" w:hanging="360"/>
      </w:pPr>
      <w:rPr>
        <w:rFonts w:ascii="Courier New" w:hAnsi="Courier New" w:cs="Courier New" w:hint="default"/>
      </w:rPr>
    </w:lvl>
    <w:lvl w:ilvl="2" w:tplc="41361FE6">
      <w:numFmt w:val="bullet"/>
      <w:lvlText w:val="•"/>
      <w:lvlJc w:val="left"/>
      <w:pPr>
        <w:ind w:left="3075" w:hanging="855"/>
      </w:pPr>
      <w:rPr>
        <w:rFonts w:ascii="宋体" w:eastAsia="宋体" w:hAnsi="宋体" w:cs="宋体" w:hint="eastAsia"/>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2">
    <w:nsid w:val="48EE25E0"/>
    <w:multiLevelType w:val="hybridMultilevel"/>
    <w:tmpl w:val="8466A89E"/>
    <w:styleLink w:val="42"/>
    <w:lvl w:ilvl="0" w:tplc="EE16644E">
      <w:start w:val="1"/>
      <w:numFmt w:val="bullet"/>
      <w:lvlText w:val=""/>
      <w:lvlJc w:val="left"/>
      <w:pPr>
        <w:tabs>
          <w:tab w:val="num" w:pos="540"/>
        </w:tabs>
        <w:ind w:left="540" w:hanging="360"/>
      </w:pPr>
      <w:rPr>
        <w:rFonts w:ascii="Wingdings" w:hAnsi="Wingdings" w:hint="default"/>
      </w:rPr>
    </w:lvl>
    <w:lvl w:ilvl="1" w:tplc="0409000D"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4A556605"/>
    <w:multiLevelType w:val="hybridMultilevel"/>
    <w:tmpl w:val="32AECC6A"/>
    <w:lvl w:ilvl="0" w:tplc="04090001">
      <w:start w:val="1"/>
      <w:numFmt w:val="bullet"/>
      <w:pStyle w:val="CapBullet2"/>
      <w:lvlText w:val=""/>
      <w:lvlJc w:val="left"/>
      <w:pPr>
        <w:tabs>
          <w:tab w:val="num" w:pos="550"/>
        </w:tabs>
        <w:ind w:left="550" w:hanging="329"/>
      </w:pPr>
      <w:rPr>
        <w:rFonts w:ascii="Symbol" w:hAnsi="Symbol" w:hint="default"/>
        <w:color w:val="003366"/>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4ACF30A0"/>
    <w:multiLevelType w:val="hybridMultilevel"/>
    <w:tmpl w:val="2F006FC8"/>
    <w:lvl w:ilvl="0" w:tplc="333E22F0">
      <w:start w:val="1"/>
      <w:numFmt w:val="bullet"/>
      <w:pStyle w:val="StyleTableBullet2TimesNewRoman11pt"/>
      <w:lvlText w:val=""/>
      <w:lvlJc w:val="left"/>
      <w:pPr>
        <w:tabs>
          <w:tab w:val="num" w:pos="368"/>
        </w:tabs>
        <w:ind w:left="368" w:hanging="184"/>
      </w:pPr>
      <w:rPr>
        <w:rFonts w:ascii="Symbol" w:hAnsi="Symbol" w:hint="default"/>
        <w:color w:val="003366"/>
        <w:sz w:val="20"/>
        <w:szCs w:val="20"/>
      </w:rPr>
    </w:lvl>
    <w:lvl w:ilvl="1" w:tplc="A4A61806">
      <w:start w:val="1"/>
      <w:numFmt w:val="lowerLetter"/>
      <w:lvlText w:val="%2."/>
      <w:lvlJc w:val="left"/>
      <w:pPr>
        <w:tabs>
          <w:tab w:val="num" w:pos="1440"/>
        </w:tabs>
        <w:ind w:left="1440" w:hanging="360"/>
      </w:pPr>
    </w:lvl>
    <w:lvl w:ilvl="2" w:tplc="E8709D20" w:tentative="1">
      <w:start w:val="1"/>
      <w:numFmt w:val="lowerRoman"/>
      <w:lvlText w:val="%3."/>
      <w:lvlJc w:val="right"/>
      <w:pPr>
        <w:tabs>
          <w:tab w:val="num" w:pos="2160"/>
        </w:tabs>
        <w:ind w:left="2160" w:hanging="180"/>
      </w:pPr>
    </w:lvl>
    <w:lvl w:ilvl="3" w:tplc="428EA83E">
      <w:start w:val="1"/>
      <w:numFmt w:val="decimal"/>
      <w:lvlText w:val="%4."/>
      <w:lvlJc w:val="left"/>
      <w:pPr>
        <w:tabs>
          <w:tab w:val="num" w:pos="2880"/>
        </w:tabs>
        <w:ind w:left="2880" w:hanging="360"/>
      </w:pPr>
    </w:lvl>
    <w:lvl w:ilvl="4" w:tplc="ECF64F90" w:tentative="1">
      <w:start w:val="1"/>
      <w:numFmt w:val="lowerLetter"/>
      <w:lvlText w:val="%5."/>
      <w:lvlJc w:val="left"/>
      <w:pPr>
        <w:tabs>
          <w:tab w:val="num" w:pos="3600"/>
        </w:tabs>
        <w:ind w:left="3600" w:hanging="360"/>
      </w:pPr>
    </w:lvl>
    <w:lvl w:ilvl="5" w:tplc="DF1A7498" w:tentative="1">
      <w:start w:val="1"/>
      <w:numFmt w:val="lowerRoman"/>
      <w:lvlText w:val="%6."/>
      <w:lvlJc w:val="right"/>
      <w:pPr>
        <w:tabs>
          <w:tab w:val="num" w:pos="4320"/>
        </w:tabs>
        <w:ind w:left="4320" w:hanging="180"/>
      </w:pPr>
    </w:lvl>
    <w:lvl w:ilvl="6" w:tplc="612073B6" w:tentative="1">
      <w:start w:val="1"/>
      <w:numFmt w:val="decimal"/>
      <w:lvlText w:val="%7."/>
      <w:lvlJc w:val="left"/>
      <w:pPr>
        <w:tabs>
          <w:tab w:val="num" w:pos="5040"/>
        </w:tabs>
        <w:ind w:left="5040" w:hanging="360"/>
      </w:pPr>
    </w:lvl>
    <w:lvl w:ilvl="7" w:tplc="7A3CC344" w:tentative="1">
      <w:start w:val="1"/>
      <w:numFmt w:val="lowerLetter"/>
      <w:lvlText w:val="%8."/>
      <w:lvlJc w:val="left"/>
      <w:pPr>
        <w:tabs>
          <w:tab w:val="num" w:pos="5760"/>
        </w:tabs>
        <w:ind w:left="5760" w:hanging="360"/>
      </w:pPr>
    </w:lvl>
    <w:lvl w:ilvl="8" w:tplc="8C4E115A" w:tentative="1">
      <w:start w:val="1"/>
      <w:numFmt w:val="lowerRoman"/>
      <w:lvlText w:val="%9."/>
      <w:lvlJc w:val="right"/>
      <w:pPr>
        <w:tabs>
          <w:tab w:val="num" w:pos="6480"/>
        </w:tabs>
        <w:ind w:left="6480" w:hanging="180"/>
      </w:pPr>
    </w:lvl>
  </w:abstractNum>
  <w:abstractNum w:abstractNumId="95">
    <w:nsid w:val="4B79205B"/>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6">
    <w:nsid w:val="4E195299"/>
    <w:multiLevelType w:val="hybridMultilevel"/>
    <w:tmpl w:val="82D0CC34"/>
    <w:lvl w:ilvl="0" w:tplc="FFFFFFFF">
      <w:start w:val="1"/>
      <w:numFmt w:val="bullet"/>
      <w:pStyle w:val="HK"/>
      <w:lvlText w:val=""/>
      <w:lvlJc w:val="left"/>
      <w:pPr>
        <w:tabs>
          <w:tab w:val="num" w:pos="1440"/>
        </w:tabs>
        <w:ind w:left="1440" w:hanging="360"/>
      </w:pPr>
      <w:rPr>
        <w:rFonts w:ascii="Wingdings" w:hAnsi="Wingdings"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97">
    <w:nsid w:val="4EBA7DB2"/>
    <w:multiLevelType w:val="singleLevel"/>
    <w:tmpl w:val="DAC425A8"/>
    <w:lvl w:ilvl="0">
      <w:start w:val="1"/>
      <w:numFmt w:val="bullet"/>
      <w:pStyle w:val="16"/>
      <w:lvlText w:val=""/>
      <w:lvlJc w:val="left"/>
      <w:pPr>
        <w:tabs>
          <w:tab w:val="num" w:pos="814"/>
        </w:tabs>
        <w:ind w:left="425" w:firstLine="29"/>
      </w:pPr>
      <w:rPr>
        <w:rFonts w:ascii="Wingdings" w:hAnsi="Wingdings" w:hint="default"/>
        <w:b w:val="0"/>
        <w:i w:val="0"/>
        <w:sz w:val="24"/>
      </w:rPr>
    </w:lvl>
  </w:abstractNum>
  <w:abstractNum w:abstractNumId="98">
    <w:nsid w:val="4F330E74"/>
    <w:multiLevelType w:val="multilevel"/>
    <w:tmpl w:val="51F23D50"/>
    <w:styleLink w:val="aa"/>
    <w:lvl w:ilvl="0">
      <w:start w:val="1"/>
      <w:numFmt w:val="bullet"/>
      <w:lvlText w:val=""/>
      <w:lvlJc w:val="left"/>
      <w:pPr>
        <w:tabs>
          <w:tab w:val="num" w:pos="-31680"/>
        </w:tabs>
        <w:ind w:left="907" w:hanging="210"/>
      </w:pPr>
      <w:rPr>
        <w:rFonts w:ascii="Wingdings" w:hAnsi="Wingdings" w:hint="default"/>
        <w:b/>
        <w:sz w:val="24"/>
      </w:rPr>
    </w:lvl>
    <w:lvl w:ilvl="1">
      <w:start w:val="1"/>
      <w:numFmt w:val="bullet"/>
      <w:lvlText w:val=""/>
      <w:lvlJc w:val="left"/>
      <w:pPr>
        <w:tabs>
          <w:tab w:val="num" w:pos="1361"/>
        </w:tabs>
        <w:ind w:left="1474" w:hanging="210"/>
      </w:pPr>
      <w:rPr>
        <w:rFonts w:ascii="Wingdings" w:hAnsi="Wingdings" w:hint="default"/>
        <w:sz w:val="21"/>
      </w:rPr>
    </w:lvl>
    <w:lvl w:ilvl="2">
      <w:start w:val="1"/>
      <w:numFmt w:val="bullet"/>
      <w:lvlText w:val=""/>
      <w:lvlJc w:val="left"/>
      <w:pPr>
        <w:tabs>
          <w:tab w:val="num" w:pos="1319"/>
        </w:tabs>
        <w:ind w:left="1985" w:hanging="154"/>
      </w:pPr>
      <w:rPr>
        <w:rFonts w:ascii="Wingdings" w:hAnsi="Wingdings" w:hint="default"/>
        <w:sz w:val="21"/>
      </w:rPr>
    </w:lvl>
    <w:lvl w:ilvl="3">
      <w:start w:val="1"/>
      <w:numFmt w:val="decimal"/>
      <w:lvlText w:val="%1.%2.%3.%4"/>
      <w:lvlJc w:val="left"/>
      <w:pPr>
        <w:tabs>
          <w:tab w:val="num" w:pos="2104"/>
        </w:tabs>
        <w:ind w:left="1372" w:hanging="708"/>
      </w:pPr>
      <w:rPr>
        <w:rFonts w:hint="eastAsia"/>
      </w:rPr>
    </w:lvl>
    <w:lvl w:ilvl="4">
      <w:start w:val="1"/>
      <w:numFmt w:val="decimal"/>
      <w:lvlText w:val="%1.%2.%3.%4.%5"/>
      <w:lvlJc w:val="left"/>
      <w:pPr>
        <w:tabs>
          <w:tab w:val="num" w:pos="2889"/>
        </w:tabs>
        <w:ind w:left="1939" w:hanging="850"/>
      </w:pPr>
      <w:rPr>
        <w:rFonts w:hint="eastAsia"/>
      </w:rPr>
    </w:lvl>
    <w:lvl w:ilvl="5">
      <w:start w:val="1"/>
      <w:numFmt w:val="decimal"/>
      <w:lvlText w:val="%1.%2.%3.%4.%5.%6"/>
      <w:lvlJc w:val="left"/>
      <w:pPr>
        <w:tabs>
          <w:tab w:val="num" w:pos="4034"/>
        </w:tabs>
        <w:ind w:left="2648" w:hanging="1134"/>
      </w:pPr>
      <w:rPr>
        <w:rFonts w:hint="eastAsia"/>
      </w:rPr>
    </w:lvl>
    <w:lvl w:ilvl="6">
      <w:start w:val="1"/>
      <w:numFmt w:val="decimal"/>
      <w:lvlText w:val="%1.%2.%3.%4.%5.%6.%7"/>
      <w:lvlJc w:val="left"/>
      <w:pPr>
        <w:tabs>
          <w:tab w:val="num" w:pos="4819"/>
        </w:tabs>
        <w:ind w:left="3215" w:hanging="1276"/>
      </w:pPr>
      <w:rPr>
        <w:rFonts w:hint="eastAsia"/>
      </w:rPr>
    </w:lvl>
    <w:lvl w:ilvl="7">
      <w:start w:val="1"/>
      <w:numFmt w:val="decimal"/>
      <w:lvlText w:val="%1.%2.%3.%4.%5.%6.%7.%8"/>
      <w:lvlJc w:val="left"/>
      <w:pPr>
        <w:tabs>
          <w:tab w:val="num" w:pos="5604"/>
        </w:tabs>
        <w:ind w:left="3782" w:hanging="1418"/>
      </w:pPr>
      <w:rPr>
        <w:rFonts w:hint="eastAsia"/>
      </w:rPr>
    </w:lvl>
    <w:lvl w:ilvl="8">
      <w:start w:val="1"/>
      <w:numFmt w:val="decimal"/>
      <w:lvlText w:val="%1.%2.%3.%4.%5.%6.%7.%8.%9"/>
      <w:lvlJc w:val="left"/>
      <w:pPr>
        <w:tabs>
          <w:tab w:val="num" w:pos="6390"/>
        </w:tabs>
        <w:ind w:left="4490" w:hanging="1700"/>
      </w:pPr>
      <w:rPr>
        <w:rFonts w:hint="eastAsia"/>
      </w:rPr>
    </w:lvl>
  </w:abstractNum>
  <w:abstractNum w:abstractNumId="99">
    <w:nsid w:val="4FD73A7C"/>
    <w:multiLevelType w:val="hybridMultilevel"/>
    <w:tmpl w:val="AA04D120"/>
    <w:lvl w:ilvl="0" w:tplc="5E7E9112">
      <w:start w:val="1"/>
      <w:numFmt w:val="bullet"/>
      <w:pStyle w:val="Standardbullet"/>
      <w:lvlText w:val=""/>
      <w:lvlJc w:val="left"/>
      <w:pPr>
        <w:ind w:left="936" w:hanging="360"/>
      </w:pPr>
      <w:rPr>
        <w:rFonts w:ascii="Symbol" w:hAnsi="Symbol" w:hint="default"/>
      </w:rPr>
    </w:lvl>
    <w:lvl w:ilvl="1" w:tplc="E4F070E6" w:tentative="1">
      <w:start w:val="1"/>
      <w:numFmt w:val="bullet"/>
      <w:lvlText w:val="o"/>
      <w:lvlJc w:val="left"/>
      <w:pPr>
        <w:ind w:left="1656" w:hanging="360"/>
      </w:pPr>
      <w:rPr>
        <w:rFonts w:ascii="Courier New" w:hAnsi="Courier New" w:cs="Courier New" w:hint="default"/>
      </w:rPr>
    </w:lvl>
    <w:lvl w:ilvl="2" w:tplc="8D92C09C" w:tentative="1">
      <w:start w:val="1"/>
      <w:numFmt w:val="bullet"/>
      <w:lvlText w:val=""/>
      <w:lvlJc w:val="left"/>
      <w:pPr>
        <w:ind w:left="2376" w:hanging="360"/>
      </w:pPr>
      <w:rPr>
        <w:rFonts w:ascii="Wingdings" w:hAnsi="Wingdings" w:hint="default"/>
      </w:rPr>
    </w:lvl>
    <w:lvl w:ilvl="3" w:tplc="CDF24994" w:tentative="1">
      <w:start w:val="1"/>
      <w:numFmt w:val="bullet"/>
      <w:lvlText w:val=""/>
      <w:lvlJc w:val="left"/>
      <w:pPr>
        <w:ind w:left="3096" w:hanging="360"/>
      </w:pPr>
      <w:rPr>
        <w:rFonts w:ascii="Symbol" w:hAnsi="Symbol" w:hint="default"/>
      </w:rPr>
    </w:lvl>
    <w:lvl w:ilvl="4" w:tplc="3BF23CB2" w:tentative="1">
      <w:start w:val="1"/>
      <w:numFmt w:val="bullet"/>
      <w:lvlText w:val="o"/>
      <w:lvlJc w:val="left"/>
      <w:pPr>
        <w:ind w:left="3816" w:hanging="360"/>
      </w:pPr>
      <w:rPr>
        <w:rFonts w:ascii="Courier New" w:hAnsi="Courier New" w:cs="Courier New" w:hint="default"/>
      </w:rPr>
    </w:lvl>
    <w:lvl w:ilvl="5" w:tplc="FB2EDA42" w:tentative="1">
      <w:start w:val="1"/>
      <w:numFmt w:val="bullet"/>
      <w:lvlText w:val=""/>
      <w:lvlJc w:val="left"/>
      <w:pPr>
        <w:ind w:left="4536" w:hanging="360"/>
      </w:pPr>
      <w:rPr>
        <w:rFonts w:ascii="Wingdings" w:hAnsi="Wingdings" w:hint="default"/>
      </w:rPr>
    </w:lvl>
    <w:lvl w:ilvl="6" w:tplc="CAE692A6" w:tentative="1">
      <w:start w:val="1"/>
      <w:numFmt w:val="bullet"/>
      <w:lvlText w:val=""/>
      <w:lvlJc w:val="left"/>
      <w:pPr>
        <w:ind w:left="5256" w:hanging="360"/>
      </w:pPr>
      <w:rPr>
        <w:rFonts w:ascii="Symbol" w:hAnsi="Symbol" w:hint="default"/>
      </w:rPr>
    </w:lvl>
    <w:lvl w:ilvl="7" w:tplc="4D3E93C4" w:tentative="1">
      <w:start w:val="1"/>
      <w:numFmt w:val="bullet"/>
      <w:lvlText w:val="o"/>
      <w:lvlJc w:val="left"/>
      <w:pPr>
        <w:ind w:left="5976" w:hanging="360"/>
      </w:pPr>
      <w:rPr>
        <w:rFonts w:ascii="Courier New" w:hAnsi="Courier New" w:cs="Courier New" w:hint="default"/>
      </w:rPr>
    </w:lvl>
    <w:lvl w:ilvl="8" w:tplc="2F24D784" w:tentative="1">
      <w:start w:val="1"/>
      <w:numFmt w:val="bullet"/>
      <w:lvlText w:val=""/>
      <w:lvlJc w:val="left"/>
      <w:pPr>
        <w:ind w:left="6696" w:hanging="360"/>
      </w:pPr>
      <w:rPr>
        <w:rFonts w:ascii="Wingdings" w:hAnsi="Wingdings" w:hint="default"/>
      </w:rPr>
    </w:lvl>
  </w:abstractNum>
  <w:abstractNum w:abstractNumId="100">
    <w:nsid w:val="525B3AA0"/>
    <w:multiLevelType w:val="hybridMultilevel"/>
    <w:tmpl w:val="727A3382"/>
    <w:lvl w:ilvl="0" w:tplc="4F10A042">
      <w:start w:val="1"/>
      <w:numFmt w:val="bullet"/>
      <w:lvlText w:val="•"/>
      <w:lvlJc w:val="left"/>
      <w:pPr>
        <w:tabs>
          <w:tab w:val="num" w:pos="720"/>
        </w:tabs>
        <w:ind w:left="720" w:hanging="360"/>
      </w:pPr>
      <w:rPr>
        <w:rFonts w:ascii="Verdana" w:hAnsi="Verdana" w:hint="default"/>
      </w:rPr>
    </w:lvl>
    <w:lvl w:ilvl="1" w:tplc="9ADC4FC6" w:tentative="1">
      <w:start w:val="1"/>
      <w:numFmt w:val="bullet"/>
      <w:lvlText w:val="•"/>
      <w:lvlJc w:val="left"/>
      <w:pPr>
        <w:tabs>
          <w:tab w:val="num" w:pos="1440"/>
        </w:tabs>
        <w:ind w:left="1440" w:hanging="360"/>
      </w:pPr>
      <w:rPr>
        <w:rFonts w:ascii="Verdana" w:hAnsi="Verdana" w:hint="default"/>
      </w:rPr>
    </w:lvl>
    <w:lvl w:ilvl="2" w:tplc="D1261FDC" w:tentative="1">
      <w:start w:val="1"/>
      <w:numFmt w:val="bullet"/>
      <w:lvlText w:val="•"/>
      <w:lvlJc w:val="left"/>
      <w:pPr>
        <w:tabs>
          <w:tab w:val="num" w:pos="2160"/>
        </w:tabs>
        <w:ind w:left="2160" w:hanging="360"/>
      </w:pPr>
      <w:rPr>
        <w:rFonts w:ascii="Verdana" w:hAnsi="Verdana" w:hint="default"/>
      </w:rPr>
    </w:lvl>
    <w:lvl w:ilvl="3" w:tplc="BF189DCC" w:tentative="1">
      <w:start w:val="1"/>
      <w:numFmt w:val="bullet"/>
      <w:lvlText w:val="•"/>
      <w:lvlJc w:val="left"/>
      <w:pPr>
        <w:tabs>
          <w:tab w:val="num" w:pos="2880"/>
        </w:tabs>
        <w:ind w:left="2880" w:hanging="360"/>
      </w:pPr>
      <w:rPr>
        <w:rFonts w:ascii="Verdana" w:hAnsi="Verdana" w:hint="default"/>
      </w:rPr>
    </w:lvl>
    <w:lvl w:ilvl="4" w:tplc="05F62CF6" w:tentative="1">
      <w:start w:val="1"/>
      <w:numFmt w:val="bullet"/>
      <w:lvlText w:val="•"/>
      <w:lvlJc w:val="left"/>
      <w:pPr>
        <w:tabs>
          <w:tab w:val="num" w:pos="3600"/>
        </w:tabs>
        <w:ind w:left="3600" w:hanging="360"/>
      </w:pPr>
      <w:rPr>
        <w:rFonts w:ascii="Verdana" w:hAnsi="Verdana" w:hint="default"/>
      </w:rPr>
    </w:lvl>
    <w:lvl w:ilvl="5" w:tplc="1DCA5382" w:tentative="1">
      <w:start w:val="1"/>
      <w:numFmt w:val="bullet"/>
      <w:lvlText w:val="•"/>
      <w:lvlJc w:val="left"/>
      <w:pPr>
        <w:tabs>
          <w:tab w:val="num" w:pos="4320"/>
        </w:tabs>
        <w:ind w:left="4320" w:hanging="360"/>
      </w:pPr>
      <w:rPr>
        <w:rFonts w:ascii="Verdana" w:hAnsi="Verdana" w:hint="default"/>
      </w:rPr>
    </w:lvl>
    <w:lvl w:ilvl="6" w:tplc="28EC672E" w:tentative="1">
      <w:start w:val="1"/>
      <w:numFmt w:val="bullet"/>
      <w:lvlText w:val="•"/>
      <w:lvlJc w:val="left"/>
      <w:pPr>
        <w:tabs>
          <w:tab w:val="num" w:pos="5040"/>
        </w:tabs>
        <w:ind w:left="5040" w:hanging="360"/>
      </w:pPr>
      <w:rPr>
        <w:rFonts w:ascii="Verdana" w:hAnsi="Verdana" w:hint="default"/>
      </w:rPr>
    </w:lvl>
    <w:lvl w:ilvl="7" w:tplc="E98E8236" w:tentative="1">
      <w:start w:val="1"/>
      <w:numFmt w:val="bullet"/>
      <w:lvlText w:val="•"/>
      <w:lvlJc w:val="left"/>
      <w:pPr>
        <w:tabs>
          <w:tab w:val="num" w:pos="5760"/>
        </w:tabs>
        <w:ind w:left="5760" w:hanging="360"/>
      </w:pPr>
      <w:rPr>
        <w:rFonts w:ascii="Verdana" w:hAnsi="Verdana" w:hint="default"/>
      </w:rPr>
    </w:lvl>
    <w:lvl w:ilvl="8" w:tplc="E260FC2E" w:tentative="1">
      <w:start w:val="1"/>
      <w:numFmt w:val="bullet"/>
      <w:lvlText w:val="•"/>
      <w:lvlJc w:val="left"/>
      <w:pPr>
        <w:tabs>
          <w:tab w:val="num" w:pos="6480"/>
        </w:tabs>
        <w:ind w:left="6480" w:hanging="360"/>
      </w:pPr>
      <w:rPr>
        <w:rFonts w:ascii="Verdana" w:hAnsi="Verdana" w:hint="default"/>
      </w:rPr>
    </w:lvl>
  </w:abstractNum>
  <w:abstractNum w:abstractNumId="101">
    <w:nsid w:val="556955F6"/>
    <w:multiLevelType w:val="hybridMultilevel"/>
    <w:tmpl w:val="E70422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58CD6DE5"/>
    <w:multiLevelType w:val="singleLevel"/>
    <w:tmpl w:val="CA048414"/>
    <w:numStyleLink w:val="1111110"/>
  </w:abstractNum>
  <w:abstractNum w:abstractNumId="103">
    <w:nsid w:val="5B854C03"/>
    <w:multiLevelType w:val="hybridMultilevel"/>
    <w:tmpl w:val="E7F2D9EE"/>
    <w:lvl w:ilvl="0" w:tplc="6F6AC470">
      <w:start w:val="1"/>
      <w:numFmt w:val="bullet"/>
      <w:pStyle w:val="Bullet2nd"/>
      <w:lvlText w:val="o"/>
      <w:lvlJc w:val="left"/>
      <w:pPr>
        <w:tabs>
          <w:tab w:val="num" w:pos="1848"/>
        </w:tabs>
        <w:ind w:left="1848" w:hanging="357"/>
      </w:pPr>
      <w:rPr>
        <w:rFonts w:ascii="Courier New" w:hAnsi="Courier New" w:hint="default"/>
      </w:rPr>
    </w:lvl>
    <w:lvl w:ilvl="1" w:tplc="933AA49A">
      <w:start w:val="1"/>
      <w:numFmt w:val="bullet"/>
      <w:lvlText w:val="o"/>
      <w:lvlJc w:val="left"/>
      <w:pPr>
        <w:tabs>
          <w:tab w:val="num" w:pos="1440"/>
        </w:tabs>
        <w:ind w:left="1440" w:hanging="360"/>
      </w:pPr>
      <w:rPr>
        <w:rFonts w:ascii="Courier New" w:hAnsi="Courier New" w:cs="Courier New" w:hint="default"/>
      </w:rPr>
    </w:lvl>
    <w:lvl w:ilvl="2" w:tplc="1FD213B0">
      <w:start w:val="1"/>
      <w:numFmt w:val="bullet"/>
      <w:lvlText w:val=""/>
      <w:lvlJc w:val="left"/>
      <w:pPr>
        <w:tabs>
          <w:tab w:val="num" w:pos="2160"/>
        </w:tabs>
        <w:ind w:left="2160" w:hanging="360"/>
      </w:pPr>
      <w:rPr>
        <w:rFonts w:ascii="Wingdings" w:hAnsi="Wingdings" w:hint="default"/>
      </w:rPr>
    </w:lvl>
    <w:lvl w:ilvl="3" w:tplc="94F4C0DA" w:tentative="1">
      <w:start w:val="1"/>
      <w:numFmt w:val="bullet"/>
      <w:lvlText w:val=""/>
      <w:lvlJc w:val="left"/>
      <w:pPr>
        <w:tabs>
          <w:tab w:val="num" w:pos="2880"/>
        </w:tabs>
        <w:ind w:left="2880" w:hanging="360"/>
      </w:pPr>
      <w:rPr>
        <w:rFonts w:ascii="Symbol" w:hAnsi="Symbol" w:hint="default"/>
      </w:rPr>
    </w:lvl>
    <w:lvl w:ilvl="4" w:tplc="144AA6A6" w:tentative="1">
      <w:start w:val="1"/>
      <w:numFmt w:val="bullet"/>
      <w:lvlText w:val="o"/>
      <w:lvlJc w:val="left"/>
      <w:pPr>
        <w:tabs>
          <w:tab w:val="num" w:pos="3600"/>
        </w:tabs>
        <w:ind w:left="3600" w:hanging="360"/>
      </w:pPr>
      <w:rPr>
        <w:rFonts w:ascii="Courier New" w:hAnsi="Courier New" w:cs="Courier New" w:hint="default"/>
      </w:rPr>
    </w:lvl>
    <w:lvl w:ilvl="5" w:tplc="CA14020C" w:tentative="1">
      <w:start w:val="1"/>
      <w:numFmt w:val="bullet"/>
      <w:lvlText w:val=""/>
      <w:lvlJc w:val="left"/>
      <w:pPr>
        <w:tabs>
          <w:tab w:val="num" w:pos="4320"/>
        </w:tabs>
        <w:ind w:left="4320" w:hanging="360"/>
      </w:pPr>
      <w:rPr>
        <w:rFonts w:ascii="Wingdings" w:hAnsi="Wingdings" w:hint="default"/>
      </w:rPr>
    </w:lvl>
    <w:lvl w:ilvl="6" w:tplc="08062692" w:tentative="1">
      <w:start w:val="1"/>
      <w:numFmt w:val="bullet"/>
      <w:lvlText w:val=""/>
      <w:lvlJc w:val="left"/>
      <w:pPr>
        <w:tabs>
          <w:tab w:val="num" w:pos="5040"/>
        </w:tabs>
        <w:ind w:left="5040" w:hanging="360"/>
      </w:pPr>
      <w:rPr>
        <w:rFonts w:ascii="Symbol" w:hAnsi="Symbol" w:hint="default"/>
      </w:rPr>
    </w:lvl>
    <w:lvl w:ilvl="7" w:tplc="1638DE44" w:tentative="1">
      <w:start w:val="1"/>
      <w:numFmt w:val="bullet"/>
      <w:lvlText w:val="o"/>
      <w:lvlJc w:val="left"/>
      <w:pPr>
        <w:tabs>
          <w:tab w:val="num" w:pos="5760"/>
        </w:tabs>
        <w:ind w:left="5760" w:hanging="360"/>
      </w:pPr>
      <w:rPr>
        <w:rFonts w:ascii="Courier New" w:hAnsi="Courier New" w:cs="Courier New" w:hint="default"/>
      </w:rPr>
    </w:lvl>
    <w:lvl w:ilvl="8" w:tplc="9A869B96" w:tentative="1">
      <w:start w:val="1"/>
      <w:numFmt w:val="bullet"/>
      <w:lvlText w:val=""/>
      <w:lvlJc w:val="left"/>
      <w:pPr>
        <w:tabs>
          <w:tab w:val="num" w:pos="6480"/>
        </w:tabs>
        <w:ind w:left="6480" w:hanging="360"/>
      </w:pPr>
      <w:rPr>
        <w:rFonts w:ascii="Wingdings" w:hAnsi="Wingdings" w:hint="default"/>
      </w:rPr>
    </w:lvl>
  </w:abstractNum>
  <w:abstractNum w:abstractNumId="104">
    <w:nsid w:val="5D6C3B9F"/>
    <w:multiLevelType w:val="hybridMultilevel"/>
    <w:tmpl w:val="14F8ABE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05">
    <w:nsid w:val="65A00AD1"/>
    <w:multiLevelType w:val="multilevel"/>
    <w:tmpl w:val="3DF65DEE"/>
    <w:styleLink w:val="17"/>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sz w:val="24"/>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6">
    <w:nsid w:val="662C7974"/>
    <w:multiLevelType w:val="hybridMultilevel"/>
    <w:tmpl w:val="5A0CFAB0"/>
    <w:lvl w:ilvl="0" w:tplc="04090001">
      <w:start w:val="1"/>
      <w:numFmt w:val="bullet"/>
      <w:pStyle w:val="CapBullet1"/>
      <w:lvlText w:val=""/>
      <w:lvlJc w:val="left"/>
      <w:pPr>
        <w:tabs>
          <w:tab w:val="num" w:pos="448"/>
        </w:tabs>
        <w:ind w:left="448" w:hanging="228"/>
      </w:pPr>
      <w:rPr>
        <w:rFonts w:ascii="Wingdings" w:hAnsi="Wingdings" w:hint="default"/>
        <w:color w:val="009BCC"/>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07">
    <w:nsid w:val="680E2CB4"/>
    <w:multiLevelType w:val="singleLevel"/>
    <w:tmpl w:val="6E02A52C"/>
    <w:lvl w:ilvl="0">
      <w:start w:val="1"/>
      <w:numFmt w:val="lowerLetter"/>
      <w:pStyle w:val="nolista"/>
      <w:lvlText w:val="%1. "/>
      <w:lvlJc w:val="left"/>
      <w:pPr>
        <w:tabs>
          <w:tab w:val="num" w:pos="1080"/>
        </w:tabs>
        <w:ind w:left="1080" w:hanging="360"/>
      </w:pPr>
      <w:rPr>
        <w:rFonts w:ascii="CG Times" w:hAnsi="CG Times" w:hint="default"/>
        <w:b w:val="0"/>
        <w:i w:val="0"/>
        <w:sz w:val="24"/>
      </w:rPr>
    </w:lvl>
  </w:abstractNum>
  <w:abstractNum w:abstractNumId="108">
    <w:nsid w:val="68E26952"/>
    <w:multiLevelType w:val="hybridMultilevel"/>
    <w:tmpl w:val="7570A670"/>
    <w:lvl w:ilvl="0" w:tplc="04090001">
      <w:start w:val="1"/>
      <w:numFmt w:val="bullet"/>
      <w:lvlText w:val=""/>
      <w:lvlJc w:val="left"/>
      <w:pPr>
        <w:tabs>
          <w:tab w:val="num" w:pos="720"/>
        </w:tabs>
        <w:ind w:left="720" w:hanging="360"/>
      </w:pPr>
      <w:rPr>
        <w:rFonts w:ascii="Symbol" w:hAnsi="Symbol" w:hint="default"/>
        <w:sz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9">
    <w:nsid w:val="6B58595C"/>
    <w:multiLevelType w:val="multilevel"/>
    <w:tmpl w:val="0000001D"/>
    <w:styleLink w:val="18"/>
    <w:lvl w:ilvl="0">
      <w:start w:val="1"/>
      <w:numFmt w:val="decimal"/>
      <w:lvlText w:val="（%1）"/>
      <w:lvlJc w:val="left"/>
      <w:pPr>
        <w:tabs>
          <w:tab w:val="num" w:pos="720"/>
        </w:tabs>
        <w:ind w:left="720" w:hanging="720"/>
      </w:pPr>
      <w:rPr>
        <w:rFonts w:hint="eastAsia"/>
      </w:rPr>
    </w:lvl>
    <w:lvl w:ilvl="1">
      <w:start w:val="1"/>
      <w:numFmt w:val="upperLetter"/>
      <w:lvlText w:val="%2、"/>
      <w:lvlJc w:val="left"/>
      <w:pPr>
        <w:tabs>
          <w:tab w:val="num" w:pos="765"/>
        </w:tabs>
        <w:ind w:left="765" w:hanging="765"/>
      </w:pPr>
      <w:rPr>
        <w:rFonts w:hint="eastAsia"/>
      </w:r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110">
    <w:nsid w:val="752E46A0"/>
    <w:multiLevelType w:val="hybridMultilevel"/>
    <w:tmpl w:val="774E702A"/>
    <w:lvl w:ilvl="0" w:tplc="07D84C1E">
      <w:start w:val="1"/>
      <w:numFmt w:val="decimal"/>
      <w:pStyle w:val="C2"/>
      <w:lvlText w:val="%1)"/>
      <w:lvlJc w:val="left"/>
      <w:pPr>
        <w:tabs>
          <w:tab w:val="num" w:pos="1260"/>
        </w:tabs>
        <w:ind w:left="1260" w:hanging="360"/>
      </w:pPr>
    </w:lvl>
    <w:lvl w:ilvl="1" w:tplc="A81608F0" w:tentative="1">
      <w:start w:val="1"/>
      <w:numFmt w:val="lowerLetter"/>
      <w:lvlText w:val="%2."/>
      <w:lvlJc w:val="left"/>
      <w:pPr>
        <w:tabs>
          <w:tab w:val="num" w:pos="1800"/>
        </w:tabs>
        <w:ind w:left="1800" w:hanging="360"/>
      </w:pPr>
    </w:lvl>
    <w:lvl w:ilvl="2" w:tplc="55B225E2">
      <w:start w:val="1"/>
      <w:numFmt w:val="lowerRoman"/>
      <w:lvlText w:val="%3."/>
      <w:lvlJc w:val="right"/>
      <w:pPr>
        <w:tabs>
          <w:tab w:val="num" w:pos="2520"/>
        </w:tabs>
        <w:ind w:left="2520" w:hanging="180"/>
      </w:pPr>
    </w:lvl>
    <w:lvl w:ilvl="3" w:tplc="C296A3F0" w:tentative="1">
      <w:start w:val="1"/>
      <w:numFmt w:val="decimal"/>
      <w:lvlText w:val="%4."/>
      <w:lvlJc w:val="left"/>
      <w:pPr>
        <w:tabs>
          <w:tab w:val="num" w:pos="3240"/>
        </w:tabs>
        <w:ind w:left="3240" w:hanging="360"/>
      </w:pPr>
    </w:lvl>
    <w:lvl w:ilvl="4" w:tplc="B0125536" w:tentative="1">
      <w:start w:val="1"/>
      <w:numFmt w:val="lowerLetter"/>
      <w:lvlText w:val="%5."/>
      <w:lvlJc w:val="left"/>
      <w:pPr>
        <w:tabs>
          <w:tab w:val="num" w:pos="3960"/>
        </w:tabs>
        <w:ind w:left="3960" w:hanging="360"/>
      </w:pPr>
    </w:lvl>
    <w:lvl w:ilvl="5" w:tplc="610A47EE" w:tentative="1">
      <w:start w:val="1"/>
      <w:numFmt w:val="lowerRoman"/>
      <w:lvlText w:val="%6."/>
      <w:lvlJc w:val="right"/>
      <w:pPr>
        <w:tabs>
          <w:tab w:val="num" w:pos="4680"/>
        </w:tabs>
        <w:ind w:left="4680" w:hanging="180"/>
      </w:pPr>
    </w:lvl>
    <w:lvl w:ilvl="6" w:tplc="C360E0FC" w:tentative="1">
      <w:start w:val="1"/>
      <w:numFmt w:val="decimal"/>
      <w:lvlText w:val="%7."/>
      <w:lvlJc w:val="left"/>
      <w:pPr>
        <w:tabs>
          <w:tab w:val="num" w:pos="5400"/>
        </w:tabs>
        <w:ind w:left="5400" w:hanging="360"/>
      </w:pPr>
    </w:lvl>
    <w:lvl w:ilvl="7" w:tplc="DEE46462" w:tentative="1">
      <w:start w:val="1"/>
      <w:numFmt w:val="lowerLetter"/>
      <w:lvlText w:val="%8."/>
      <w:lvlJc w:val="left"/>
      <w:pPr>
        <w:tabs>
          <w:tab w:val="num" w:pos="6120"/>
        </w:tabs>
        <w:ind w:left="6120" w:hanging="360"/>
      </w:pPr>
    </w:lvl>
    <w:lvl w:ilvl="8" w:tplc="7F905B8C" w:tentative="1">
      <w:start w:val="1"/>
      <w:numFmt w:val="lowerRoman"/>
      <w:lvlText w:val="%9."/>
      <w:lvlJc w:val="right"/>
      <w:pPr>
        <w:tabs>
          <w:tab w:val="num" w:pos="6840"/>
        </w:tabs>
        <w:ind w:left="6840" w:hanging="180"/>
      </w:pPr>
    </w:lvl>
  </w:abstractNum>
  <w:abstractNum w:abstractNumId="111">
    <w:nsid w:val="754C3D38"/>
    <w:multiLevelType w:val="hybridMultilevel"/>
    <w:tmpl w:val="B9FC9AF4"/>
    <w:lvl w:ilvl="0" w:tplc="B388F4B6">
      <w:start w:val="1"/>
      <w:numFmt w:val="bullet"/>
      <w:pStyle w:val="ab"/>
      <w:lvlText w:val=""/>
      <w:lvlJc w:val="left"/>
      <w:pPr>
        <w:tabs>
          <w:tab w:val="num" w:pos="720"/>
        </w:tabs>
        <w:ind w:left="720" w:hanging="360"/>
      </w:pPr>
      <w:rPr>
        <w:rFonts w:ascii="Wingdings" w:hAnsi="Wingdings" w:hint="default"/>
      </w:rPr>
    </w:lvl>
    <w:lvl w:ilvl="1" w:tplc="04090019" w:tentative="1">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2">
    <w:nsid w:val="759E1276"/>
    <w:multiLevelType w:val="hybridMultilevel"/>
    <w:tmpl w:val="CC546C16"/>
    <w:lvl w:ilvl="0" w:tplc="04090003">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13">
    <w:nsid w:val="76BD7A1D"/>
    <w:multiLevelType w:val="multilevel"/>
    <w:tmpl w:val="FCB8ABF6"/>
    <w:lvl w:ilvl="0">
      <w:start w:val="1"/>
      <w:numFmt w:val="decimal"/>
      <w:pStyle w:val="RHeading1"/>
      <w:lvlText w:val="%1."/>
      <w:lvlJc w:val="left"/>
      <w:pPr>
        <w:tabs>
          <w:tab w:val="num" w:pos="360"/>
        </w:tabs>
        <w:ind w:left="360" w:hanging="360"/>
      </w:pPr>
      <w:rPr>
        <w:rFonts w:ascii="Times New Roman" w:eastAsia="宋体" w:hAnsi="Times New Roman" w:hint="default"/>
      </w:rPr>
    </w:lvl>
    <w:lvl w:ilvl="1">
      <w:start w:val="1"/>
      <w:numFmt w:val="decimal"/>
      <w:pStyle w:val="RHeading2"/>
      <w:suff w:val="space"/>
      <w:lvlText w:val="%1.%2."/>
      <w:lvlJc w:val="left"/>
      <w:pPr>
        <w:ind w:left="0" w:firstLine="0"/>
      </w:pPr>
      <w:rPr>
        <w:rFonts w:ascii="Times New Roman" w:eastAsia="宋体" w:hAnsi="Times New Roman" w:hint="default"/>
      </w:rPr>
    </w:lvl>
    <w:lvl w:ilvl="2">
      <w:start w:val="1"/>
      <w:numFmt w:val="decimal"/>
      <w:pStyle w:val="RHeading3"/>
      <w:suff w:val="space"/>
      <w:lvlText w:val="%1.%2.%3."/>
      <w:lvlJc w:val="left"/>
      <w:pPr>
        <w:ind w:left="784" w:hanging="784"/>
      </w:pPr>
      <w:rPr>
        <w:rFonts w:ascii="Times New Roman" w:eastAsia="宋体" w:hAnsi="Times New Roman" w:hint="default"/>
        <w:b/>
        <w:i w:val="0"/>
      </w:rPr>
    </w:lvl>
    <w:lvl w:ilvl="3">
      <w:start w:val="1"/>
      <w:numFmt w:val="decimal"/>
      <w:pStyle w:val="RHeading4"/>
      <w:suff w:val="space"/>
      <w:lvlText w:val="%1.%2.%3.%4."/>
      <w:lvlJc w:val="left"/>
      <w:pPr>
        <w:ind w:left="900" w:hanging="900"/>
      </w:pPr>
      <w:rPr>
        <w:rFonts w:ascii="Times New Roman" w:eastAsia="宋体" w:hAnsi="Times New Roman" w:hint="default"/>
        <w:b/>
        <w:i w:val="0"/>
      </w:rPr>
    </w:lvl>
    <w:lvl w:ilvl="4">
      <w:start w:val="1"/>
      <w:numFmt w:val="chineseCountingThousand"/>
      <w:lvlText w:val="(%5)"/>
      <w:lvlJc w:val="left"/>
      <w:pPr>
        <w:tabs>
          <w:tab w:val="num" w:pos="1412"/>
        </w:tabs>
        <w:ind w:left="1412" w:hanging="420"/>
      </w:pPr>
      <w:rPr>
        <w:rFonts w:hint="eastAsia"/>
      </w:rPr>
    </w:lvl>
    <w:lvl w:ilvl="5">
      <w:start w:val="1"/>
      <w:numFmt w:val="decimal"/>
      <w:lvlText w:val="%1.%2.%3.%4.%5.%6."/>
      <w:lvlJc w:val="left"/>
      <w:pPr>
        <w:tabs>
          <w:tab w:val="num" w:pos="2432"/>
        </w:tabs>
        <w:ind w:left="2288" w:hanging="936"/>
      </w:pPr>
      <w:rPr>
        <w:rFonts w:hint="default"/>
      </w:rPr>
    </w:lvl>
    <w:lvl w:ilvl="6">
      <w:start w:val="1"/>
      <w:numFmt w:val="decimal"/>
      <w:lvlText w:val="%1.%2.%3.%4.%5.%6.%7."/>
      <w:lvlJc w:val="left"/>
      <w:pPr>
        <w:tabs>
          <w:tab w:val="num" w:pos="3152"/>
        </w:tabs>
        <w:ind w:left="2792" w:hanging="1080"/>
      </w:pPr>
      <w:rPr>
        <w:rFonts w:hint="default"/>
      </w:rPr>
    </w:lvl>
    <w:lvl w:ilvl="7">
      <w:start w:val="1"/>
      <w:numFmt w:val="decimal"/>
      <w:lvlText w:val="%1.%2.%3.%4.%5.%6.%7.%8."/>
      <w:lvlJc w:val="left"/>
      <w:pPr>
        <w:tabs>
          <w:tab w:val="num" w:pos="3512"/>
        </w:tabs>
        <w:ind w:left="3296" w:hanging="1224"/>
      </w:pPr>
      <w:rPr>
        <w:rFonts w:hint="default"/>
      </w:rPr>
    </w:lvl>
    <w:lvl w:ilvl="8">
      <w:start w:val="1"/>
      <w:numFmt w:val="decimal"/>
      <w:lvlText w:val="%1.%2.%3.%4.%5.%6.%7.%8.%9."/>
      <w:lvlJc w:val="left"/>
      <w:pPr>
        <w:tabs>
          <w:tab w:val="num" w:pos="4232"/>
        </w:tabs>
        <w:ind w:left="3872" w:hanging="1440"/>
      </w:pPr>
      <w:rPr>
        <w:rFonts w:hint="default"/>
      </w:rPr>
    </w:lvl>
  </w:abstractNum>
  <w:abstractNum w:abstractNumId="114">
    <w:nsid w:val="7813349E"/>
    <w:multiLevelType w:val="singleLevel"/>
    <w:tmpl w:val="CA048414"/>
    <w:styleLink w:val="1111110"/>
    <w:lvl w:ilvl="0">
      <w:start w:val="1"/>
      <w:numFmt w:val="decimal"/>
      <w:pStyle w:val="Cap12"/>
      <w:lvlText w:val="%1."/>
      <w:lvlJc w:val="left"/>
      <w:pPr>
        <w:tabs>
          <w:tab w:val="num" w:pos="2610"/>
        </w:tabs>
        <w:ind w:left="2610" w:hanging="360"/>
      </w:pPr>
      <w:rPr>
        <w:rFonts w:hint="default"/>
        <w:color w:val="009BCC"/>
        <w:sz w:val="20"/>
        <w:szCs w:val="20"/>
      </w:rPr>
    </w:lvl>
  </w:abstractNum>
  <w:abstractNum w:abstractNumId="115">
    <w:nsid w:val="784F4D7D"/>
    <w:multiLevelType w:val="hybridMultilevel"/>
    <w:tmpl w:val="DA3A9B1E"/>
    <w:lvl w:ilvl="0" w:tplc="6EC0363A">
      <w:start w:val="1"/>
      <w:numFmt w:val="bullet"/>
      <w:pStyle w:val="24"/>
      <w:lvlText w:val=""/>
      <w:lvlJc w:val="left"/>
      <w:pPr>
        <w:tabs>
          <w:tab w:val="num" w:pos="780"/>
        </w:tabs>
        <w:ind w:left="780" w:hanging="420"/>
      </w:pPr>
      <w:rPr>
        <w:rFonts w:ascii="Wingdings" w:hAnsi="Wingdings" w:hint="default"/>
      </w:rPr>
    </w:lvl>
    <w:lvl w:ilvl="1" w:tplc="04090019">
      <w:start w:val="1"/>
      <w:numFmt w:val="bullet"/>
      <w:lvlText w:val=""/>
      <w:lvlJc w:val="left"/>
      <w:pPr>
        <w:tabs>
          <w:tab w:val="num" w:pos="-900"/>
        </w:tabs>
        <w:ind w:left="-900" w:hanging="420"/>
      </w:pPr>
      <w:rPr>
        <w:rFonts w:ascii="Wingdings" w:hAnsi="Wingdings" w:hint="default"/>
      </w:rPr>
    </w:lvl>
    <w:lvl w:ilvl="2" w:tplc="04090001">
      <w:start w:val="1"/>
      <w:numFmt w:val="bullet"/>
      <w:lvlText w:val=""/>
      <w:lvlJc w:val="left"/>
      <w:pPr>
        <w:tabs>
          <w:tab w:val="num" w:pos="-480"/>
        </w:tabs>
        <w:ind w:left="-480" w:hanging="420"/>
      </w:pPr>
      <w:rPr>
        <w:rFonts w:ascii="Wingdings" w:hAnsi="Wingdings" w:hint="default"/>
      </w:rPr>
    </w:lvl>
    <w:lvl w:ilvl="3" w:tplc="0409000F">
      <w:start w:val="1"/>
      <w:numFmt w:val="bullet"/>
      <w:lvlText w:val=""/>
      <w:lvlJc w:val="left"/>
      <w:pPr>
        <w:tabs>
          <w:tab w:val="num" w:pos="-60"/>
        </w:tabs>
        <w:ind w:left="-60" w:hanging="420"/>
      </w:pPr>
      <w:rPr>
        <w:rFonts w:ascii="Wingdings" w:hAnsi="Wingdings" w:hint="default"/>
      </w:rPr>
    </w:lvl>
    <w:lvl w:ilvl="4" w:tplc="04090019">
      <w:start w:val="1"/>
      <w:numFmt w:val="bullet"/>
      <w:lvlText w:val=""/>
      <w:lvlJc w:val="left"/>
      <w:pPr>
        <w:tabs>
          <w:tab w:val="num" w:pos="360"/>
        </w:tabs>
        <w:ind w:left="360" w:hanging="420"/>
      </w:pPr>
      <w:rPr>
        <w:rFonts w:ascii="Wingdings" w:hAnsi="Wingdings" w:hint="default"/>
      </w:rPr>
    </w:lvl>
    <w:lvl w:ilvl="5" w:tplc="0409001B">
      <w:start w:val="1"/>
      <w:numFmt w:val="bullet"/>
      <w:lvlText w:val=""/>
      <w:lvlJc w:val="left"/>
      <w:pPr>
        <w:tabs>
          <w:tab w:val="num" w:pos="780"/>
        </w:tabs>
        <w:ind w:left="780" w:hanging="420"/>
      </w:pPr>
      <w:rPr>
        <w:rFonts w:ascii="Wingdings" w:hAnsi="Wingdings" w:hint="default"/>
      </w:rPr>
    </w:lvl>
    <w:lvl w:ilvl="6" w:tplc="0409000F">
      <w:start w:val="1"/>
      <w:numFmt w:val="bullet"/>
      <w:lvlText w:val=""/>
      <w:lvlJc w:val="left"/>
      <w:pPr>
        <w:tabs>
          <w:tab w:val="num" w:pos="1200"/>
        </w:tabs>
        <w:ind w:left="1200" w:hanging="420"/>
      </w:pPr>
      <w:rPr>
        <w:rFonts w:ascii="Wingdings" w:hAnsi="Wingdings" w:hint="default"/>
      </w:rPr>
    </w:lvl>
    <w:lvl w:ilvl="7" w:tplc="04090019" w:tentative="1">
      <w:start w:val="1"/>
      <w:numFmt w:val="bullet"/>
      <w:lvlText w:val=""/>
      <w:lvlJc w:val="left"/>
      <w:pPr>
        <w:tabs>
          <w:tab w:val="num" w:pos="1620"/>
        </w:tabs>
        <w:ind w:left="1620" w:hanging="420"/>
      </w:pPr>
      <w:rPr>
        <w:rFonts w:ascii="Wingdings" w:hAnsi="Wingdings" w:hint="default"/>
      </w:rPr>
    </w:lvl>
    <w:lvl w:ilvl="8" w:tplc="0409001B" w:tentative="1">
      <w:start w:val="1"/>
      <w:numFmt w:val="bullet"/>
      <w:lvlText w:val=""/>
      <w:lvlJc w:val="left"/>
      <w:pPr>
        <w:tabs>
          <w:tab w:val="num" w:pos="2040"/>
        </w:tabs>
        <w:ind w:left="2040" w:hanging="420"/>
      </w:pPr>
      <w:rPr>
        <w:rFonts w:ascii="Wingdings" w:hAnsi="Wingdings" w:hint="default"/>
      </w:rPr>
    </w:lvl>
  </w:abstractNum>
  <w:abstractNum w:abstractNumId="116">
    <w:nsid w:val="79B72A94"/>
    <w:multiLevelType w:val="hybridMultilevel"/>
    <w:tmpl w:val="5760754A"/>
    <w:lvl w:ilvl="0" w:tplc="EE16644E">
      <w:start w:val="1"/>
      <w:numFmt w:val="bullet"/>
      <w:lvlText w:val=""/>
      <w:lvlJc w:val="left"/>
      <w:pPr>
        <w:ind w:left="960" w:hanging="420"/>
      </w:pPr>
      <w:rPr>
        <w:rFonts w:ascii="Symbol" w:hAnsi="Symbol" w:hint="default"/>
        <w:color w:val="auto"/>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17">
    <w:nsid w:val="79ED4BEE"/>
    <w:multiLevelType w:val="multilevel"/>
    <w:tmpl w:val="8B84B13A"/>
    <w:styleLink w:val="19"/>
    <w:lvl w:ilvl="0">
      <w:start w:val="1"/>
      <w:numFmt w:val="decimal"/>
      <w:lvlText w:val="%1)"/>
      <w:lvlJc w:val="left"/>
      <w:pPr>
        <w:tabs>
          <w:tab w:val="num" w:pos="902"/>
        </w:tabs>
        <w:ind w:left="902" w:hanging="420"/>
      </w:pPr>
      <w:rPr>
        <w:rFonts w:ascii="宋体" w:eastAsia="宋体" w:hAnsi="宋体" w:cs="Times New Roman" w:hint="eastAsia"/>
        <w:sz w:val="21"/>
      </w:rPr>
    </w:lvl>
    <w:lvl w:ilvl="1">
      <w:start w:val="1"/>
      <w:numFmt w:val="none"/>
      <w:lvlText w:val="%2)"/>
      <w:lvlJc w:val="left"/>
      <w:pPr>
        <w:tabs>
          <w:tab w:val="num" w:pos="840"/>
        </w:tabs>
        <w:ind w:left="840" w:hanging="420"/>
      </w:pPr>
      <w:rPr>
        <w:rFonts w:cs="Times New Roman" w:hint="eastAsia"/>
      </w:rPr>
    </w:lvl>
    <w:lvl w:ilvl="2">
      <w:start w:val="1"/>
      <w:numFmt w:val="none"/>
      <w:lvlText w:val="%3."/>
      <w:lvlJc w:val="right"/>
      <w:pPr>
        <w:tabs>
          <w:tab w:val="num" w:pos="1260"/>
        </w:tabs>
        <w:ind w:left="1260" w:hanging="420"/>
      </w:pPr>
      <w:rPr>
        <w:rFonts w:cs="Times New Roman" w:hint="eastAsia"/>
      </w:rPr>
    </w:lvl>
    <w:lvl w:ilvl="3">
      <w:start w:val="1"/>
      <w:numFmt w:val="none"/>
      <w:lvlText w:val="%4."/>
      <w:lvlJc w:val="left"/>
      <w:pPr>
        <w:tabs>
          <w:tab w:val="num" w:pos="1680"/>
        </w:tabs>
        <w:ind w:left="1680" w:hanging="420"/>
      </w:pPr>
      <w:rPr>
        <w:rFonts w:cs="Times New Roman" w:hint="eastAsia"/>
      </w:rPr>
    </w:lvl>
    <w:lvl w:ilvl="4">
      <w:start w:val="1"/>
      <w:numFmt w:val="lowerLetter"/>
      <w:lvlText w:val="%5)"/>
      <w:lvlJc w:val="left"/>
      <w:pPr>
        <w:tabs>
          <w:tab w:val="num" w:pos="2100"/>
        </w:tabs>
        <w:ind w:left="2100" w:hanging="420"/>
      </w:pPr>
      <w:rPr>
        <w:rFonts w:cs="Times New Roman" w:hint="eastAsia"/>
      </w:rPr>
    </w:lvl>
    <w:lvl w:ilvl="5">
      <w:start w:val="1"/>
      <w:numFmt w:val="lowerRoman"/>
      <w:lvlText w:val="%6."/>
      <w:lvlJc w:val="right"/>
      <w:pPr>
        <w:tabs>
          <w:tab w:val="num" w:pos="2520"/>
        </w:tabs>
        <w:ind w:left="2520" w:hanging="420"/>
      </w:pPr>
      <w:rPr>
        <w:rFonts w:cs="Times New Roman" w:hint="eastAsia"/>
      </w:rPr>
    </w:lvl>
    <w:lvl w:ilvl="6">
      <w:start w:val="1"/>
      <w:numFmt w:val="decimal"/>
      <w:lvlText w:val="%7."/>
      <w:lvlJc w:val="left"/>
      <w:pPr>
        <w:tabs>
          <w:tab w:val="num" w:pos="2940"/>
        </w:tabs>
        <w:ind w:left="2940" w:hanging="420"/>
      </w:pPr>
      <w:rPr>
        <w:rFonts w:cs="Times New Roman" w:hint="eastAsia"/>
      </w:rPr>
    </w:lvl>
    <w:lvl w:ilvl="7">
      <w:start w:val="1"/>
      <w:numFmt w:val="lowerLetter"/>
      <w:lvlText w:val="%8)"/>
      <w:lvlJc w:val="left"/>
      <w:pPr>
        <w:tabs>
          <w:tab w:val="num" w:pos="3360"/>
        </w:tabs>
        <w:ind w:left="3360" w:hanging="420"/>
      </w:pPr>
      <w:rPr>
        <w:rFonts w:cs="Times New Roman" w:hint="eastAsia"/>
      </w:rPr>
    </w:lvl>
    <w:lvl w:ilvl="8">
      <w:start w:val="1"/>
      <w:numFmt w:val="lowerRoman"/>
      <w:lvlText w:val="%9."/>
      <w:lvlJc w:val="right"/>
      <w:pPr>
        <w:tabs>
          <w:tab w:val="num" w:pos="3780"/>
        </w:tabs>
        <w:ind w:left="3780" w:hanging="420"/>
      </w:pPr>
      <w:rPr>
        <w:rFonts w:cs="Times New Roman" w:hint="eastAsia"/>
      </w:rPr>
    </w:lvl>
  </w:abstractNum>
  <w:abstractNum w:abstractNumId="118">
    <w:nsid w:val="7AD1795E"/>
    <w:multiLevelType w:val="multilevel"/>
    <w:tmpl w:val="A3A0D836"/>
    <w:lvl w:ilvl="0">
      <w:start w:val="1"/>
      <w:numFmt w:val="bullet"/>
      <w:pStyle w:val="CharCharCharCharCharCharCharCharChar1"/>
      <w:lvlText w:val=""/>
      <w:lvlJc w:val="left"/>
      <w:pPr>
        <w:tabs>
          <w:tab w:val="num" w:pos="902"/>
        </w:tabs>
        <w:ind w:left="902" w:hanging="420"/>
      </w:pPr>
      <w:rPr>
        <w:rFonts w:ascii="Wingdings" w:hAnsi="Wingdings" w:hint="default"/>
      </w:rPr>
    </w:lvl>
    <w:lvl w:ilvl="1" w:tentative="1">
      <w:start w:val="1"/>
      <w:numFmt w:val="bullet"/>
      <w:lvlText w:val=""/>
      <w:lvlJc w:val="left"/>
      <w:pPr>
        <w:tabs>
          <w:tab w:val="num" w:pos="1322"/>
        </w:tabs>
        <w:ind w:left="1322" w:hanging="420"/>
      </w:pPr>
      <w:rPr>
        <w:rFonts w:ascii="Wingdings" w:hAnsi="Wingdings" w:hint="default"/>
      </w:rPr>
    </w:lvl>
    <w:lvl w:ilvl="2" w:tentative="1">
      <w:start w:val="1"/>
      <w:numFmt w:val="bullet"/>
      <w:lvlText w:val=""/>
      <w:lvlJc w:val="left"/>
      <w:pPr>
        <w:tabs>
          <w:tab w:val="num" w:pos="1742"/>
        </w:tabs>
        <w:ind w:left="1742" w:hanging="420"/>
      </w:pPr>
      <w:rPr>
        <w:rFonts w:ascii="Wingdings" w:hAnsi="Wingdings" w:hint="default"/>
      </w:rPr>
    </w:lvl>
    <w:lvl w:ilvl="3" w:tentative="1">
      <w:start w:val="1"/>
      <w:numFmt w:val="bullet"/>
      <w:lvlText w:val=""/>
      <w:lvlJc w:val="left"/>
      <w:pPr>
        <w:tabs>
          <w:tab w:val="num" w:pos="2162"/>
        </w:tabs>
        <w:ind w:left="2162" w:hanging="420"/>
      </w:pPr>
      <w:rPr>
        <w:rFonts w:ascii="Wingdings" w:hAnsi="Wingdings" w:hint="default"/>
      </w:rPr>
    </w:lvl>
    <w:lvl w:ilvl="4" w:tentative="1">
      <w:start w:val="1"/>
      <w:numFmt w:val="bullet"/>
      <w:lvlText w:val=""/>
      <w:lvlJc w:val="left"/>
      <w:pPr>
        <w:tabs>
          <w:tab w:val="num" w:pos="2582"/>
        </w:tabs>
        <w:ind w:left="2582" w:hanging="420"/>
      </w:pPr>
      <w:rPr>
        <w:rFonts w:ascii="Wingdings" w:hAnsi="Wingdings" w:hint="default"/>
      </w:rPr>
    </w:lvl>
    <w:lvl w:ilvl="5" w:tentative="1">
      <w:start w:val="1"/>
      <w:numFmt w:val="bullet"/>
      <w:lvlText w:val=""/>
      <w:lvlJc w:val="left"/>
      <w:pPr>
        <w:tabs>
          <w:tab w:val="num" w:pos="3002"/>
        </w:tabs>
        <w:ind w:left="3002" w:hanging="420"/>
      </w:pPr>
      <w:rPr>
        <w:rFonts w:ascii="Wingdings" w:hAnsi="Wingdings" w:hint="default"/>
      </w:rPr>
    </w:lvl>
    <w:lvl w:ilvl="6" w:tentative="1">
      <w:start w:val="1"/>
      <w:numFmt w:val="bullet"/>
      <w:lvlText w:val=""/>
      <w:lvlJc w:val="left"/>
      <w:pPr>
        <w:tabs>
          <w:tab w:val="num" w:pos="3422"/>
        </w:tabs>
        <w:ind w:left="3422" w:hanging="420"/>
      </w:pPr>
      <w:rPr>
        <w:rFonts w:ascii="Wingdings" w:hAnsi="Wingdings" w:hint="default"/>
      </w:rPr>
    </w:lvl>
    <w:lvl w:ilvl="7" w:tentative="1">
      <w:start w:val="1"/>
      <w:numFmt w:val="bullet"/>
      <w:lvlText w:val=""/>
      <w:lvlJc w:val="left"/>
      <w:pPr>
        <w:tabs>
          <w:tab w:val="num" w:pos="3842"/>
        </w:tabs>
        <w:ind w:left="3842" w:hanging="420"/>
      </w:pPr>
      <w:rPr>
        <w:rFonts w:ascii="Wingdings" w:hAnsi="Wingdings" w:hint="default"/>
      </w:rPr>
    </w:lvl>
    <w:lvl w:ilvl="8" w:tentative="1">
      <w:start w:val="1"/>
      <w:numFmt w:val="bullet"/>
      <w:lvlText w:val=""/>
      <w:lvlJc w:val="left"/>
      <w:pPr>
        <w:tabs>
          <w:tab w:val="num" w:pos="4262"/>
        </w:tabs>
        <w:ind w:left="4262" w:hanging="420"/>
      </w:pPr>
      <w:rPr>
        <w:rFonts w:ascii="Wingdings" w:hAnsi="Wingdings" w:hint="default"/>
      </w:rPr>
    </w:lvl>
  </w:abstractNum>
  <w:abstractNum w:abstractNumId="119">
    <w:nsid w:val="7D1A306D"/>
    <w:multiLevelType w:val="hybridMultilevel"/>
    <w:tmpl w:val="D71E14C6"/>
    <w:lvl w:ilvl="0" w:tplc="115E9C9E">
      <w:start w:val="1"/>
      <w:numFmt w:val="bullet"/>
      <w:pStyle w:val="IFS-UFS-List1"/>
      <w:lvlText w:val=""/>
      <w:lvlJc w:val="left"/>
      <w:pPr>
        <w:tabs>
          <w:tab w:val="num" w:pos="817"/>
        </w:tabs>
        <w:ind w:left="817" w:hanging="420"/>
      </w:pPr>
      <w:rPr>
        <w:rFonts w:ascii="Wingdings" w:hAnsi="Wingdings" w:hint="default"/>
        <w:color w:val="800000"/>
        <w:sz w:val="24"/>
      </w:rPr>
    </w:lvl>
    <w:lvl w:ilvl="1" w:tplc="FAFC5AA6">
      <w:start w:val="1"/>
      <w:numFmt w:val="bullet"/>
      <w:lvlText w:val=""/>
      <w:lvlJc w:val="left"/>
      <w:pPr>
        <w:tabs>
          <w:tab w:val="num" w:pos="840"/>
        </w:tabs>
        <w:ind w:left="840" w:hanging="420"/>
      </w:pPr>
      <w:rPr>
        <w:rFonts w:ascii="Wingdings" w:hAnsi="Wingdings" w:hint="default"/>
      </w:rPr>
    </w:lvl>
    <w:lvl w:ilvl="2" w:tplc="173A532E">
      <w:start w:val="1"/>
      <w:numFmt w:val="bullet"/>
      <w:lvlText w:val=""/>
      <w:lvlJc w:val="left"/>
      <w:pPr>
        <w:tabs>
          <w:tab w:val="num" w:pos="1260"/>
        </w:tabs>
        <w:ind w:left="1260" w:hanging="420"/>
      </w:pPr>
      <w:rPr>
        <w:rFonts w:ascii="Symbol" w:hAnsi="Symbol" w:hint="default"/>
        <w:color w:val="auto"/>
      </w:rPr>
    </w:lvl>
    <w:lvl w:ilvl="3" w:tplc="9B1049E8">
      <w:start w:val="1"/>
      <w:numFmt w:val="bullet"/>
      <w:lvlText w:val=""/>
      <w:lvlJc w:val="left"/>
      <w:pPr>
        <w:tabs>
          <w:tab w:val="num" w:pos="1680"/>
        </w:tabs>
        <w:ind w:left="1680" w:hanging="420"/>
      </w:pPr>
      <w:rPr>
        <w:rFonts w:ascii="Symbol" w:hAnsi="Symbol" w:hint="default"/>
        <w:color w:val="auto"/>
        <w:sz w:val="24"/>
      </w:rPr>
    </w:lvl>
    <w:lvl w:ilvl="4" w:tplc="C8AC14C0" w:tentative="1">
      <w:start w:val="1"/>
      <w:numFmt w:val="bullet"/>
      <w:lvlText w:val=""/>
      <w:lvlJc w:val="left"/>
      <w:pPr>
        <w:tabs>
          <w:tab w:val="num" w:pos="2100"/>
        </w:tabs>
        <w:ind w:left="2100" w:hanging="420"/>
      </w:pPr>
      <w:rPr>
        <w:rFonts w:ascii="Wingdings" w:hAnsi="Wingdings" w:hint="default"/>
      </w:rPr>
    </w:lvl>
    <w:lvl w:ilvl="5" w:tplc="6852A4EA" w:tentative="1">
      <w:start w:val="1"/>
      <w:numFmt w:val="bullet"/>
      <w:lvlText w:val=""/>
      <w:lvlJc w:val="left"/>
      <w:pPr>
        <w:tabs>
          <w:tab w:val="num" w:pos="2520"/>
        </w:tabs>
        <w:ind w:left="2520" w:hanging="420"/>
      </w:pPr>
      <w:rPr>
        <w:rFonts w:ascii="Wingdings" w:hAnsi="Wingdings" w:hint="default"/>
      </w:rPr>
    </w:lvl>
    <w:lvl w:ilvl="6" w:tplc="56F68CF6" w:tentative="1">
      <w:start w:val="1"/>
      <w:numFmt w:val="bullet"/>
      <w:lvlText w:val=""/>
      <w:lvlJc w:val="left"/>
      <w:pPr>
        <w:tabs>
          <w:tab w:val="num" w:pos="2940"/>
        </w:tabs>
        <w:ind w:left="2940" w:hanging="420"/>
      </w:pPr>
      <w:rPr>
        <w:rFonts w:ascii="Wingdings" w:hAnsi="Wingdings" w:hint="default"/>
      </w:rPr>
    </w:lvl>
    <w:lvl w:ilvl="7" w:tplc="1B42FFF8" w:tentative="1">
      <w:start w:val="1"/>
      <w:numFmt w:val="bullet"/>
      <w:lvlText w:val=""/>
      <w:lvlJc w:val="left"/>
      <w:pPr>
        <w:tabs>
          <w:tab w:val="num" w:pos="3360"/>
        </w:tabs>
        <w:ind w:left="3360" w:hanging="420"/>
      </w:pPr>
      <w:rPr>
        <w:rFonts w:ascii="Wingdings" w:hAnsi="Wingdings" w:hint="default"/>
      </w:rPr>
    </w:lvl>
    <w:lvl w:ilvl="8" w:tplc="5AF62CD2" w:tentative="1">
      <w:start w:val="1"/>
      <w:numFmt w:val="bullet"/>
      <w:lvlText w:val=""/>
      <w:lvlJc w:val="left"/>
      <w:pPr>
        <w:tabs>
          <w:tab w:val="num" w:pos="3780"/>
        </w:tabs>
        <w:ind w:left="3780" w:hanging="420"/>
      </w:pPr>
      <w:rPr>
        <w:rFonts w:ascii="Wingdings" w:hAnsi="Wingdings" w:hint="default"/>
      </w:rPr>
    </w:lvl>
  </w:abstractNum>
  <w:abstractNum w:abstractNumId="120">
    <w:nsid w:val="7DE92F17"/>
    <w:multiLevelType w:val="multilevel"/>
    <w:tmpl w:val="F442331C"/>
    <w:lvl w:ilvl="0">
      <w:start w:val="1"/>
      <w:numFmt w:val="none"/>
      <w:lvlRestart w:val="0"/>
      <w:pStyle w:val="CNActivityReset"/>
      <w:suff w:val="nothing"/>
      <w:lvlText w:val=""/>
      <w:lvlJc w:val="left"/>
      <w:pPr>
        <w:ind w:left="0" w:firstLine="0"/>
      </w:pPr>
    </w:lvl>
    <w:lvl w:ilvl="1">
      <w:start w:val="1"/>
      <w:numFmt w:val="decimal"/>
      <w:pStyle w:val="CNActivityTitle"/>
      <w:suff w:val="nothing"/>
      <w:lvlText w:val="Activity %2 - "/>
      <w:lvlJc w:val="left"/>
      <w:pPr>
        <w:tabs>
          <w:tab w:val="num" w:pos="0"/>
        </w:tabs>
        <w:ind w:left="0" w:firstLine="0"/>
      </w:pPr>
      <w:rPr>
        <w:u w:val="single"/>
      </w:rPr>
    </w:lvl>
    <w:lvl w:ilvl="2">
      <w:start w:val="1"/>
      <w:numFmt w:val="decimal"/>
      <w:pStyle w:val="CNTaskTitle"/>
      <w:suff w:val="space"/>
      <w:lvlText w:val="Task %3 -"/>
      <w:lvlJc w:val="left"/>
      <w:pPr>
        <w:tabs>
          <w:tab w:val="num" w:pos="720"/>
        </w:tabs>
        <w:ind w:left="720" w:hanging="360"/>
      </w:pPr>
    </w:lvl>
    <w:lvl w:ilvl="3">
      <w:start w:val="1"/>
      <w:numFmt w:val="decimal"/>
      <w:pStyle w:val="CNTaskLevel2List"/>
      <w:lvlText w:val="%4."/>
      <w:lvlJc w:val="left"/>
      <w:pPr>
        <w:tabs>
          <w:tab w:val="num" w:pos="720"/>
        </w:tabs>
        <w:ind w:left="720" w:hanging="360"/>
      </w:pPr>
    </w:lvl>
    <w:lvl w:ilvl="4">
      <w:start w:val="1"/>
      <w:numFmt w:val="lowerLetter"/>
      <w:pStyle w:val="CNTaskLevel3List"/>
      <w:lvlText w:val="(%5)"/>
      <w:lvlJc w:val="left"/>
      <w:pPr>
        <w:tabs>
          <w:tab w:val="num" w:pos="1080"/>
        </w:tabs>
        <w:ind w:left="1080" w:hanging="360"/>
      </w:pPr>
    </w:lvl>
    <w:lvl w:ilvl="5">
      <w:start w:val="1"/>
      <w:numFmt w:val="lowerRoman"/>
      <w:pStyle w:val="CNTaskLevel4List"/>
      <w:lvlText w:val="(%6)"/>
      <w:lvlJc w:val="left"/>
      <w:pPr>
        <w:tabs>
          <w:tab w:val="num" w:pos="1440"/>
        </w:tabs>
        <w:ind w:left="1440" w:hanging="360"/>
      </w:pPr>
    </w:lvl>
    <w:lvl w:ilvl="6">
      <w:start w:val="1"/>
      <w:numFmt w:val="none"/>
      <w:lvlRestart w:val="0"/>
      <w:suff w:val="nothing"/>
      <w:lvlText w:val=""/>
      <w:lvlJc w:val="left"/>
      <w:pPr>
        <w:ind w:left="0" w:firstLine="0"/>
      </w:pPr>
    </w:lvl>
    <w:lvl w:ilvl="7">
      <w:start w:val="1"/>
      <w:numFmt w:val="none"/>
      <w:lvlRestart w:val="0"/>
      <w:suff w:val="nothing"/>
      <w:lvlText w:val=""/>
      <w:lvlJc w:val="left"/>
      <w:pPr>
        <w:ind w:left="0" w:firstLine="0"/>
      </w:pPr>
    </w:lvl>
    <w:lvl w:ilvl="8">
      <w:start w:val="1"/>
      <w:numFmt w:val="none"/>
      <w:lvlRestart w:val="0"/>
      <w:suff w:val="nothing"/>
      <w:lvlText w:val=""/>
      <w:lvlJc w:val="left"/>
      <w:pPr>
        <w:ind w:left="0" w:firstLine="0"/>
      </w:pPr>
    </w:lvl>
  </w:abstractNum>
  <w:abstractNum w:abstractNumId="121">
    <w:nsid w:val="7EFC4E9F"/>
    <w:multiLevelType w:val="multilevel"/>
    <w:tmpl w:val="5E206B34"/>
    <w:lvl w:ilvl="0">
      <w:start w:val="1"/>
      <w:numFmt w:val="decimal"/>
      <w:lvlText w:val="%1)"/>
      <w:lvlJc w:val="left"/>
      <w:pPr>
        <w:tabs>
          <w:tab w:val="num" w:pos="360"/>
        </w:tabs>
        <w:ind w:left="360" w:hanging="360"/>
      </w:pPr>
      <w:rPr>
        <w:rFonts w:ascii="Times New Roman" w:hAnsi="Times New Roman" w:hint="default"/>
        <w:color w:val="auto"/>
        <w:sz w:val="20"/>
        <w:szCs w:val="20"/>
        <w:u w:val="none"/>
      </w:rPr>
    </w:lvl>
    <w:lvl w:ilvl="1">
      <w:start w:val="1"/>
      <w:numFmt w:val="lowerLetter"/>
      <w:pStyle w:val="Cap20"/>
      <w:lvlText w:val="%2)"/>
      <w:lvlJc w:val="left"/>
      <w:pPr>
        <w:tabs>
          <w:tab w:val="num" w:pos="720"/>
        </w:tabs>
        <w:ind w:left="720" w:hanging="360"/>
      </w:pPr>
      <w:rPr>
        <w:rFonts w:ascii="Times New Roman" w:hAnsi="Times New Roman" w:hint="default"/>
        <w:color w:val="009BCC"/>
        <w:sz w:val="20"/>
        <w:szCs w:val="20"/>
      </w:rPr>
    </w:lvl>
    <w:lvl w:ilvl="2">
      <w:start w:val="1"/>
      <w:numFmt w:val="lowerRoman"/>
      <w:pStyle w:val="Cap31"/>
      <w:lvlText w:val="%3)"/>
      <w:lvlJc w:val="left"/>
      <w:pPr>
        <w:tabs>
          <w:tab w:val="num" w:pos="1080"/>
        </w:tabs>
        <w:ind w:left="1080" w:hanging="360"/>
      </w:pPr>
      <w:rPr>
        <w:rFonts w:ascii="Times New Roman" w:hAnsi="Times New Roman" w:hint="default"/>
        <w:color w:val="009BCC"/>
        <w:sz w:val="20"/>
        <w:szCs w:val="20"/>
      </w:rPr>
    </w:lvl>
    <w:lvl w:ilvl="3">
      <w:start w:val="1"/>
      <w:numFmt w:val="bullet"/>
      <w:lvlText w:val=""/>
      <w:lvlJc w:val="left"/>
      <w:pPr>
        <w:tabs>
          <w:tab w:val="num" w:pos="1440"/>
        </w:tabs>
        <w:ind w:left="1440" w:hanging="360"/>
      </w:pPr>
      <w:rPr>
        <w:rFonts w:ascii="Symbol" w:hAnsi="Symbol" w:hint="default"/>
        <w:color w:val="auto"/>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2"/>
  </w:num>
  <w:num w:numId="2">
    <w:abstractNumId w:val="18"/>
  </w:num>
  <w:num w:numId="3">
    <w:abstractNumId w:val="89"/>
  </w:num>
  <w:num w:numId="4">
    <w:abstractNumId w:val="6"/>
  </w:num>
  <w:num w:numId="5">
    <w:abstractNumId w:val="28"/>
  </w:num>
  <w:num w:numId="6">
    <w:abstractNumId w:val="20"/>
  </w:num>
  <w:num w:numId="7">
    <w:abstractNumId w:val="34"/>
  </w:num>
  <w:num w:numId="8">
    <w:abstractNumId w:val="31"/>
  </w:num>
  <w:num w:numId="9">
    <w:abstractNumId w:val="5"/>
  </w:num>
  <w:num w:numId="10">
    <w:abstractNumId w:val="11"/>
  </w:num>
  <w:num w:numId="11">
    <w:abstractNumId w:val="22"/>
  </w:num>
  <w:num w:numId="12">
    <w:abstractNumId w:val="33"/>
  </w:num>
  <w:num w:numId="13">
    <w:abstractNumId w:val="35"/>
  </w:num>
  <w:num w:numId="14">
    <w:abstractNumId w:val="13"/>
  </w:num>
  <w:num w:numId="15">
    <w:abstractNumId w:val="1"/>
  </w:num>
  <w:num w:numId="16">
    <w:abstractNumId w:val="30"/>
  </w:num>
  <w:num w:numId="17">
    <w:abstractNumId w:val="17"/>
  </w:num>
  <w:num w:numId="18">
    <w:abstractNumId w:val="23"/>
  </w:num>
  <w:num w:numId="19">
    <w:abstractNumId w:val="36"/>
  </w:num>
  <w:num w:numId="20">
    <w:abstractNumId w:val="24"/>
  </w:num>
  <w:num w:numId="21">
    <w:abstractNumId w:val="39"/>
  </w:num>
  <w:num w:numId="22">
    <w:abstractNumId w:val="26"/>
  </w:num>
  <w:num w:numId="23">
    <w:abstractNumId w:val="9"/>
  </w:num>
  <w:num w:numId="24">
    <w:abstractNumId w:val="27"/>
  </w:num>
  <w:num w:numId="25">
    <w:abstractNumId w:val="10"/>
  </w:num>
  <w:num w:numId="26">
    <w:abstractNumId w:val="15"/>
  </w:num>
  <w:num w:numId="27">
    <w:abstractNumId w:val="7"/>
  </w:num>
  <w:num w:numId="28">
    <w:abstractNumId w:val="38"/>
  </w:num>
  <w:num w:numId="29">
    <w:abstractNumId w:val="0"/>
  </w:num>
  <w:num w:numId="30">
    <w:abstractNumId w:val="4"/>
  </w:num>
  <w:num w:numId="31">
    <w:abstractNumId w:val="37"/>
  </w:num>
  <w:num w:numId="32">
    <w:abstractNumId w:val="16"/>
  </w:num>
  <w:num w:numId="33">
    <w:abstractNumId w:val="8"/>
  </w:num>
  <w:num w:numId="34">
    <w:abstractNumId w:val="3"/>
  </w:num>
  <w:num w:numId="35">
    <w:abstractNumId w:val="14"/>
  </w:num>
  <w:num w:numId="36">
    <w:abstractNumId w:val="32"/>
  </w:num>
  <w:num w:numId="37">
    <w:abstractNumId w:val="19"/>
  </w:num>
  <w:num w:numId="38">
    <w:abstractNumId w:val="21"/>
  </w:num>
  <w:num w:numId="39">
    <w:abstractNumId w:val="12"/>
  </w:num>
  <w:num w:numId="40">
    <w:abstractNumId w:val="29"/>
  </w:num>
  <w:num w:numId="41">
    <w:abstractNumId w:val="25"/>
  </w:num>
  <w:num w:numId="42">
    <w:abstractNumId w:val="98"/>
  </w:num>
  <w:num w:numId="43">
    <w:abstractNumId w:val="88"/>
  </w:num>
  <w:num w:numId="44">
    <w:abstractNumId w:val="91"/>
  </w:num>
  <w:num w:numId="45">
    <w:abstractNumId w:val="83"/>
  </w:num>
  <w:num w:numId="46">
    <w:abstractNumId w:val="45"/>
  </w:num>
  <w:num w:numId="47">
    <w:abstractNumId w:val="108"/>
  </w:num>
  <w:num w:numId="48">
    <w:abstractNumId w:val="111"/>
  </w:num>
  <w:num w:numId="49">
    <w:abstractNumId w:val="66"/>
  </w:num>
  <w:num w:numId="50">
    <w:abstractNumId w:val="56"/>
  </w:num>
  <w:num w:numId="51">
    <w:abstractNumId w:val="79"/>
  </w:num>
  <w:num w:numId="52">
    <w:abstractNumId w:val="46"/>
  </w:num>
  <w:num w:numId="53">
    <w:abstractNumId w:val="78"/>
  </w:num>
  <w:num w:numId="54">
    <w:abstractNumId w:val="64"/>
  </w:num>
  <w:num w:numId="55">
    <w:abstractNumId w:val="82"/>
  </w:num>
  <w:num w:numId="56">
    <w:abstractNumId w:val="118"/>
  </w:num>
  <w:num w:numId="57">
    <w:abstractNumId w:val="61"/>
  </w:num>
  <w:num w:numId="58">
    <w:abstractNumId w:val="90"/>
  </w:num>
  <w:num w:numId="59">
    <w:abstractNumId w:val="92"/>
  </w:num>
  <w:num w:numId="60">
    <w:abstractNumId w:val="67"/>
  </w:num>
  <w:num w:numId="61">
    <w:abstractNumId w:val="99"/>
  </w:num>
  <w:num w:numId="62">
    <w:abstractNumId w:val="68"/>
  </w:num>
  <w:num w:numId="63">
    <w:abstractNumId w:val="113"/>
  </w:num>
  <w:num w:numId="64">
    <w:abstractNumId w:val="117"/>
  </w:num>
  <w:num w:numId="65">
    <w:abstractNumId w:val="73"/>
  </w:num>
  <w:num w:numId="66">
    <w:abstractNumId w:val="97"/>
  </w:num>
  <w:num w:numId="67">
    <w:abstractNumId w:val="115"/>
  </w:num>
  <w:num w:numId="68">
    <w:abstractNumId w:val="74"/>
  </w:num>
  <w:num w:numId="69">
    <w:abstractNumId w:val="80"/>
  </w:num>
  <w:num w:numId="70">
    <w:abstractNumId w:val="77"/>
  </w:num>
  <w:num w:numId="71">
    <w:abstractNumId w:val="51"/>
  </w:num>
  <w:num w:numId="72">
    <w:abstractNumId w:val="121"/>
  </w:num>
  <w:num w:numId="73">
    <w:abstractNumId w:val="114"/>
  </w:num>
  <w:num w:numId="74">
    <w:abstractNumId w:val="102"/>
  </w:num>
  <w:num w:numId="75">
    <w:abstractNumId w:val="52"/>
  </w:num>
  <w:num w:numId="76">
    <w:abstractNumId w:val="93"/>
  </w:num>
  <w:num w:numId="77">
    <w:abstractNumId w:val="43"/>
  </w:num>
  <w:num w:numId="78">
    <w:abstractNumId w:val="65"/>
  </w:num>
  <w:num w:numId="79">
    <w:abstractNumId w:val="120"/>
  </w:num>
  <w:num w:numId="80">
    <w:abstractNumId w:val="41"/>
  </w:num>
  <w:num w:numId="81">
    <w:abstractNumId w:val="81"/>
  </w:num>
  <w:num w:numId="82">
    <w:abstractNumId w:val="42"/>
  </w:num>
  <w:num w:numId="83">
    <w:abstractNumId w:val="110"/>
  </w:num>
  <w:num w:numId="84">
    <w:abstractNumId w:val="96"/>
  </w:num>
  <w:num w:numId="85">
    <w:abstractNumId w:val="94"/>
  </w:num>
  <w:num w:numId="86">
    <w:abstractNumId w:val="76"/>
  </w:num>
  <w:num w:numId="87">
    <w:abstractNumId w:val="103"/>
  </w:num>
  <w:num w:numId="88">
    <w:abstractNumId w:val="119"/>
  </w:num>
  <w:num w:numId="89">
    <w:abstractNumId w:val="49"/>
  </w:num>
  <w:num w:numId="90">
    <w:abstractNumId w:val="58"/>
  </w:num>
  <w:num w:numId="91">
    <w:abstractNumId w:val="55"/>
  </w:num>
  <w:num w:numId="92">
    <w:abstractNumId w:val="44"/>
  </w:num>
  <w:num w:numId="93">
    <w:abstractNumId w:val="107"/>
  </w:num>
  <w:num w:numId="94">
    <w:abstractNumId w:val="95"/>
  </w:num>
  <w:num w:numId="95">
    <w:abstractNumId w:val="106"/>
  </w:num>
  <w:num w:numId="96">
    <w:abstractNumId w:val="72"/>
  </w:num>
  <w:num w:numId="97">
    <w:abstractNumId w:val="75"/>
  </w:num>
  <w:num w:numId="98">
    <w:abstractNumId w:val="48"/>
  </w:num>
  <w:num w:numId="99">
    <w:abstractNumId w:val="84"/>
  </w:num>
  <w:num w:numId="100">
    <w:abstractNumId w:val="105"/>
  </w:num>
  <w:num w:numId="101">
    <w:abstractNumId w:val="109"/>
  </w:num>
  <w:num w:numId="102">
    <w:abstractNumId w:val="70"/>
  </w:num>
  <w:num w:numId="103">
    <w:abstractNumId w:val="57"/>
  </w:num>
  <w:num w:numId="104">
    <w:abstractNumId w:val="54"/>
  </w:num>
  <w:num w:numId="105">
    <w:abstractNumId w:val="69"/>
  </w:num>
  <w:num w:numId="106">
    <w:abstractNumId w:val="47"/>
  </w:num>
  <w:num w:numId="107">
    <w:abstractNumId w:val="53"/>
  </w:num>
  <w:num w:numId="108">
    <w:abstractNumId w:val="112"/>
  </w:num>
  <w:num w:numId="109">
    <w:abstractNumId w:val="62"/>
  </w:num>
  <w:num w:numId="110">
    <w:abstractNumId w:val="87"/>
  </w:num>
  <w:num w:numId="111">
    <w:abstractNumId w:val="63"/>
  </w:num>
  <w:num w:numId="112">
    <w:abstractNumId w:val="86"/>
  </w:num>
  <w:num w:numId="113">
    <w:abstractNumId w:val="71"/>
  </w:num>
  <w:num w:numId="114">
    <w:abstractNumId w:val="59"/>
  </w:num>
  <w:num w:numId="115">
    <w:abstractNumId w:val="100"/>
  </w:num>
  <w:num w:numId="116">
    <w:abstractNumId w:val="60"/>
  </w:num>
  <w:num w:numId="117">
    <w:abstractNumId w:val="116"/>
  </w:num>
  <w:num w:numId="118">
    <w:abstractNumId w:val="40"/>
  </w:num>
  <w:num w:numId="119">
    <w:abstractNumId w:val="104"/>
  </w:num>
  <w:num w:numId="120">
    <w:abstractNumId w:val="50"/>
  </w:num>
  <w:num w:numId="121">
    <w:abstractNumId w:val="101"/>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94"/>
    <w:rsid w:val="00002272"/>
    <w:rsid w:val="00002303"/>
    <w:rsid w:val="000023FA"/>
    <w:rsid w:val="000045F7"/>
    <w:rsid w:val="00004B1A"/>
    <w:rsid w:val="000104C1"/>
    <w:rsid w:val="000113CF"/>
    <w:rsid w:val="00014688"/>
    <w:rsid w:val="00015D44"/>
    <w:rsid w:val="00020B9E"/>
    <w:rsid w:val="0002138E"/>
    <w:rsid w:val="00022370"/>
    <w:rsid w:val="00025F1B"/>
    <w:rsid w:val="00027C48"/>
    <w:rsid w:val="00031779"/>
    <w:rsid w:val="00034496"/>
    <w:rsid w:val="00034970"/>
    <w:rsid w:val="00035C1D"/>
    <w:rsid w:val="00037758"/>
    <w:rsid w:val="00041A6B"/>
    <w:rsid w:val="00041C8E"/>
    <w:rsid w:val="00045031"/>
    <w:rsid w:val="000451F2"/>
    <w:rsid w:val="00045B7A"/>
    <w:rsid w:val="00051CF3"/>
    <w:rsid w:val="0006008C"/>
    <w:rsid w:val="000622DC"/>
    <w:rsid w:val="00065424"/>
    <w:rsid w:val="00066332"/>
    <w:rsid w:val="00066A28"/>
    <w:rsid w:val="00071C9F"/>
    <w:rsid w:val="00072B25"/>
    <w:rsid w:val="00074C6F"/>
    <w:rsid w:val="0007538C"/>
    <w:rsid w:val="00075556"/>
    <w:rsid w:val="0008439C"/>
    <w:rsid w:val="0008620A"/>
    <w:rsid w:val="00087C00"/>
    <w:rsid w:val="000901F0"/>
    <w:rsid w:val="000945B3"/>
    <w:rsid w:val="000A0C09"/>
    <w:rsid w:val="000A0D39"/>
    <w:rsid w:val="000A2E42"/>
    <w:rsid w:val="000A3A23"/>
    <w:rsid w:val="000A45C6"/>
    <w:rsid w:val="000A498D"/>
    <w:rsid w:val="000A57CE"/>
    <w:rsid w:val="000A6B78"/>
    <w:rsid w:val="000A6EB9"/>
    <w:rsid w:val="000B006E"/>
    <w:rsid w:val="000B0502"/>
    <w:rsid w:val="000B1E26"/>
    <w:rsid w:val="000B3058"/>
    <w:rsid w:val="000B5B96"/>
    <w:rsid w:val="000B5FAC"/>
    <w:rsid w:val="000B7A29"/>
    <w:rsid w:val="000C0F08"/>
    <w:rsid w:val="000C2088"/>
    <w:rsid w:val="000C3010"/>
    <w:rsid w:val="000C3AD2"/>
    <w:rsid w:val="000C625C"/>
    <w:rsid w:val="000C66B9"/>
    <w:rsid w:val="000C6B62"/>
    <w:rsid w:val="000D1432"/>
    <w:rsid w:val="000D2027"/>
    <w:rsid w:val="000D4424"/>
    <w:rsid w:val="000D4B09"/>
    <w:rsid w:val="000D6E9F"/>
    <w:rsid w:val="000D6F90"/>
    <w:rsid w:val="000D79C5"/>
    <w:rsid w:val="000E08E7"/>
    <w:rsid w:val="000E0C43"/>
    <w:rsid w:val="000E2B65"/>
    <w:rsid w:val="000E2E1A"/>
    <w:rsid w:val="000E3372"/>
    <w:rsid w:val="000E3BF7"/>
    <w:rsid w:val="000E715C"/>
    <w:rsid w:val="000E747A"/>
    <w:rsid w:val="000E75D3"/>
    <w:rsid w:val="000F2200"/>
    <w:rsid w:val="000F4138"/>
    <w:rsid w:val="000F5F5A"/>
    <w:rsid w:val="000F5FE7"/>
    <w:rsid w:val="000F6110"/>
    <w:rsid w:val="000F74CE"/>
    <w:rsid w:val="000F755E"/>
    <w:rsid w:val="00100521"/>
    <w:rsid w:val="0010254C"/>
    <w:rsid w:val="00104496"/>
    <w:rsid w:val="001067D0"/>
    <w:rsid w:val="00107AE5"/>
    <w:rsid w:val="00110289"/>
    <w:rsid w:val="00112CC8"/>
    <w:rsid w:val="00113AC6"/>
    <w:rsid w:val="001165E1"/>
    <w:rsid w:val="00116E98"/>
    <w:rsid w:val="001175DE"/>
    <w:rsid w:val="0012036A"/>
    <w:rsid w:val="00123A6F"/>
    <w:rsid w:val="001304D7"/>
    <w:rsid w:val="00132FA9"/>
    <w:rsid w:val="001338C0"/>
    <w:rsid w:val="00135497"/>
    <w:rsid w:val="00137C5E"/>
    <w:rsid w:val="0014157F"/>
    <w:rsid w:val="00141B30"/>
    <w:rsid w:val="00142133"/>
    <w:rsid w:val="001446FD"/>
    <w:rsid w:val="00144F8A"/>
    <w:rsid w:val="00150122"/>
    <w:rsid w:val="00153BCC"/>
    <w:rsid w:val="00161FAB"/>
    <w:rsid w:val="0016331F"/>
    <w:rsid w:val="00165EFD"/>
    <w:rsid w:val="00170875"/>
    <w:rsid w:val="00170AAC"/>
    <w:rsid w:val="00172A27"/>
    <w:rsid w:val="00175749"/>
    <w:rsid w:val="00186D8A"/>
    <w:rsid w:val="00187AF4"/>
    <w:rsid w:val="00190B88"/>
    <w:rsid w:val="00194A54"/>
    <w:rsid w:val="00197629"/>
    <w:rsid w:val="001A22DC"/>
    <w:rsid w:val="001A27F0"/>
    <w:rsid w:val="001A482F"/>
    <w:rsid w:val="001A7788"/>
    <w:rsid w:val="001A78CF"/>
    <w:rsid w:val="001B1734"/>
    <w:rsid w:val="001B4142"/>
    <w:rsid w:val="001B7D18"/>
    <w:rsid w:val="001C1403"/>
    <w:rsid w:val="001C3BA5"/>
    <w:rsid w:val="001C5A46"/>
    <w:rsid w:val="001C5FC0"/>
    <w:rsid w:val="001C7148"/>
    <w:rsid w:val="001C7FD9"/>
    <w:rsid w:val="001D3706"/>
    <w:rsid w:val="001D4147"/>
    <w:rsid w:val="001D5557"/>
    <w:rsid w:val="001D5E55"/>
    <w:rsid w:val="001E4D0E"/>
    <w:rsid w:val="001E7D59"/>
    <w:rsid w:val="001F0E36"/>
    <w:rsid w:val="001F2C4C"/>
    <w:rsid w:val="001F4C0D"/>
    <w:rsid w:val="001F7123"/>
    <w:rsid w:val="001F7585"/>
    <w:rsid w:val="00202BCC"/>
    <w:rsid w:val="002058F9"/>
    <w:rsid w:val="0020649A"/>
    <w:rsid w:val="00211525"/>
    <w:rsid w:val="00216793"/>
    <w:rsid w:val="00220ABA"/>
    <w:rsid w:val="00221BE6"/>
    <w:rsid w:val="0022298F"/>
    <w:rsid w:val="00222FC6"/>
    <w:rsid w:val="002246F7"/>
    <w:rsid w:val="0023083F"/>
    <w:rsid w:val="0023185E"/>
    <w:rsid w:val="00233345"/>
    <w:rsid w:val="00233A52"/>
    <w:rsid w:val="002353BD"/>
    <w:rsid w:val="00237CE1"/>
    <w:rsid w:val="0024461B"/>
    <w:rsid w:val="002462E1"/>
    <w:rsid w:val="002513F6"/>
    <w:rsid w:val="002534AB"/>
    <w:rsid w:val="0025499A"/>
    <w:rsid w:val="00256319"/>
    <w:rsid w:val="00256496"/>
    <w:rsid w:val="002645D7"/>
    <w:rsid w:val="00265432"/>
    <w:rsid w:val="00265E1F"/>
    <w:rsid w:val="00266C54"/>
    <w:rsid w:val="00267651"/>
    <w:rsid w:val="00271A88"/>
    <w:rsid w:val="0027323B"/>
    <w:rsid w:val="00275843"/>
    <w:rsid w:val="00275FE2"/>
    <w:rsid w:val="00276950"/>
    <w:rsid w:val="0028158F"/>
    <w:rsid w:val="00282E22"/>
    <w:rsid w:val="00287F54"/>
    <w:rsid w:val="00290FC0"/>
    <w:rsid w:val="00294C34"/>
    <w:rsid w:val="002960D4"/>
    <w:rsid w:val="00297336"/>
    <w:rsid w:val="002A1160"/>
    <w:rsid w:val="002A117E"/>
    <w:rsid w:val="002A43B5"/>
    <w:rsid w:val="002A58E5"/>
    <w:rsid w:val="002A73B9"/>
    <w:rsid w:val="002B2C8C"/>
    <w:rsid w:val="002B2EA5"/>
    <w:rsid w:val="002B3EC1"/>
    <w:rsid w:val="002C4280"/>
    <w:rsid w:val="002C644A"/>
    <w:rsid w:val="002C6D14"/>
    <w:rsid w:val="002C74C1"/>
    <w:rsid w:val="002D06E3"/>
    <w:rsid w:val="002D2BFD"/>
    <w:rsid w:val="002D60D8"/>
    <w:rsid w:val="002D6FEA"/>
    <w:rsid w:val="002D7356"/>
    <w:rsid w:val="002E268D"/>
    <w:rsid w:val="002E37FC"/>
    <w:rsid w:val="002E3DD0"/>
    <w:rsid w:val="002E40F4"/>
    <w:rsid w:val="002E7800"/>
    <w:rsid w:val="002F35D6"/>
    <w:rsid w:val="002F3CCF"/>
    <w:rsid w:val="00301451"/>
    <w:rsid w:val="00302EF8"/>
    <w:rsid w:val="003057A2"/>
    <w:rsid w:val="003067C7"/>
    <w:rsid w:val="00307497"/>
    <w:rsid w:val="003107B3"/>
    <w:rsid w:val="0031633C"/>
    <w:rsid w:val="00321E03"/>
    <w:rsid w:val="00324053"/>
    <w:rsid w:val="00326225"/>
    <w:rsid w:val="00326675"/>
    <w:rsid w:val="003270AD"/>
    <w:rsid w:val="00333CC4"/>
    <w:rsid w:val="003371FF"/>
    <w:rsid w:val="0034115D"/>
    <w:rsid w:val="003416A1"/>
    <w:rsid w:val="00344638"/>
    <w:rsid w:val="00345538"/>
    <w:rsid w:val="003460CA"/>
    <w:rsid w:val="00354067"/>
    <w:rsid w:val="003623BE"/>
    <w:rsid w:val="00363241"/>
    <w:rsid w:val="00366D41"/>
    <w:rsid w:val="003678B9"/>
    <w:rsid w:val="003679C3"/>
    <w:rsid w:val="003709E6"/>
    <w:rsid w:val="00370E81"/>
    <w:rsid w:val="00371849"/>
    <w:rsid w:val="00374D7D"/>
    <w:rsid w:val="003751BB"/>
    <w:rsid w:val="00375CB4"/>
    <w:rsid w:val="00375E4C"/>
    <w:rsid w:val="00376FE9"/>
    <w:rsid w:val="0037775A"/>
    <w:rsid w:val="00383419"/>
    <w:rsid w:val="003834AC"/>
    <w:rsid w:val="0038434D"/>
    <w:rsid w:val="003924DA"/>
    <w:rsid w:val="00393F2F"/>
    <w:rsid w:val="00394050"/>
    <w:rsid w:val="0039467D"/>
    <w:rsid w:val="00394831"/>
    <w:rsid w:val="003970B9"/>
    <w:rsid w:val="00397CED"/>
    <w:rsid w:val="003A1DB7"/>
    <w:rsid w:val="003A7E6F"/>
    <w:rsid w:val="003B1549"/>
    <w:rsid w:val="003B5894"/>
    <w:rsid w:val="003B5DBE"/>
    <w:rsid w:val="003B60F9"/>
    <w:rsid w:val="003B6572"/>
    <w:rsid w:val="003C294E"/>
    <w:rsid w:val="003C3BE6"/>
    <w:rsid w:val="003C52DB"/>
    <w:rsid w:val="003C5A8A"/>
    <w:rsid w:val="003D1E24"/>
    <w:rsid w:val="003D39E7"/>
    <w:rsid w:val="003D5BFF"/>
    <w:rsid w:val="003E195C"/>
    <w:rsid w:val="003E2C67"/>
    <w:rsid w:val="003E359B"/>
    <w:rsid w:val="003E3DD2"/>
    <w:rsid w:val="003E72DA"/>
    <w:rsid w:val="003E7DF4"/>
    <w:rsid w:val="003F1179"/>
    <w:rsid w:val="003F26D9"/>
    <w:rsid w:val="003F4EB7"/>
    <w:rsid w:val="003F5DCF"/>
    <w:rsid w:val="004021A5"/>
    <w:rsid w:val="00402261"/>
    <w:rsid w:val="0040385B"/>
    <w:rsid w:val="00404082"/>
    <w:rsid w:val="0040468C"/>
    <w:rsid w:val="00404E66"/>
    <w:rsid w:val="00407DA1"/>
    <w:rsid w:val="00411F5E"/>
    <w:rsid w:val="0041220E"/>
    <w:rsid w:val="004127C7"/>
    <w:rsid w:val="00412F86"/>
    <w:rsid w:val="00413D71"/>
    <w:rsid w:val="00421C41"/>
    <w:rsid w:val="0042235E"/>
    <w:rsid w:val="00422B5E"/>
    <w:rsid w:val="004234FD"/>
    <w:rsid w:val="0042728E"/>
    <w:rsid w:val="00427A0F"/>
    <w:rsid w:val="00427E5F"/>
    <w:rsid w:val="0043038B"/>
    <w:rsid w:val="004328CF"/>
    <w:rsid w:val="00433C66"/>
    <w:rsid w:val="00440B13"/>
    <w:rsid w:val="004411BE"/>
    <w:rsid w:val="00443221"/>
    <w:rsid w:val="004532EE"/>
    <w:rsid w:val="00455020"/>
    <w:rsid w:val="00461C2F"/>
    <w:rsid w:val="00462A68"/>
    <w:rsid w:val="004651D5"/>
    <w:rsid w:val="004656E5"/>
    <w:rsid w:val="00467DE8"/>
    <w:rsid w:val="00474F72"/>
    <w:rsid w:val="00476242"/>
    <w:rsid w:val="00476C92"/>
    <w:rsid w:val="00477F21"/>
    <w:rsid w:val="0048006F"/>
    <w:rsid w:val="004805C2"/>
    <w:rsid w:val="00480958"/>
    <w:rsid w:val="00481DAB"/>
    <w:rsid w:val="00481E60"/>
    <w:rsid w:val="00482335"/>
    <w:rsid w:val="00483936"/>
    <w:rsid w:val="00484BDE"/>
    <w:rsid w:val="00487304"/>
    <w:rsid w:val="00490877"/>
    <w:rsid w:val="00491EDD"/>
    <w:rsid w:val="00493C42"/>
    <w:rsid w:val="004961D2"/>
    <w:rsid w:val="004A0070"/>
    <w:rsid w:val="004A2EC8"/>
    <w:rsid w:val="004A4F2D"/>
    <w:rsid w:val="004A63D0"/>
    <w:rsid w:val="004A7C8E"/>
    <w:rsid w:val="004B007E"/>
    <w:rsid w:val="004B1A60"/>
    <w:rsid w:val="004B3B8D"/>
    <w:rsid w:val="004B3D7E"/>
    <w:rsid w:val="004B6905"/>
    <w:rsid w:val="004B7E5A"/>
    <w:rsid w:val="004C04B4"/>
    <w:rsid w:val="004C0807"/>
    <w:rsid w:val="004D0850"/>
    <w:rsid w:val="004D2D49"/>
    <w:rsid w:val="004D4174"/>
    <w:rsid w:val="004E4F9B"/>
    <w:rsid w:val="004E539D"/>
    <w:rsid w:val="004E7C69"/>
    <w:rsid w:val="004F02B2"/>
    <w:rsid w:val="004F3F9F"/>
    <w:rsid w:val="004F4267"/>
    <w:rsid w:val="004F4E85"/>
    <w:rsid w:val="004F6C51"/>
    <w:rsid w:val="005026D6"/>
    <w:rsid w:val="00503EC3"/>
    <w:rsid w:val="005044A4"/>
    <w:rsid w:val="00512608"/>
    <w:rsid w:val="00513D43"/>
    <w:rsid w:val="00513EDE"/>
    <w:rsid w:val="00514CC2"/>
    <w:rsid w:val="005154B4"/>
    <w:rsid w:val="00516BC1"/>
    <w:rsid w:val="00521A7B"/>
    <w:rsid w:val="00523EE9"/>
    <w:rsid w:val="00524B74"/>
    <w:rsid w:val="00524D9F"/>
    <w:rsid w:val="00525A6C"/>
    <w:rsid w:val="00530B80"/>
    <w:rsid w:val="0053120E"/>
    <w:rsid w:val="00531CA8"/>
    <w:rsid w:val="005345E4"/>
    <w:rsid w:val="0053478C"/>
    <w:rsid w:val="00535A10"/>
    <w:rsid w:val="00540CA6"/>
    <w:rsid w:val="0054262C"/>
    <w:rsid w:val="00542A01"/>
    <w:rsid w:val="0054357D"/>
    <w:rsid w:val="00554A6A"/>
    <w:rsid w:val="00554FBE"/>
    <w:rsid w:val="00564373"/>
    <w:rsid w:val="0056661C"/>
    <w:rsid w:val="00570809"/>
    <w:rsid w:val="005712FF"/>
    <w:rsid w:val="00572BF2"/>
    <w:rsid w:val="00575070"/>
    <w:rsid w:val="005757F9"/>
    <w:rsid w:val="00576076"/>
    <w:rsid w:val="0058139D"/>
    <w:rsid w:val="005816D6"/>
    <w:rsid w:val="00585E96"/>
    <w:rsid w:val="00590045"/>
    <w:rsid w:val="005901EF"/>
    <w:rsid w:val="00590794"/>
    <w:rsid w:val="00595AE2"/>
    <w:rsid w:val="00597984"/>
    <w:rsid w:val="005A0E91"/>
    <w:rsid w:val="005A43B5"/>
    <w:rsid w:val="005A52D9"/>
    <w:rsid w:val="005B1E3F"/>
    <w:rsid w:val="005B22B0"/>
    <w:rsid w:val="005B2C89"/>
    <w:rsid w:val="005B41B1"/>
    <w:rsid w:val="005B43CE"/>
    <w:rsid w:val="005C2A90"/>
    <w:rsid w:val="005D2337"/>
    <w:rsid w:val="005D749D"/>
    <w:rsid w:val="005E1680"/>
    <w:rsid w:val="005E287C"/>
    <w:rsid w:val="005E2AC3"/>
    <w:rsid w:val="005E3F7B"/>
    <w:rsid w:val="005E4461"/>
    <w:rsid w:val="005F0EB1"/>
    <w:rsid w:val="005F1776"/>
    <w:rsid w:val="005F579E"/>
    <w:rsid w:val="00600345"/>
    <w:rsid w:val="006107FB"/>
    <w:rsid w:val="006114A4"/>
    <w:rsid w:val="006116FF"/>
    <w:rsid w:val="00611873"/>
    <w:rsid w:val="006158E3"/>
    <w:rsid w:val="00627228"/>
    <w:rsid w:val="00627683"/>
    <w:rsid w:val="00630C48"/>
    <w:rsid w:val="006327C6"/>
    <w:rsid w:val="00641CC3"/>
    <w:rsid w:val="00644ADF"/>
    <w:rsid w:val="0066152F"/>
    <w:rsid w:val="00662916"/>
    <w:rsid w:val="0066350C"/>
    <w:rsid w:val="0066377B"/>
    <w:rsid w:val="00665B0F"/>
    <w:rsid w:val="00667053"/>
    <w:rsid w:val="006673DB"/>
    <w:rsid w:val="00671B2B"/>
    <w:rsid w:val="00672758"/>
    <w:rsid w:val="006734BC"/>
    <w:rsid w:val="00673C90"/>
    <w:rsid w:val="00677048"/>
    <w:rsid w:val="0068646B"/>
    <w:rsid w:val="00687FCC"/>
    <w:rsid w:val="00690157"/>
    <w:rsid w:val="006916A2"/>
    <w:rsid w:val="00691C56"/>
    <w:rsid w:val="00692822"/>
    <w:rsid w:val="006931C8"/>
    <w:rsid w:val="00693A48"/>
    <w:rsid w:val="00694992"/>
    <w:rsid w:val="00696A87"/>
    <w:rsid w:val="00696EA3"/>
    <w:rsid w:val="006A0B13"/>
    <w:rsid w:val="006A10C9"/>
    <w:rsid w:val="006A34CC"/>
    <w:rsid w:val="006A5617"/>
    <w:rsid w:val="006A6ECC"/>
    <w:rsid w:val="006B040A"/>
    <w:rsid w:val="006B0457"/>
    <w:rsid w:val="006B13B1"/>
    <w:rsid w:val="006B1999"/>
    <w:rsid w:val="006B2261"/>
    <w:rsid w:val="006B5BEC"/>
    <w:rsid w:val="006B7E58"/>
    <w:rsid w:val="006B7E7F"/>
    <w:rsid w:val="006C0A3F"/>
    <w:rsid w:val="006C336E"/>
    <w:rsid w:val="006C4A16"/>
    <w:rsid w:val="006D1D4B"/>
    <w:rsid w:val="006D43E4"/>
    <w:rsid w:val="006D5C04"/>
    <w:rsid w:val="006E32E3"/>
    <w:rsid w:val="006E38E5"/>
    <w:rsid w:val="006E5935"/>
    <w:rsid w:val="006E5D20"/>
    <w:rsid w:val="006E5F35"/>
    <w:rsid w:val="006F0A3A"/>
    <w:rsid w:val="006F13AD"/>
    <w:rsid w:val="006F301E"/>
    <w:rsid w:val="006F37DF"/>
    <w:rsid w:val="006F60B1"/>
    <w:rsid w:val="006F6605"/>
    <w:rsid w:val="00700656"/>
    <w:rsid w:val="007029E7"/>
    <w:rsid w:val="00703803"/>
    <w:rsid w:val="00703A4D"/>
    <w:rsid w:val="00704327"/>
    <w:rsid w:val="007066D6"/>
    <w:rsid w:val="00706FFE"/>
    <w:rsid w:val="007120F8"/>
    <w:rsid w:val="00713AAF"/>
    <w:rsid w:val="00716994"/>
    <w:rsid w:val="0072003A"/>
    <w:rsid w:val="0072039F"/>
    <w:rsid w:val="00720476"/>
    <w:rsid w:val="00721F95"/>
    <w:rsid w:val="00722CCC"/>
    <w:rsid w:val="0072476F"/>
    <w:rsid w:val="007258BD"/>
    <w:rsid w:val="00726456"/>
    <w:rsid w:val="00732EE8"/>
    <w:rsid w:val="007360FB"/>
    <w:rsid w:val="0074019B"/>
    <w:rsid w:val="007441D4"/>
    <w:rsid w:val="007458B6"/>
    <w:rsid w:val="007518F7"/>
    <w:rsid w:val="007532FE"/>
    <w:rsid w:val="00753CC4"/>
    <w:rsid w:val="0075406D"/>
    <w:rsid w:val="0076010D"/>
    <w:rsid w:val="00760D36"/>
    <w:rsid w:val="00760F78"/>
    <w:rsid w:val="00763988"/>
    <w:rsid w:val="00763DF9"/>
    <w:rsid w:val="00766638"/>
    <w:rsid w:val="00771B5B"/>
    <w:rsid w:val="0077308C"/>
    <w:rsid w:val="00775398"/>
    <w:rsid w:val="00775AC7"/>
    <w:rsid w:val="00776070"/>
    <w:rsid w:val="007760B7"/>
    <w:rsid w:val="00776FCC"/>
    <w:rsid w:val="007835DF"/>
    <w:rsid w:val="0079050B"/>
    <w:rsid w:val="0079213D"/>
    <w:rsid w:val="00794CD8"/>
    <w:rsid w:val="00797E77"/>
    <w:rsid w:val="007A01EC"/>
    <w:rsid w:val="007A099D"/>
    <w:rsid w:val="007A1754"/>
    <w:rsid w:val="007A1C09"/>
    <w:rsid w:val="007A21BD"/>
    <w:rsid w:val="007A38CC"/>
    <w:rsid w:val="007A3F70"/>
    <w:rsid w:val="007A4CF8"/>
    <w:rsid w:val="007A5E35"/>
    <w:rsid w:val="007B0342"/>
    <w:rsid w:val="007B1648"/>
    <w:rsid w:val="007B3D75"/>
    <w:rsid w:val="007B3F3D"/>
    <w:rsid w:val="007B6CCB"/>
    <w:rsid w:val="007B7039"/>
    <w:rsid w:val="007B731B"/>
    <w:rsid w:val="007C1678"/>
    <w:rsid w:val="007C48A6"/>
    <w:rsid w:val="007C50BF"/>
    <w:rsid w:val="007C682B"/>
    <w:rsid w:val="007D268B"/>
    <w:rsid w:val="007D5353"/>
    <w:rsid w:val="007E1358"/>
    <w:rsid w:val="007E4710"/>
    <w:rsid w:val="007E475C"/>
    <w:rsid w:val="007F0F68"/>
    <w:rsid w:val="007F5753"/>
    <w:rsid w:val="007F5C14"/>
    <w:rsid w:val="007F5CDC"/>
    <w:rsid w:val="008021D1"/>
    <w:rsid w:val="008039C5"/>
    <w:rsid w:val="00804AC9"/>
    <w:rsid w:val="00804E98"/>
    <w:rsid w:val="0080533E"/>
    <w:rsid w:val="00813132"/>
    <w:rsid w:val="00814EA0"/>
    <w:rsid w:val="00814F86"/>
    <w:rsid w:val="0081658F"/>
    <w:rsid w:val="00816683"/>
    <w:rsid w:val="00817BD9"/>
    <w:rsid w:val="00821FF4"/>
    <w:rsid w:val="0082256F"/>
    <w:rsid w:val="00825ED2"/>
    <w:rsid w:val="00830576"/>
    <w:rsid w:val="008316B1"/>
    <w:rsid w:val="008357AD"/>
    <w:rsid w:val="00835C9A"/>
    <w:rsid w:val="0084018C"/>
    <w:rsid w:val="00841AC9"/>
    <w:rsid w:val="00842F84"/>
    <w:rsid w:val="00843DC3"/>
    <w:rsid w:val="00844E20"/>
    <w:rsid w:val="0084523C"/>
    <w:rsid w:val="00846054"/>
    <w:rsid w:val="008478E0"/>
    <w:rsid w:val="008512BB"/>
    <w:rsid w:val="00853F12"/>
    <w:rsid w:val="00854B42"/>
    <w:rsid w:val="00855E6B"/>
    <w:rsid w:val="00856056"/>
    <w:rsid w:val="00856217"/>
    <w:rsid w:val="008611C7"/>
    <w:rsid w:val="00861672"/>
    <w:rsid w:val="0086660C"/>
    <w:rsid w:val="00873D7E"/>
    <w:rsid w:val="008742F3"/>
    <w:rsid w:val="008761E1"/>
    <w:rsid w:val="008808FA"/>
    <w:rsid w:val="0088260D"/>
    <w:rsid w:val="008845CD"/>
    <w:rsid w:val="00891F80"/>
    <w:rsid w:val="00894E6E"/>
    <w:rsid w:val="00894F97"/>
    <w:rsid w:val="00895305"/>
    <w:rsid w:val="0089536A"/>
    <w:rsid w:val="00895EC8"/>
    <w:rsid w:val="00897A54"/>
    <w:rsid w:val="008A1E91"/>
    <w:rsid w:val="008A1F44"/>
    <w:rsid w:val="008A32E3"/>
    <w:rsid w:val="008B1918"/>
    <w:rsid w:val="008B238A"/>
    <w:rsid w:val="008B3D4B"/>
    <w:rsid w:val="008B4592"/>
    <w:rsid w:val="008B720A"/>
    <w:rsid w:val="008B7815"/>
    <w:rsid w:val="008C387C"/>
    <w:rsid w:val="008C3A51"/>
    <w:rsid w:val="008C5C9E"/>
    <w:rsid w:val="008C63D1"/>
    <w:rsid w:val="008D02E7"/>
    <w:rsid w:val="008D06DC"/>
    <w:rsid w:val="008D3674"/>
    <w:rsid w:val="008D44BF"/>
    <w:rsid w:val="008D50FD"/>
    <w:rsid w:val="008D575A"/>
    <w:rsid w:val="008E01E4"/>
    <w:rsid w:val="008E024F"/>
    <w:rsid w:val="008E13E8"/>
    <w:rsid w:val="008E2F60"/>
    <w:rsid w:val="008E5242"/>
    <w:rsid w:val="008E5D22"/>
    <w:rsid w:val="008E647F"/>
    <w:rsid w:val="008F02F5"/>
    <w:rsid w:val="008F3A9E"/>
    <w:rsid w:val="008F5532"/>
    <w:rsid w:val="008F6C81"/>
    <w:rsid w:val="008F7C6A"/>
    <w:rsid w:val="009007BE"/>
    <w:rsid w:val="00902A89"/>
    <w:rsid w:val="009037F5"/>
    <w:rsid w:val="00911920"/>
    <w:rsid w:val="009122AC"/>
    <w:rsid w:val="00912F5B"/>
    <w:rsid w:val="009138F5"/>
    <w:rsid w:val="00916F33"/>
    <w:rsid w:val="009210B3"/>
    <w:rsid w:val="00921174"/>
    <w:rsid w:val="00921810"/>
    <w:rsid w:val="0092197F"/>
    <w:rsid w:val="00923D6A"/>
    <w:rsid w:val="0093132C"/>
    <w:rsid w:val="009342BE"/>
    <w:rsid w:val="00936614"/>
    <w:rsid w:val="00936C6C"/>
    <w:rsid w:val="00936E03"/>
    <w:rsid w:val="009403CF"/>
    <w:rsid w:val="009447A2"/>
    <w:rsid w:val="00945376"/>
    <w:rsid w:val="00947991"/>
    <w:rsid w:val="00947FF5"/>
    <w:rsid w:val="009506C4"/>
    <w:rsid w:val="00950CFA"/>
    <w:rsid w:val="00952844"/>
    <w:rsid w:val="00952A66"/>
    <w:rsid w:val="00954B3E"/>
    <w:rsid w:val="00955452"/>
    <w:rsid w:val="00955D0B"/>
    <w:rsid w:val="00957BAC"/>
    <w:rsid w:val="00957DE0"/>
    <w:rsid w:val="00957F85"/>
    <w:rsid w:val="00960445"/>
    <w:rsid w:val="009604E7"/>
    <w:rsid w:val="009618FA"/>
    <w:rsid w:val="009625B7"/>
    <w:rsid w:val="00962E5D"/>
    <w:rsid w:val="009632DF"/>
    <w:rsid w:val="00963C62"/>
    <w:rsid w:val="009644E2"/>
    <w:rsid w:val="00965D51"/>
    <w:rsid w:val="009707B6"/>
    <w:rsid w:val="00970ACC"/>
    <w:rsid w:val="00977174"/>
    <w:rsid w:val="0097769B"/>
    <w:rsid w:val="009776C1"/>
    <w:rsid w:val="00977AEE"/>
    <w:rsid w:val="0098076E"/>
    <w:rsid w:val="009854D2"/>
    <w:rsid w:val="009901A9"/>
    <w:rsid w:val="00992D7C"/>
    <w:rsid w:val="00994819"/>
    <w:rsid w:val="00995335"/>
    <w:rsid w:val="009964C0"/>
    <w:rsid w:val="009A3C14"/>
    <w:rsid w:val="009A4448"/>
    <w:rsid w:val="009B09A7"/>
    <w:rsid w:val="009B265D"/>
    <w:rsid w:val="009B2AFC"/>
    <w:rsid w:val="009B3622"/>
    <w:rsid w:val="009B3A17"/>
    <w:rsid w:val="009B53AE"/>
    <w:rsid w:val="009B61C5"/>
    <w:rsid w:val="009B75DA"/>
    <w:rsid w:val="009C0B45"/>
    <w:rsid w:val="009C2A17"/>
    <w:rsid w:val="009C39BF"/>
    <w:rsid w:val="009C6236"/>
    <w:rsid w:val="009D001F"/>
    <w:rsid w:val="009D003E"/>
    <w:rsid w:val="009D00A2"/>
    <w:rsid w:val="009D0653"/>
    <w:rsid w:val="009D2DE1"/>
    <w:rsid w:val="009D3714"/>
    <w:rsid w:val="009D484A"/>
    <w:rsid w:val="009D4D68"/>
    <w:rsid w:val="009E283F"/>
    <w:rsid w:val="009E6804"/>
    <w:rsid w:val="009E7D33"/>
    <w:rsid w:val="009F237F"/>
    <w:rsid w:val="009F38C8"/>
    <w:rsid w:val="009F5013"/>
    <w:rsid w:val="009F5232"/>
    <w:rsid w:val="009F5A71"/>
    <w:rsid w:val="009F7910"/>
    <w:rsid w:val="00A0048A"/>
    <w:rsid w:val="00A00B07"/>
    <w:rsid w:val="00A015B9"/>
    <w:rsid w:val="00A018E1"/>
    <w:rsid w:val="00A03EA8"/>
    <w:rsid w:val="00A06863"/>
    <w:rsid w:val="00A12EBD"/>
    <w:rsid w:val="00A13ABD"/>
    <w:rsid w:val="00A14EAA"/>
    <w:rsid w:val="00A16CB7"/>
    <w:rsid w:val="00A17CCF"/>
    <w:rsid w:val="00A22A36"/>
    <w:rsid w:val="00A26AE3"/>
    <w:rsid w:val="00A277BD"/>
    <w:rsid w:val="00A307E9"/>
    <w:rsid w:val="00A3108B"/>
    <w:rsid w:val="00A313BD"/>
    <w:rsid w:val="00A31D1E"/>
    <w:rsid w:val="00A32D9D"/>
    <w:rsid w:val="00A33AAC"/>
    <w:rsid w:val="00A37865"/>
    <w:rsid w:val="00A45679"/>
    <w:rsid w:val="00A470BC"/>
    <w:rsid w:val="00A56110"/>
    <w:rsid w:val="00A5711E"/>
    <w:rsid w:val="00A61CF2"/>
    <w:rsid w:val="00A6290B"/>
    <w:rsid w:val="00A639A5"/>
    <w:rsid w:val="00A72119"/>
    <w:rsid w:val="00A73ACA"/>
    <w:rsid w:val="00A74803"/>
    <w:rsid w:val="00A750F4"/>
    <w:rsid w:val="00A77086"/>
    <w:rsid w:val="00A8167F"/>
    <w:rsid w:val="00A8399A"/>
    <w:rsid w:val="00A8511D"/>
    <w:rsid w:val="00A860B9"/>
    <w:rsid w:val="00A86739"/>
    <w:rsid w:val="00A879DB"/>
    <w:rsid w:val="00A90B4D"/>
    <w:rsid w:val="00A91525"/>
    <w:rsid w:val="00A91B43"/>
    <w:rsid w:val="00A91FD4"/>
    <w:rsid w:val="00A92251"/>
    <w:rsid w:val="00A92B79"/>
    <w:rsid w:val="00A92EED"/>
    <w:rsid w:val="00A9676B"/>
    <w:rsid w:val="00AA0597"/>
    <w:rsid w:val="00AA1299"/>
    <w:rsid w:val="00AA3130"/>
    <w:rsid w:val="00AB110E"/>
    <w:rsid w:val="00AB4693"/>
    <w:rsid w:val="00AB7945"/>
    <w:rsid w:val="00AC355B"/>
    <w:rsid w:val="00AC367C"/>
    <w:rsid w:val="00AD4D6D"/>
    <w:rsid w:val="00AE0BF1"/>
    <w:rsid w:val="00AE0F3C"/>
    <w:rsid w:val="00AE191C"/>
    <w:rsid w:val="00AE5AA2"/>
    <w:rsid w:val="00AE718D"/>
    <w:rsid w:val="00AF565E"/>
    <w:rsid w:val="00AF7468"/>
    <w:rsid w:val="00AF780C"/>
    <w:rsid w:val="00AF7857"/>
    <w:rsid w:val="00B00551"/>
    <w:rsid w:val="00B00CB8"/>
    <w:rsid w:val="00B01074"/>
    <w:rsid w:val="00B01F82"/>
    <w:rsid w:val="00B0285D"/>
    <w:rsid w:val="00B037C4"/>
    <w:rsid w:val="00B05404"/>
    <w:rsid w:val="00B0615F"/>
    <w:rsid w:val="00B07673"/>
    <w:rsid w:val="00B11FE1"/>
    <w:rsid w:val="00B12367"/>
    <w:rsid w:val="00B127E0"/>
    <w:rsid w:val="00B143C0"/>
    <w:rsid w:val="00B14E15"/>
    <w:rsid w:val="00B200B0"/>
    <w:rsid w:val="00B20322"/>
    <w:rsid w:val="00B20358"/>
    <w:rsid w:val="00B21975"/>
    <w:rsid w:val="00B2227D"/>
    <w:rsid w:val="00B24C90"/>
    <w:rsid w:val="00B26D59"/>
    <w:rsid w:val="00B304E4"/>
    <w:rsid w:val="00B3141B"/>
    <w:rsid w:val="00B34806"/>
    <w:rsid w:val="00B34DB5"/>
    <w:rsid w:val="00B35375"/>
    <w:rsid w:val="00B359C8"/>
    <w:rsid w:val="00B36B84"/>
    <w:rsid w:val="00B37AB9"/>
    <w:rsid w:val="00B41A2E"/>
    <w:rsid w:val="00B420F7"/>
    <w:rsid w:val="00B425FE"/>
    <w:rsid w:val="00B42FD3"/>
    <w:rsid w:val="00B4552B"/>
    <w:rsid w:val="00B46B02"/>
    <w:rsid w:val="00B471FB"/>
    <w:rsid w:val="00B5032E"/>
    <w:rsid w:val="00B5155D"/>
    <w:rsid w:val="00B52E5D"/>
    <w:rsid w:val="00B55305"/>
    <w:rsid w:val="00B554B7"/>
    <w:rsid w:val="00B71895"/>
    <w:rsid w:val="00B72F3E"/>
    <w:rsid w:val="00B747A8"/>
    <w:rsid w:val="00B77FF9"/>
    <w:rsid w:val="00B81EFA"/>
    <w:rsid w:val="00B83C17"/>
    <w:rsid w:val="00B83DEA"/>
    <w:rsid w:val="00B96D07"/>
    <w:rsid w:val="00B97FFE"/>
    <w:rsid w:val="00BA0B0D"/>
    <w:rsid w:val="00BA1CBC"/>
    <w:rsid w:val="00BA3644"/>
    <w:rsid w:val="00BA4527"/>
    <w:rsid w:val="00BB1580"/>
    <w:rsid w:val="00BB3AB2"/>
    <w:rsid w:val="00BB58F4"/>
    <w:rsid w:val="00BB686E"/>
    <w:rsid w:val="00BC2DC0"/>
    <w:rsid w:val="00BC3859"/>
    <w:rsid w:val="00BC447E"/>
    <w:rsid w:val="00BC4ADB"/>
    <w:rsid w:val="00BC5C03"/>
    <w:rsid w:val="00BC5F68"/>
    <w:rsid w:val="00BD2C76"/>
    <w:rsid w:val="00BD42D3"/>
    <w:rsid w:val="00BD6A92"/>
    <w:rsid w:val="00BE00F9"/>
    <w:rsid w:val="00BE3AD4"/>
    <w:rsid w:val="00BE4692"/>
    <w:rsid w:val="00BE5783"/>
    <w:rsid w:val="00BF15B8"/>
    <w:rsid w:val="00BF27A1"/>
    <w:rsid w:val="00C000A2"/>
    <w:rsid w:val="00C01399"/>
    <w:rsid w:val="00C01438"/>
    <w:rsid w:val="00C02FC5"/>
    <w:rsid w:val="00C0380E"/>
    <w:rsid w:val="00C03B21"/>
    <w:rsid w:val="00C0418C"/>
    <w:rsid w:val="00C04B6D"/>
    <w:rsid w:val="00C06D21"/>
    <w:rsid w:val="00C1304B"/>
    <w:rsid w:val="00C14950"/>
    <w:rsid w:val="00C14C82"/>
    <w:rsid w:val="00C14F05"/>
    <w:rsid w:val="00C160ED"/>
    <w:rsid w:val="00C16847"/>
    <w:rsid w:val="00C20538"/>
    <w:rsid w:val="00C20E00"/>
    <w:rsid w:val="00C2127D"/>
    <w:rsid w:val="00C22803"/>
    <w:rsid w:val="00C27523"/>
    <w:rsid w:val="00C27639"/>
    <w:rsid w:val="00C3310C"/>
    <w:rsid w:val="00C338EF"/>
    <w:rsid w:val="00C33D90"/>
    <w:rsid w:val="00C34245"/>
    <w:rsid w:val="00C35B69"/>
    <w:rsid w:val="00C379B0"/>
    <w:rsid w:val="00C379CF"/>
    <w:rsid w:val="00C40163"/>
    <w:rsid w:val="00C4123A"/>
    <w:rsid w:val="00C44147"/>
    <w:rsid w:val="00C450E4"/>
    <w:rsid w:val="00C46ADD"/>
    <w:rsid w:val="00C476C5"/>
    <w:rsid w:val="00C5476A"/>
    <w:rsid w:val="00C550DD"/>
    <w:rsid w:val="00C57590"/>
    <w:rsid w:val="00C57C94"/>
    <w:rsid w:val="00C64D0F"/>
    <w:rsid w:val="00C64EE5"/>
    <w:rsid w:val="00C66129"/>
    <w:rsid w:val="00C6670C"/>
    <w:rsid w:val="00C67B7D"/>
    <w:rsid w:val="00C74089"/>
    <w:rsid w:val="00C760EA"/>
    <w:rsid w:val="00C7646B"/>
    <w:rsid w:val="00C7649E"/>
    <w:rsid w:val="00C82D3F"/>
    <w:rsid w:val="00C82DE9"/>
    <w:rsid w:val="00C834BF"/>
    <w:rsid w:val="00C837F6"/>
    <w:rsid w:val="00C83BBF"/>
    <w:rsid w:val="00C83CB0"/>
    <w:rsid w:val="00C87889"/>
    <w:rsid w:val="00C93C93"/>
    <w:rsid w:val="00C941C2"/>
    <w:rsid w:val="00C965CF"/>
    <w:rsid w:val="00CA6D3F"/>
    <w:rsid w:val="00CA6D89"/>
    <w:rsid w:val="00CB66CA"/>
    <w:rsid w:val="00CB76DF"/>
    <w:rsid w:val="00CC1B01"/>
    <w:rsid w:val="00CC4861"/>
    <w:rsid w:val="00CC6911"/>
    <w:rsid w:val="00CD0CC0"/>
    <w:rsid w:val="00CD1E74"/>
    <w:rsid w:val="00CD455D"/>
    <w:rsid w:val="00CE236D"/>
    <w:rsid w:val="00CE2BBA"/>
    <w:rsid w:val="00CF52E5"/>
    <w:rsid w:val="00CF7CAF"/>
    <w:rsid w:val="00D0355E"/>
    <w:rsid w:val="00D04CF9"/>
    <w:rsid w:val="00D10CC0"/>
    <w:rsid w:val="00D13F0E"/>
    <w:rsid w:val="00D15821"/>
    <w:rsid w:val="00D15B64"/>
    <w:rsid w:val="00D15F2C"/>
    <w:rsid w:val="00D2070C"/>
    <w:rsid w:val="00D20F1E"/>
    <w:rsid w:val="00D21A05"/>
    <w:rsid w:val="00D2283E"/>
    <w:rsid w:val="00D26F49"/>
    <w:rsid w:val="00D27B1A"/>
    <w:rsid w:val="00D325F5"/>
    <w:rsid w:val="00D40CE5"/>
    <w:rsid w:val="00D412CD"/>
    <w:rsid w:val="00D417C0"/>
    <w:rsid w:val="00D434EF"/>
    <w:rsid w:val="00D44E00"/>
    <w:rsid w:val="00D45AEA"/>
    <w:rsid w:val="00D47999"/>
    <w:rsid w:val="00D47D31"/>
    <w:rsid w:val="00D5036B"/>
    <w:rsid w:val="00D5130B"/>
    <w:rsid w:val="00D519C1"/>
    <w:rsid w:val="00D5276D"/>
    <w:rsid w:val="00D55E66"/>
    <w:rsid w:val="00D6056C"/>
    <w:rsid w:val="00D606B7"/>
    <w:rsid w:val="00D61C08"/>
    <w:rsid w:val="00D62B5A"/>
    <w:rsid w:val="00D640CA"/>
    <w:rsid w:val="00D710D9"/>
    <w:rsid w:val="00D718F2"/>
    <w:rsid w:val="00D730AE"/>
    <w:rsid w:val="00D73B68"/>
    <w:rsid w:val="00D74423"/>
    <w:rsid w:val="00D778B1"/>
    <w:rsid w:val="00D80135"/>
    <w:rsid w:val="00D80407"/>
    <w:rsid w:val="00D80E1F"/>
    <w:rsid w:val="00D8336B"/>
    <w:rsid w:val="00D83B5D"/>
    <w:rsid w:val="00D86B23"/>
    <w:rsid w:val="00D91004"/>
    <w:rsid w:val="00D91CEF"/>
    <w:rsid w:val="00D92C1B"/>
    <w:rsid w:val="00D97CD5"/>
    <w:rsid w:val="00DA03E9"/>
    <w:rsid w:val="00DA0F47"/>
    <w:rsid w:val="00DA3A77"/>
    <w:rsid w:val="00DA5BE3"/>
    <w:rsid w:val="00DA6FB7"/>
    <w:rsid w:val="00DB16F7"/>
    <w:rsid w:val="00DB17E4"/>
    <w:rsid w:val="00DB44D5"/>
    <w:rsid w:val="00DB50B5"/>
    <w:rsid w:val="00DB77D7"/>
    <w:rsid w:val="00DC25A7"/>
    <w:rsid w:val="00DD0DD5"/>
    <w:rsid w:val="00DD277C"/>
    <w:rsid w:val="00DD4170"/>
    <w:rsid w:val="00DD4212"/>
    <w:rsid w:val="00DD4B6C"/>
    <w:rsid w:val="00DD5D4C"/>
    <w:rsid w:val="00DD6ECD"/>
    <w:rsid w:val="00DE2579"/>
    <w:rsid w:val="00DE458F"/>
    <w:rsid w:val="00DE6687"/>
    <w:rsid w:val="00DF323B"/>
    <w:rsid w:val="00DF3864"/>
    <w:rsid w:val="00DF4D8A"/>
    <w:rsid w:val="00DF7894"/>
    <w:rsid w:val="00E02E52"/>
    <w:rsid w:val="00E03F8F"/>
    <w:rsid w:val="00E043BB"/>
    <w:rsid w:val="00E04EE5"/>
    <w:rsid w:val="00E06B52"/>
    <w:rsid w:val="00E06D28"/>
    <w:rsid w:val="00E079D9"/>
    <w:rsid w:val="00E11F68"/>
    <w:rsid w:val="00E129EE"/>
    <w:rsid w:val="00E158B9"/>
    <w:rsid w:val="00E159CD"/>
    <w:rsid w:val="00E15CBC"/>
    <w:rsid w:val="00E17F53"/>
    <w:rsid w:val="00E228F1"/>
    <w:rsid w:val="00E31BE8"/>
    <w:rsid w:val="00E3469E"/>
    <w:rsid w:val="00E3544C"/>
    <w:rsid w:val="00E355BB"/>
    <w:rsid w:val="00E358F7"/>
    <w:rsid w:val="00E35E33"/>
    <w:rsid w:val="00E40BFE"/>
    <w:rsid w:val="00E45F36"/>
    <w:rsid w:val="00E46563"/>
    <w:rsid w:val="00E5189B"/>
    <w:rsid w:val="00E5302A"/>
    <w:rsid w:val="00E535F8"/>
    <w:rsid w:val="00E54701"/>
    <w:rsid w:val="00E57B4D"/>
    <w:rsid w:val="00E57CAB"/>
    <w:rsid w:val="00E7266B"/>
    <w:rsid w:val="00E72BA4"/>
    <w:rsid w:val="00E7362D"/>
    <w:rsid w:val="00E75F42"/>
    <w:rsid w:val="00E821F8"/>
    <w:rsid w:val="00E85335"/>
    <w:rsid w:val="00E85C30"/>
    <w:rsid w:val="00E87FF5"/>
    <w:rsid w:val="00E9162E"/>
    <w:rsid w:val="00E93E7F"/>
    <w:rsid w:val="00E944AD"/>
    <w:rsid w:val="00EA0E7B"/>
    <w:rsid w:val="00EA3179"/>
    <w:rsid w:val="00EA5843"/>
    <w:rsid w:val="00EA635C"/>
    <w:rsid w:val="00EB3570"/>
    <w:rsid w:val="00EB4734"/>
    <w:rsid w:val="00EB4A8D"/>
    <w:rsid w:val="00EC351D"/>
    <w:rsid w:val="00EC3A1F"/>
    <w:rsid w:val="00EC4E81"/>
    <w:rsid w:val="00ED0725"/>
    <w:rsid w:val="00ED0A55"/>
    <w:rsid w:val="00ED2E15"/>
    <w:rsid w:val="00ED47D7"/>
    <w:rsid w:val="00ED6272"/>
    <w:rsid w:val="00ED6B41"/>
    <w:rsid w:val="00EE3EDB"/>
    <w:rsid w:val="00EE5969"/>
    <w:rsid w:val="00EE59E3"/>
    <w:rsid w:val="00EE5C70"/>
    <w:rsid w:val="00EE619B"/>
    <w:rsid w:val="00EE758E"/>
    <w:rsid w:val="00EF0158"/>
    <w:rsid w:val="00EF0517"/>
    <w:rsid w:val="00EF0B22"/>
    <w:rsid w:val="00EF1F68"/>
    <w:rsid w:val="00EF2C2D"/>
    <w:rsid w:val="00EF3BCF"/>
    <w:rsid w:val="00EF547D"/>
    <w:rsid w:val="00EF5749"/>
    <w:rsid w:val="00EF642B"/>
    <w:rsid w:val="00EF7FC8"/>
    <w:rsid w:val="00F012BD"/>
    <w:rsid w:val="00F01845"/>
    <w:rsid w:val="00F01998"/>
    <w:rsid w:val="00F0223E"/>
    <w:rsid w:val="00F022AB"/>
    <w:rsid w:val="00F035E5"/>
    <w:rsid w:val="00F0392E"/>
    <w:rsid w:val="00F05E3D"/>
    <w:rsid w:val="00F12A5B"/>
    <w:rsid w:val="00F16F51"/>
    <w:rsid w:val="00F2181B"/>
    <w:rsid w:val="00F24287"/>
    <w:rsid w:val="00F248C8"/>
    <w:rsid w:val="00F24ADC"/>
    <w:rsid w:val="00F279A6"/>
    <w:rsid w:val="00F30318"/>
    <w:rsid w:val="00F32362"/>
    <w:rsid w:val="00F33548"/>
    <w:rsid w:val="00F35268"/>
    <w:rsid w:val="00F37399"/>
    <w:rsid w:val="00F377E6"/>
    <w:rsid w:val="00F425CF"/>
    <w:rsid w:val="00F46D7C"/>
    <w:rsid w:val="00F519E2"/>
    <w:rsid w:val="00F52475"/>
    <w:rsid w:val="00F53E7B"/>
    <w:rsid w:val="00F53F90"/>
    <w:rsid w:val="00F56A1A"/>
    <w:rsid w:val="00F60EE6"/>
    <w:rsid w:val="00F61689"/>
    <w:rsid w:val="00F61FE3"/>
    <w:rsid w:val="00F62E88"/>
    <w:rsid w:val="00F67E65"/>
    <w:rsid w:val="00F7197C"/>
    <w:rsid w:val="00F71E8F"/>
    <w:rsid w:val="00F753C1"/>
    <w:rsid w:val="00F76ECA"/>
    <w:rsid w:val="00F80A79"/>
    <w:rsid w:val="00F83D2B"/>
    <w:rsid w:val="00F85709"/>
    <w:rsid w:val="00F85E11"/>
    <w:rsid w:val="00F870E7"/>
    <w:rsid w:val="00F90BD5"/>
    <w:rsid w:val="00F90E6D"/>
    <w:rsid w:val="00F91E45"/>
    <w:rsid w:val="00F93035"/>
    <w:rsid w:val="00F938D5"/>
    <w:rsid w:val="00F96868"/>
    <w:rsid w:val="00F974C9"/>
    <w:rsid w:val="00FA1F9B"/>
    <w:rsid w:val="00FA4156"/>
    <w:rsid w:val="00FA7EDC"/>
    <w:rsid w:val="00FB3B8D"/>
    <w:rsid w:val="00FB437E"/>
    <w:rsid w:val="00FC0517"/>
    <w:rsid w:val="00FC363A"/>
    <w:rsid w:val="00FC4DF7"/>
    <w:rsid w:val="00FD24D6"/>
    <w:rsid w:val="00FD2BCA"/>
    <w:rsid w:val="00FE09AE"/>
    <w:rsid w:val="00FE6E4E"/>
    <w:rsid w:val="00FE7C24"/>
    <w:rsid w:val="00FF430B"/>
    <w:rsid w:val="00FF633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E3CDF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qFormat="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iPriority="99" w:unhideWhenUsed="1"/>
    <w:lsdException w:name="Table Simple 2" w:semiHidden="1" w:uiPriority="99" w:unhideWhenUsed="1"/>
    <w:lsdException w:name="Table Simple 3" w:semiHidden="1"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nhideWhenUsed="1"/>
    <w:lsdException w:name="Table Colorful 2" w:semiHidden="1" w:unhideWhenUsed="1"/>
    <w:lsdException w:name="Table Colorful 3" w:semiHidden="1" w:unhideWhenUsed="1"/>
    <w:lsdException w:name="Table Columns 1" w:semiHidden="1" w:uiPriority="99" w:unhideWhenUsed="1"/>
    <w:lsdException w:name="Table Columns 2" w:semiHidden="1" w:uiPriority="99" w:unhideWhenUsed="1"/>
    <w:lsdException w:name="Table Columns 3" w:semiHidden="1" w:unhideWhenUsed="1"/>
    <w:lsdException w:name="Table Columns 4" w:semiHidden="1" w:uiPriority="99" w:unhideWhenUsed="1"/>
    <w:lsdException w:name="Table Columns 5" w:semiHidden="1" w:uiPriority="99" w:unhideWhenUsed="1"/>
    <w:lsdException w:name="Table Grid 1" w:semiHidden="1"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nhideWhenUsed="1"/>
    <w:lsdException w:name="Table Grid 6" w:semiHidden="1" w:uiPriority="99" w:unhideWhenUsed="1"/>
    <w:lsdException w:name="Table Grid 7" w:semiHidden="1" w:uiPriority="99" w:unhideWhenUsed="1"/>
    <w:lsdException w:name="Table Grid 8" w:semiHidden="1"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c">
    <w:name w:val="Normal"/>
    <w:qFormat/>
    <w:pPr>
      <w:widowControl w:val="0"/>
      <w:jc w:val="both"/>
    </w:pPr>
    <w:rPr>
      <w:kern w:val="2"/>
      <w:sz w:val="21"/>
      <w:szCs w:val="21"/>
    </w:rPr>
  </w:style>
  <w:style w:type="paragraph" w:styleId="12">
    <w:name w:val="heading 1"/>
    <w:aliases w:val="H1,H11,H12,H13,H14,H15,H16,H17,H18,H19,H110,H111,H112,H121,H131,H141,H151,H161,H171,H181,H191,H1101,H1111,H113,H122,H132,H142,H152,H162,H172,H182,H192,H1102,H1112,H1121,H1211,H1311,H1411,H1511,H1611,H1711,H1811,H1911,H11011,H11111,H114,H123,1"/>
    <w:basedOn w:val="ac"/>
    <w:next w:val="style"/>
    <w:link w:val="1a"/>
    <w:qFormat/>
    <w:pPr>
      <w:keepNext/>
      <w:keepLines/>
      <w:pageBreakBefore/>
      <w:numPr>
        <w:numId w:val="7"/>
      </w:numPr>
      <w:spacing w:before="340" w:after="330" w:line="576" w:lineRule="auto"/>
      <w:outlineLvl w:val="0"/>
    </w:pPr>
    <w:rPr>
      <w:b/>
      <w:bCs/>
      <w:kern w:val="44"/>
      <w:sz w:val="44"/>
      <w:szCs w:val="44"/>
      <w:lang w:val="x-none" w:eastAsia="x-none"/>
    </w:rPr>
  </w:style>
  <w:style w:type="paragraph" w:styleId="22">
    <w:name w:val="heading 2"/>
    <w:aliases w:val="H2,H21,H22,H23,H24,H25,H26,H27,H28,H29,H210,H211,H212,H221,H231,H241,H251,H261,H271,H281,H291,H2101,H2111,H213,H222,H232,H242,H252,H262,H272,H282,H292,H2102,H2112,H2121,H2211,H2311,H2411,H2511,H2611,H2711,H2811,H2911,H21011,H21111,H214,H223,h2"/>
    <w:basedOn w:val="ac"/>
    <w:next w:val="style"/>
    <w:link w:val="25"/>
    <w:qFormat/>
    <w:pPr>
      <w:keepNext/>
      <w:keepLines/>
      <w:numPr>
        <w:ilvl w:val="1"/>
        <w:numId w:val="7"/>
      </w:numPr>
      <w:spacing w:before="260" w:after="260" w:line="413" w:lineRule="auto"/>
      <w:outlineLvl w:val="1"/>
    </w:pPr>
    <w:rPr>
      <w:rFonts w:ascii="Arial" w:eastAsia="黑体" w:hAnsi="Arial"/>
      <w:b/>
      <w:bCs/>
      <w:sz w:val="32"/>
      <w:szCs w:val="32"/>
      <w:lang w:val="x-none" w:eastAsia="x-none"/>
    </w:rPr>
  </w:style>
  <w:style w:type="paragraph" w:styleId="33">
    <w:name w:val="heading 3"/>
    <w:aliases w:val="H3,H31,H32,H33,H34,H35,H36,H37,H38,H39,H310,H311,H321,H331,H341,H351,H361,H371,H381,H391,H3101,H312,H322,H332,H342,H352,H362,H372,H382,H392,H3102,H3111,H3211,H3311,H3411,H3511,H3611,H3711,H3811,H3911,H31011,H313,H323,H333,H343,H353,H363,H373,3"/>
    <w:basedOn w:val="ac"/>
    <w:next w:val="style"/>
    <w:link w:val="34"/>
    <w:qFormat/>
    <w:pPr>
      <w:keepNext/>
      <w:keepLines/>
      <w:numPr>
        <w:ilvl w:val="2"/>
        <w:numId w:val="7"/>
      </w:numPr>
      <w:spacing w:before="260" w:after="260" w:line="413" w:lineRule="auto"/>
      <w:outlineLvl w:val="2"/>
    </w:pPr>
    <w:rPr>
      <w:bCs/>
      <w:sz w:val="32"/>
      <w:szCs w:val="32"/>
      <w:lang w:val="x-none" w:eastAsia="x-none"/>
    </w:rPr>
  </w:style>
  <w:style w:type="paragraph" w:styleId="41">
    <w:name w:val="heading 4"/>
    <w:aliases w:val="H4,H41,H42,H43,H44,H45,H46,H47,H48,H49,H410,H411,H421,H431,H441,H451,H461,H471,H481,H491,H4101,H412,H422,H432,H442,H452,H462,H472,H482,H492,H4102,H4111,H4211,H4311,H4411,H4511,H4611,H4711,H4811,H4911,H41011,H413,H423,H433,H443,H453,H463,H473,4"/>
    <w:basedOn w:val="ac"/>
    <w:next w:val="style"/>
    <w:link w:val="43"/>
    <w:qFormat/>
    <w:pPr>
      <w:keepNext/>
      <w:keepLines/>
      <w:numPr>
        <w:ilvl w:val="3"/>
        <w:numId w:val="7"/>
      </w:numPr>
      <w:spacing w:before="120" w:after="120" w:line="377" w:lineRule="auto"/>
      <w:outlineLvl w:val="3"/>
    </w:pPr>
    <w:rPr>
      <w:rFonts w:ascii="宋体" w:hAnsi="宋体"/>
      <w:bCs/>
      <w:sz w:val="28"/>
      <w:szCs w:val="28"/>
      <w:lang w:val="x-none" w:eastAsia="x-none"/>
    </w:rPr>
  </w:style>
  <w:style w:type="paragraph" w:styleId="50">
    <w:name w:val="heading 5"/>
    <w:aliases w:val="dash,ds,dd,h5,H5,ITT t5,PA Pico Section,5,H5-Heading 5,l5,heading5,PIM 5,Level 3 - i,Roman list,Block Label,正文五级标题,dash1,ds1,dd1,dash2,ds2,dd2,dash3,ds3,dd3,dash4,ds4,dd4,dash5,ds5,dd5,dash6,ds6,dd6,dash7,ds7,dd7,dash8,ds8,dd8,dash9,ds9,dd9"/>
    <w:basedOn w:val="ac"/>
    <w:next w:val="style"/>
    <w:link w:val="52"/>
    <w:qFormat/>
    <w:pPr>
      <w:keepNext/>
      <w:keepLines/>
      <w:numPr>
        <w:ilvl w:val="4"/>
        <w:numId w:val="7"/>
      </w:numPr>
      <w:spacing w:before="280" w:after="290" w:line="372" w:lineRule="auto"/>
      <w:outlineLvl w:val="4"/>
    </w:pPr>
    <w:rPr>
      <w:b/>
      <w:bCs/>
      <w:sz w:val="28"/>
      <w:szCs w:val="28"/>
      <w:lang w:val="x-none" w:eastAsia="x-none"/>
    </w:rPr>
  </w:style>
  <w:style w:type="paragraph" w:styleId="6">
    <w:name w:val="heading 6"/>
    <w:aliases w:val="Legal Level 1.,BOD 4,H6,PIM 6,Bullet list,第五层条,L6,正文六级标题,h6,h61,heading 61,Alt+6,标题 6(ALT+6),Alpha List,l6,hsm,submodule heading,Heading6,Third Subheading,Bullet (Single Lines),1.1.1.1.1.1,标题七3,DO NOT USE_h6,Figure label,cnp,6,CSS节内4级标记,第六层条目"/>
    <w:basedOn w:val="ac"/>
    <w:next w:val="ac"/>
    <w:qFormat/>
    <w:pPr>
      <w:keepNext/>
      <w:keepLines/>
      <w:numPr>
        <w:ilvl w:val="5"/>
        <w:numId w:val="7"/>
      </w:numPr>
      <w:spacing w:before="240" w:after="64" w:line="317" w:lineRule="auto"/>
      <w:outlineLvl w:val="5"/>
    </w:pPr>
    <w:rPr>
      <w:rFonts w:ascii="Arial" w:eastAsia="黑体" w:hAnsi="Arial" w:cs="Arial"/>
      <w:b/>
      <w:bCs/>
      <w:sz w:val="24"/>
      <w:szCs w:val="24"/>
    </w:rPr>
  </w:style>
  <w:style w:type="paragraph" w:styleId="7">
    <w:name w:val="heading 7"/>
    <w:aliases w:val="L7,PIM 7,正文七级标题,sdf,Alt+7,不用,letter list,st,h7,SDL title,ITT t7,PA Appendix Major,req3,lettered list,letter list1,lettered list1,letter list2,lettered list2,letter list11,lettered list11,letter list3,lettered list3,letter list12"/>
    <w:basedOn w:val="ac"/>
    <w:next w:val="ac"/>
    <w:link w:val="70"/>
    <w:qFormat/>
    <w:pPr>
      <w:keepNext/>
      <w:keepLines/>
      <w:numPr>
        <w:ilvl w:val="6"/>
        <w:numId w:val="7"/>
      </w:numPr>
      <w:spacing w:before="240" w:after="64" w:line="317" w:lineRule="auto"/>
      <w:outlineLvl w:val="6"/>
    </w:pPr>
    <w:rPr>
      <w:rFonts w:ascii="Book Antiqua"/>
      <w:b/>
      <w:sz w:val="24"/>
      <w:lang w:val="x-none" w:eastAsia="en-US"/>
    </w:rPr>
  </w:style>
  <w:style w:type="paragraph" w:styleId="8">
    <w:name w:val="heading 8"/>
    <w:aliases w:val="正文八级标题,标题6,Alt+8,AppendixSubHead,不用8,注意框体,ITT t8,PA Appendix Minor,action,8,r,requirement,req2,Reference List,action1,action2,action11,action3,action4,action5,action6,action7,action12,action21,action111,action31,action8,action13,action22,actio"/>
    <w:basedOn w:val="ac"/>
    <w:next w:val="ac"/>
    <w:link w:val="80"/>
    <w:qFormat/>
    <w:pPr>
      <w:keepNext/>
      <w:keepLines/>
      <w:numPr>
        <w:ilvl w:val="7"/>
        <w:numId w:val="7"/>
      </w:numPr>
      <w:spacing w:before="240" w:after="64" w:line="317" w:lineRule="auto"/>
      <w:outlineLvl w:val="7"/>
    </w:pPr>
    <w:rPr>
      <w:rFonts w:ascii="Arial" w:eastAsia="黑体" w:hAnsi="Arial"/>
      <w:sz w:val="24"/>
      <w:lang w:val="x-none" w:eastAsia="en-US"/>
    </w:rPr>
  </w:style>
  <w:style w:type="paragraph" w:styleId="9">
    <w:name w:val="heading 9"/>
    <w:aliases w:val="PIM 9,正文九级标题,tt,table title,标题 45,Figure Heading,FH,huh,Alt+9,AppendixBodyHead,不用9,footer,Legal Level 1.1.1.1.,Appendix,未用,H9,Figure,PIM 91,Level (a),Do Not Use1,ctc,Caption text (column-wide),ft,ITT t9,App Heading,App Heading1,App Heading2"/>
    <w:basedOn w:val="ac"/>
    <w:next w:val="ac"/>
    <w:qFormat/>
    <w:pPr>
      <w:keepNext/>
      <w:keepLines/>
      <w:numPr>
        <w:ilvl w:val="8"/>
        <w:numId w:val="7"/>
      </w:numPr>
      <w:spacing w:before="240" w:after="64" w:line="317" w:lineRule="auto"/>
      <w:outlineLvl w:val="8"/>
    </w:pPr>
    <w:rPr>
      <w:rFonts w:ascii="Arial" w:eastAsia="黑体" w:hAnsi="Arial" w:cs="Arial"/>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character" w:customStyle="1" w:styleId="Heading1TextCharCharChar">
    <w:name w:val="Heading 1 Text Char Char Char"/>
    <w:link w:val="Heading1TextCharChar"/>
    <w:rPr>
      <w:rFonts w:ascii="Arial" w:eastAsia="PMingLiU" w:hAnsi="Arial"/>
      <w:kern w:val="2"/>
      <w:sz w:val="24"/>
      <w:lang w:val="en-AU" w:eastAsia="zh-TW"/>
    </w:rPr>
  </w:style>
  <w:style w:type="character" w:customStyle="1" w:styleId="Char">
    <w:name w:val="正文 Char"/>
    <w:link w:val="1b"/>
    <w:rPr>
      <w:rFonts w:eastAsia="宋体"/>
      <w:kern w:val="2"/>
      <w:sz w:val="24"/>
      <w:szCs w:val="24"/>
      <w:lang w:val="en-US" w:eastAsia="zh-CN" w:bidi="ar-SA"/>
    </w:rPr>
  </w:style>
  <w:style w:type="character" w:customStyle="1" w:styleId="Char0">
    <w:name w:val="悬挂 Char"/>
    <w:link w:val="af0"/>
    <w:rPr>
      <w:sz w:val="28"/>
      <w:lang w:val="en-US" w:eastAsia="en-US" w:bidi="ar-SA"/>
    </w:rPr>
  </w:style>
  <w:style w:type="character" w:customStyle="1" w:styleId="CharChar">
    <w:name w:val="悬挂缩进 Char Char"/>
    <w:link w:val="Char1"/>
    <w:rPr>
      <w:kern w:val="2"/>
      <w:sz w:val="24"/>
      <w:szCs w:val="24"/>
      <w:lang w:val="en-US" w:eastAsia="en-US" w:bidi="ar-SA"/>
    </w:rPr>
  </w:style>
  <w:style w:type="character" w:customStyle="1" w:styleId="af1">
    <w:name w:val="正文首行缩进字符"/>
    <w:basedOn w:val="af2"/>
    <w:link w:val="af3"/>
    <w:rPr>
      <w:kern w:val="2"/>
      <w:sz w:val="21"/>
      <w:szCs w:val="24"/>
    </w:rPr>
  </w:style>
  <w:style w:type="character" w:customStyle="1" w:styleId="thoughttext1">
    <w:name w:val="thoughttext1"/>
    <w:rPr>
      <w:rFonts w:ascii="Arial" w:hAnsi="Arial" w:cs="Arial" w:hint="default"/>
      <w:color w:val="000000"/>
      <w:sz w:val="18"/>
      <w:szCs w:val="18"/>
    </w:rPr>
  </w:style>
  <w:style w:type="character" w:customStyle="1" w:styleId="1Char">
    <w:name w:val="项目符号1 Char"/>
    <w:link w:val="11"/>
    <w:rPr>
      <w:kern w:val="2"/>
      <w:sz w:val="21"/>
      <w:szCs w:val="21"/>
      <w:lang w:val="x-none" w:eastAsia="x-none"/>
    </w:rPr>
  </w:style>
  <w:style w:type="character" w:customStyle="1" w:styleId="35">
    <w:name w:val="正文文本 3字符"/>
    <w:link w:val="36"/>
    <w:rPr>
      <w:rFonts w:ascii="Arial" w:hAnsi="Arial"/>
      <w:color w:val="000000"/>
      <w:kern w:val="2"/>
      <w:sz w:val="8"/>
      <w:szCs w:val="8"/>
    </w:rPr>
  </w:style>
  <w:style w:type="character" w:customStyle="1" w:styleId="70">
    <w:name w:val="标题 7字符"/>
    <w:aliases w:val="L7字符,PIM 7字符,正文七级标题字符,sdf字符,Alt+7字符,不用字符,letter list字符,st字符,h7字符,SDL title字符,ITT t7字符,PA Appendix Major字符,req3字符,lettered list字符,letter list1字符,lettered list1字符,letter list2字符,lettered list2字符,letter list11字符,lettered list11字符,letter list3字符"/>
    <w:link w:val="7"/>
    <w:rPr>
      <w:rFonts w:ascii="Book Antiqua"/>
      <w:b/>
      <w:kern w:val="2"/>
      <w:sz w:val="24"/>
      <w:szCs w:val="21"/>
      <w:lang w:val="x-none" w:eastAsia="en-US"/>
    </w:rPr>
  </w:style>
  <w:style w:type="character" w:customStyle="1" w:styleId="CharChar8">
    <w:name w:val="Char Char8"/>
    <w:rPr>
      <w:rFonts w:ascii="Times New Roman" w:eastAsia="宋体" w:hAnsi="Times New Roman" w:cs="Times New Roman"/>
      <w:b/>
      <w:bCs/>
      <w:sz w:val="32"/>
      <w:szCs w:val="32"/>
    </w:rPr>
  </w:style>
  <w:style w:type="character" w:customStyle="1" w:styleId="af4">
    <w:name w:val="题注字符"/>
    <w:aliases w:val="信息主题字符,Caption Char1 Char字符,Caption Char Char Char字符"/>
    <w:link w:val="af5"/>
    <w:rsid w:val="00523EE9"/>
    <w:rPr>
      <w:rFonts w:ascii="Arial" w:eastAsia="宋体" w:hAnsi="Arial" w:cs="Arial"/>
      <w:kern w:val="2"/>
      <w:sz w:val="24"/>
      <w:szCs w:val="21"/>
    </w:rPr>
  </w:style>
  <w:style w:type="character" w:customStyle="1" w:styleId="52">
    <w:name w:val="标题 5字符"/>
    <w:aliases w:val="dash字符,ds字符,dd字符,h5字符,H5字符,ITT t5字符,PA Pico Section字符,5字符,H5-Heading 5字符,l5字符,heading5字符,PIM 5字符,Level 3 - i字符,Roman list字符,Block Label字符,正文五级标题字符,dash1字符,ds1字符,dd1字符,dash2字符,ds2字符,dd2字符,dash3字符,ds3字符,dd3字符,dash4字符,ds4字符,dd4字符,dash5字符,ds5字符,dd5字符"/>
    <w:link w:val="50"/>
    <w:rPr>
      <w:b/>
      <w:bCs/>
      <w:kern w:val="2"/>
      <w:sz w:val="28"/>
      <w:szCs w:val="28"/>
      <w:lang w:val="x-none" w:eastAsia="x-none"/>
    </w:rPr>
  </w:style>
  <w:style w:type="character" w:customStyle="1" w:styleId="af2">
    <w:name w:val="正文文本字符"/>
    <w:aliases w:val=" ändrad字符,ändrad字符,Body Text(ch)字符,楷体粗正文文字字符,正文文本 Char2字符,正文文本 Char Char1字符,正文文本 Char1 Char Char1字符,正文文字 Char Char Char字符,正文文本 Char Char Char Char1字符,正文文本 Char1 Char1 Char Char Char字符,正文文本 Char2 Char Char Char Char Char字符,编号正文字符"/>
    <w:link w:val="af6"/>
    <w:rPr>
      <w:kern w:val="2"/>
      <w:sz w:val="21"/>
      <w:szCs w:val="24"/>
    </w:rPr>
  </w:style>
  <w:style w:type="character" w:customStyle="1" w:styleId="Char2">
    <w:name w:val="正文字体 Char"/>
    <w:link w:val="af7"/>
    <w:rPr>
      <w:rFonts w:cs="宋体"/>
      <w:kern w:val="2"/>
      <w:sz w:val="24"/>
    </w:rPr>
  </w:style>
  <w:style w:type="character" w:styleId="af8">
    <w:name w:val="Hyperlink"/>
    <w:aliases w:val="超级链接"/>
    <w:uiPriority w:val="99"/>
    <w:rPr>
      <w:color w:val="0000FF"/>
      <w:u w:val="single"/>
    </w:rPr>
  </w:style>
  <w:style w:type="character" w:customStyle="1" w:styleId="1a">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2"/>
    <w:rPr>
      <w:b/>
      <w:bCs/>
      <w:kern w:val="44"/>
      <w:sz w:val="44"/>
      <w:szCs w:val="44"/>
      <w:lang w:val="x-none" w:eastAsia="x-none"/>
    </w:rPr>
  </w:style>
  <w:style w:type="character" w:customStyle="1" w:styleId="26">
    <w:name w:val="正文首行缩进 2字符"/>
    <w:link w:val="20"/>
    <w:rPr>
      <w:rFonts w:ascii="Arial" w:hAnsi="Arial"/>
      <w:kern w:val="2"/>
      <w:sz w:val="24"/>
      <w:szCs w:val="21"/>
      <w:lang w:val="x-none" w:eastAsia="x-none"/>
    </w:rPr>
  </w:style>
  <w:style w:type="character" w:customStyle="1" w:styleId="Char3">
    <w:name w:val="正文文本缩进 Char"/>
    <w:aliases w:val="Body Text Indent Char Char1,正文文字缩进 Char1,特点标题 Char1,正文文字首行缩进 Char1,BOC RFP正文回答 Char1,Text 1 Char1"/>
    <w:rPr>
      <w:rFonts w:ascii="Arial" w:hAnsi="Arial"/>
      <w:kern w:val="2"/>
      <w:sz w:val="24"/>
    </w:rPr>
  </w:style>
  <w:style w:type="character" w:customStyle="1" w:styleId="37">
    <w:name w:val="正文文本缩进 3字符"/>
    <w:link w:val="38"/>
    <w:rPr>
      <w:rFonts w:ascii="Arial" w:hAnsi="Arial"/>
      <w:kern w:val="2"/>
      <w:sz w:val="24"/>
      <w:lang w:val="en-GB"/>
    </w:rPr>
  </w:style>
  <w:style w:type="character" w:customStyle="1" w:styleId="2VerdanaChar">
    <w:name w:val="样式 标题 2 + (符号) Verdana Char"/>
    <w:link w:val="2Verdana"/>
    <w:rPr>
      <w:rFonts w:ascii="Verdana" w:hAnsi="Verdana"/>
      <w:b/>
      <w:bCs/>
      <w:kern w:val="2"/>
      <w:sz w:val="24"/>
      <w:szCs w:val="32"/>
      <w:lang w:val="x-none" w:eastAsia="x-none"/>
    </w:rPr>
  </w:style>
  <w:style w:type="character" w:customStyle="1" w:styleId="featuretext">
    <w:name w:val="featuretext"/>
    <w:basedOn w:val="ad"/>
  </w:style>
  <w:style w:type="character" w:customStyle="1" w:styleId="af9">
    <w:name w:val="脚注文本字符"/>
    <w:link w:val="afa"/>
    <w:rPr>
      <w:sz w:val="24"/>
      <w:lang w:val="en-AU" w:eastAsia="en-US"/>
    </w:rPr>
  </w:style>
  <w:style w:type="character" w:customStyle="1" w:styleId="afb">
    <w:name w:val="日期字符"/>
    <w:link w:val="a0"/>
    <w:rPr>
      <w:rFonts w:ascii="Arial" w:hAnsi="Arial"/>
      <w:kern w:val="2"/>
      <w:sz w:val="24"/>
      <w:szCs w:val="21"/>
      <w:lang w:val="x-none" w:eastAsia="x-none"/>
    </w:rPr>
  </w:style>
  <w:style w:type="character" w:customStyle="1" w:styleId="H2Char1">
    <w:name w:val="H2 Char1"/>
    <w:aliases w:val="H21 Char1,H22 Char1,H23 Char1,H24 Char1,H25 Char1,H26 Char1,H27 Char1,H28 Char1,H29 Char1,H210 Char1,H211 Char1,H212 Char1,H221 Char1,H231 Char1,H241 Char1,H251 Char1,H261 Char1,H271 Char1,H281 Char1,H291 Char1,H2101 Char1,H2111 Char1,H242 Char"/>
    <w:rPr>
      <w:rFonts w:ascii="宋体" w:eastAsia="宋体" w:hAnsi="宋体" w:cs="Arial"/>
      <w:b/>
      <w:bCs/>
      <w:kern w:val="2"/>
      <w:sz w:val="28"/>
      <w:szCs w:val="28"/>
      <w:lang w:val="en-US" w:eastAsia="zh-CN" w:bidi="ar-SA"/>
    </w:rPr>
  </w:style>
  <w:style w:type="character" w:customStyle="1" w:styleId="StylestyleChar">
    <w:name w:val="Style 正文style + 宋体 Char"/>
    <w:link w:val="Stylestyle"/>
    <w:rPr>
      <w:rFonts w:ascii="宋体" w:eastAsia="宋体" w:hAnsi="宋体" w:cs="宋体"/>
      <w:kern w:val="2"/>
      <w:sz w:val="24"/>
      <w:lang w:val="en-US" w:eastAsia="zh-CN" w:bidi="ar-SA"/>
    </w:rPr>
  </w:style>
  <w:style w:type="character" w:customStyle="1" w:styleId="afc">
    <w:name w:val="批注文字字符"/>
    <w:link w:val="afd"/>
    <w:rPr>
      <w:rFonts w:eastAsia="宋体"/>
      <w:kern w:val="2"/>
      <w:sz w:val="21"/>
      <w:szCs w:val="21"/>
      <w:lang w:val="en-US" w:eastAsia="zh-CN" w:bidi="ar-SA"/>
    </w:rPr>
  </w:style>
  <w:style w:type="character" w:customStyle="1" w:styleId="2Char">
    <w:name w:val="正文 首行缩进 2 Char"/>
    <w:link w:val="27"/>
    <w:rPr>
      <w:rFonts w:ascii="Arial" w:eastAsia="宋体" w:hAnsi="Arial"/>
      <w:snapToGrid w:val="0"/>
      <w:kern w:val="2"/>
      <w:sz w:val="24"/>
      <w:lang w:val="en-US" w:eastAsia="zh-CN" w:bidi="ar-SA"/>
    </w:rPr>
  </w:style>
  <w:style w:type="character" w:customStyle="1" w:styleId="afe">
    <w:name w:val="文档结构图字符"/>
    <w:link w:val="aff"/>
    <w:rPr>
      <w:rFonts w:eastAsia="宋体"/>
      <w:b/>
      <w:bCs/>
      <w:kern w:val="2"/>
      <w:szCs w:val="24"/>
      <w:lang w:val="en-US" w:eastAsia="zh-CN" w:bidi="ar-SA"/>
    </w:rPr>
  </w:style>
  <w:style w:type="character" w:customStyle="1" w:styleId="aff0">
    <w:name w:val="标题字符"/>
    <w:link w:val="aff1"/>
    <w:rPr>
      <w:rFonts w:ascii="Cambria" w:hAnsi="Cambria"/>
      <w:b/>
      <w:bCs/>
      <w:kern w:val="2"/>
      <w:sz w:val="32"/>
      <w:szCs w:val="32"/>
    </w:rPr>
  </w:style>
  <w:style w:type="character" w:customStyle="1" w:styleId="2Char0">
    <w:name w:val="封面说明2 Char"/>
    <w:link w:val="28"/>
    <w:rPr>
      <w:rFonts w:ascii="宋体" w:eastAsia="宋体" w:hAnsi="宋体"/>
      <w:i/>
      <w:iCs/>
      <w:sz w:val="18"/>
      <w:lang w:val="en-US" w:eastAsia="zh-TW" w:bidi="ar-SA"/>
    </w:rPr>
  </w:style>
  <w:style w:type="character" w:customStyle="1" w:styleId="34">
    <w:name w:val="标题 3字符"/>
    <w:aliases w:val="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H3211字符,H3311字符,H3411字符,H313字符"/>
    <w:link w:val="33"/>
    <w:rPr>
      <w:bCs/>
      <w:kern w:val="2"/>
      <w:sz w:val="32"/>
      <w:szCs w:val="32"/>
      <w:lang w:val="x-none" w:eastAsia="x-none"/>
    </w:rPr>
  </w:style>
  <w:style w:type="character" w:customStyle="1" w:styleId="aff2">
    <w:name w:val="注释标题字符"/>
    <w:link w:val="aff3"/>
    <w:rPr>
      <w:rFonts w:ascii="Verdana" w:eastAsia="DFKai-SB" w:hAnsi="Verdana"/>
      <w:sz w:val="24"/>
      <w:lang w:val="en-GB" w:eastAsia="zh-TW"/>
    </w:rPr>
  </w:style>
  <w:style w:type="character" w:customStyle="1" w:styleId="aff4">
    <w:name w:val="正文文本缩进字符"/>
    <w:aliases w:val="正文文字缩进字符,特点标题字符,正文文字首行缩进字符,BOC RFP正文回答字符,Text 1字符"/>
    <w:link w:val="aff5"/>
    <w:rPr>
      <w:kern w:val="2"/>
      <w:sz w:val="21"/>
      <w:szCs w:val="21"/>
    </w:rPr>
  </w:style>
  <w:style w:type="character" w:customStyle="1" w:styleId="2Char1">
    <w:name w:val="标题 2 Char"/>
    <w:aliases w:val="第一层条 Char,第二层 Char,论文标题 1 Char,ICSS章标记 Char,sect 1.2 Char,HD2 Char,Level 2 Topic Heading Char,2 Char,Header 2 Char,heading 2 Char,DO NOT USE_h2 Char,chn Char,Chapter Number/Appendix Letter Char,ACERHead 2 Char,Underrubrik1 Char,H2 Char2"/>
    <w:link w:val="Heading21"/>
    <w:rPr>
      <w:rFonts w:ascii="Arial" w:eastAsia="黑体" w:hAnsi="Arial"/>
      <w:kern w:val="2"/>
      <w:sz w:val="32"/>
      <w:szCs w:val="21"/>
      <w:lang w:val="x-none" w:eastAsia="en-US"/>
    </w:rPr>
  </w:style>
  <w:style w:type="character" w:customStyle="1" w:styleId="3Char">
    <w:name w:val="标题 3 Char"/>
    <w:link w:val="Heading31"/>
    <w:rPr>
      <w:rFonts w:ascii="Book Antiqua" w:eastAsia="黑体" w:hAnsi="Book Antiqua"/>
      <w:kern w:val="2"/>
      <w:sz w:val="32"/>
      <w:szCs w:val="21"/>
      <w:lang w:val="x-none" w:eastAsia="en-US"/>
    </w:rPr>
  </w:style>
  <w:style w:type="character" w:customStyle="1" w:styleId="aff6">
    <w:name w:val="页脚字符"/>
    <w:aliases w:val="Footer-Even字符,Alt+J字符,Footer1字符,footer odd字符,Footer First字符"/>
    <w:link w:val="aff7"/>
    <w:uiPriority w:val="99"/>
    <w:rPr>
      <w:kern w:val="2"/>
      <w:sz w:val="18"/>
      <w:szCs w:val="18"/>
    </w:rPr>
  </w:style>
  <w:style w:type="character" w:customStyle="1" w:styleId="25">
    <w:name w:val="标题 2字符"/>
    <w:aliases w:val="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H2102字符,H2112字符,H2121字符,H2211字符"/>
    <w:link w:val="22"/>
    <w:rPr>
      <w:rFonts w:ascii="Arial" w:eastAsia="黑体" w:hAnsi="Arial"/>
      <w:b/>
      <w:bCs/>
      <w:kern w:val="2"/>
      <w:sz w:val="32"/>
      <w:szCs w:val="32"/>
      <w:lang w:val="x-none" w:eastAsia="x-none"/>
    </w:rPr>
  </w:style>
  <w:style w:type="character" w:styleId="aff8">
    <w:name w:val="annotation reference"/>
    <w:uiPriority w:val="99"/>
    <w:rPr>
      <w:sz w:val="21"/>
      <w:szCs w:val="21"/>
    </w:rPr>
  </w:style>
  <w:style w:type="character" w:customStyle="1" w:styleId="styleChar">
    <w:name w:val="正文style Char"/>
    <w:link w:val="style"/>
    <w:rPr>
      <w:rFonts w:eastAsia="宋体" w:cs="宋体"/>
      <w:kern w:val="2"/>
      <w:sz w:val="24"/>
      <w:lang w:val="en-US" w:eastAsia="zh-CN" w:bidi="ar-SA"/>
    </w:rPr>
  </w:style>
  <w:style w:type="character" w:customStyle="1" w:styleId="aff9">
    <w:name w:val="纯文本字符"/>
    <w:aliases w:val="普通文字1字符,普通文字2字符,普通文字3字符,普通文字4字符,普通文字5字符,普通文字6字符,普通文字11字符,普通文字21字符,普通文字31字符,普通文字41字符,普通文字7字符,普通文字字符"/>
    <w:link w:val="affa"/>
    <w:rPr>
      <w:rFonts w:ascii="宋体" w:hAnsi="Courier New"/>
      <w:kern w:val="2"/>
      <w:sz w:val="21"/>
    </w:rPr>
  </w:style>
  <w:style w:type="character" w:customStyle="1" w:styleId="Char4">
    <w:name w:val="图表 Char"/>
    <w:rPr>
      <w:rFonts w:ascii="Arial" w:eastAsia="宋体" w:hAnsi="Arial"/>
      <w:kern w:val="2"/>
      <w:sz w:val="24"/>
      <w:szCs w:val="24"/>
      <w:lang w:val="en-US" w:eastAsia="zh-CN" w:bidi="ar-SA"/>
    </w:rPr>
  </w:style>
  <w:style w:type="character" w:customStyle="1" w:styleId="80">
    <w:name w:val="标题 8字符"/>
    <w:aliases w:val="正文八级标题字符,标题6字符,Alt+8字符,AppendixSubHead字符,不用8字符,注意框体字符,ITT t8字符,PA Appendix Minor字符,action字符,8字符,r字符,requirement字符,req2字符,Reference List字符,action1字符,action2字符,action11字符,action3字符,action4字符,action5字符,action6字符,action7字符,action12字符,action21字符"/>
    <w:link w:val="8"/>
    <w:rPr>
      <w:rFonts w:ascii="Arial" w:eastAsia="黑体" w:hAnsi="Arial"/>
      <w:kern w:val="2"/>
      <w:sz w:val="24"/>
      <w:szCs w:val="21"/>
      <w:lang w:val="x-none" w:eastAsia="en-US"/>
    </w:rPr>
  </w:style>
  <w:style w:type="character" w:customStyle="1" w:styleId="1Char0">
    <w:name w:val="标题 1 Char"/>
    <w:link w:val="Heading11"/>
    <w:rPr>
      <w:rFonts w:ascii="Book Antiqua" w:eastAsia="黑体" w:hAnsi="Book Antiqua"/>
      <w:kern w:val="44"/>
      <w:sz w:val="44"/>
      <w:szCs w:val="21"/>
      <w:lang w:val="x-none" w:eastAsia="en-US"/>
    </w:rPr>
  </w:style>
  <w:style w:type="character" w:customStyle="1" w:styleId="9Char">
    <w:name w:val="标题 9 Char"/>
    <w:aliases w:val="不用9 Char,PIM 9 Char,tt Char,table title Char,标题 45 Char,Figure Heading Char,FH Char,footer Char,Legal Level 1.1.1.1. Char,Appendix Char,未用 Char,H9 Char,Figure Char,huh Char,PIM 91 Char,Level (a) Char,Do Not Use1 Char,ctc Char,ft Char,正文九级标题 Ch"/>
    <w:link w:val="Heading91"/>
    <w:rPr>
      <w:rFonts w:ascii="Arial" w:eastAsia="黑体" w:hAnsi="Arial"/>
      <w:kern w:val="2"/>
      <w:sz w:val="21"/>
      <w:szCs w:val="21"/>
      <w:lang w:val="x-none" w:eastAsia="en-US"/>
    </w:rPr>
  </w:style>
  <w:style w:type="character" w:customStyle="1" w:styleId="43">
    <w:name w:val="标题 4字符"/>
    <w:aliases w:val="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H4211字符,H4311字符,H4411字符,H413字符"/>
    <w:link w:val="41"/>
    <w:rPr>
      <w:rFonts w:ascii="宋体" w:hAnsi="宋体"/>
      <w:bCs/>
      <w:kern w:val="2"/>
      <w:sz w:val="28"/>
      <w:szCs w:val="28"/>
      <w:lang w:val="x-none" w:eastAsia="x-none"/>
    </w:rPr>
  </w:style>
  <w:style w:type="character" w:styleId="affb">
    <w:name w:val="Strong"/>
    <w:qFormat/>
    <w:rPr>
      <w:b/>
      <w:bCs/>
    </w:rPr>
  </w:style>
  <w:style w:type="character" w:customStyle="1" w:styleId="6Char">
    <w:name w:val="标题 6 Char"/>
    <w:aliases w:val="Legal Level 1. Char,BOD 4 Char,H6 Char,PIM 6 Char,Bullet list Char,第五层条 Char,L6 Char,正文六级标题 Char,h6 Char,h61 Char,heading 61 Char,Alt+6 Char,标题 6(ALT+6) Char,ctrl+6_标题 6 Char,Third Subheading Char,Alpha List Char,l6 Char,hsm Char,Heading6 Char"/>
    <w:link w:val="Heading61"/>
    <w:rPr>
      <w:rFonts w:ascii="Arial" w:eastAsia="黑体" w:hAnsi="Arial"/>
      <w:kern w:val="2"/>
      <w:sz w:val="24"/>
      <w:szCs w:val="21"/>
      <w:lang w:val="x-none" w:eastAsia="en-US"/>
    </w:rPr>
  </w:style>
  <w:style w:type="character" w:customStyle="1" w:styleId="29">
    <w:name w:val="正文文本 2字符"/>
    <w:link w:val="2a"/>
    <w:rPr>
      <w:rFonts w:ascii="Arial" w:hAnsi="Arial"/>
      <w:kern w:val="2"/>
      <w:sz w:val="24"/>
    </w:rPr>
  </w:style>
  <w:style w:type="character" w:customStyle="1" w:styleId="3Char0">
    <w:name w:val="样式3 Char"/>
    <w:aliases w:val="表正文 Char1,正文非缩进 Char,段1 Char,特点 Char1,正文(首行缩进两字) Char,正文(首行缩进两字)1 Char,正文缩进 Char Char,正文（首行缩进两字） Char Char,表正文 Char Char,正文非缩进 Char Char Char Char Char Char Char Char Char Char Char Char Char Char,正文不缩进 Char,ALT+Z Char,正文双线 Char,水上软件 Char"/>
    <w:link w:val="31"/>
    <w:rPr>
      <w:rFonts w:ascii="Arial" w:hAnsi="Arial"/>
      <w:kern w:val="2"/>
      <w:sz w:val="24"/>
      <w:szCs w:val="21"/>
      <w:lang w:val="x-none" w:eastAsia="x-none"/>
    </w:rPr>
  </w:style>
  <w:style w:type="character" w:customStyle="1" w:styleId="apple-style-span">
    <w:name w:val="apple-style-span"/>
    <w:basedOn w:val="ad"/>
  </w:style>
  <w:style w:type="character" w:customStyle="1" w:styleId="3Char1">
    <w:name w:val="项目符号3 Char"/>
    <w:link w:val="30"/>
    <w:rPr>
      <w:rFonts w:ascii="Calibri" w:hAnsi="Calibri"/>
      <w:kern w:val="2"/>
      <w:sz w:val="21"/>
      <w:szCs w:val="21"/>
      <w:lang w:val="x-none" w:eastAsia="x-none"/>
    </w:rPr>
  </w:style>
  <w:style w:type="character" w:customStyle="1" w:styleId="4Char">
    <w:name w:val="标题 4 Char"/>
    <w:link w:val="Heading41"/>
    <w:rPr>
      <w:rFonts w:ascii="Arial" w:eastAsia="黑体" w:hAnsi="Arial"/>
      <w:kern w:val="2"/>
      <w:sz w:val="28"/>
      <w:szCs w:val="21"/>
      <w:lang w:val="x-none" w:eastAsia="en-US"/>
    </w:rPr>
  </w:style>
  <w:style w:type="character" w:styleId="affc">
    <w:name w:val="FollowedHyperlink"/>
    <w:uiPriority w:val="99"/>
    <w:rPr>
      <w:color w:val="800080"/>
      <w:u w:val="single"/>
    </w:rPr>
  </w:style>
  <w:style w:type="character" w:styleId="affd">
    <w:name w:val="page number"/>
    <w:basedOn w:val="ad"/>
  </w:style>
  <w:style w:type="character" w:customStyle="1" w:styleId="Char20">
    <w:name w:val="正文(缩进) 五号 Char2"/>
    <w:link w:val="affe"/>
    <w:rPr>
      <w:rFonts w:ascii="Arial" w:hAnsi="Arial" w:cs="宋体"/>
      <w:sz w:val="21"/>
    </w:rPr>
  </w:style>
  <w:style w:type="character" w:customStyle="1" w:styleId="2b">
    <w:name w:val="正文文本缩进 2字符"/>
    <w:link w:val="2c"/>
    <w:rPr>
      <w:sz w:val="24"/>
    </w:rPr>
  </w:style>
  <w:style w:type="character" w:customStyle="1" w:styleId="kevin005Char">
    <w:name w:val="样式 样式 kevin正文 + 首行缩进:  0 厘米 + 段后: 0.5 行 Char"/>
    <w:link w:val="kevin005"/>
    <w:rPr>
      <w:rFonts w:ascii="宋体" w:hAnsi="宋体"/>
      <w:bCs/>
      <w:sz w:val="24"/>
      <w:szCs w:val="24"/>
    </w:rPr>
  </w:style>
  <w:style w:type="character" w:customStyle="1" w:styleId="dsChar">
    <w:name w:val="ds Char"/>
    <w:aliases w:val="dd Char,h5 Char,H5 Char,Roman list Char,PIM 5 Char,PSFTHeading 5 Char,Level 3 - i Char,heading 5 Char,5 Char,Second Subheading Char,dash1 Char,ds1 Char,dd1 Char,dash2 Char,ds2 Char,dd2 Char,dash3 Char,ds3 Char,dd3 Char,dash4 Char"/>
    <w:rPr>
      <w:rFonts w:ascii="Helvetica" w:eastAsia="黑体" w:hAnsi="Helvetica"/>
      <w:bCs/>
      <w:kern w:val="2"/>
      <w:sz w:val="28"/>
      <w:szCs w:val="28"/>
      <w:lang w:val="en-US" w:eastAsia="zh-CN" w:bidi="ar-SA"/>
    </w:rPr>
  </w:style>
  <w:style w:type="character" w:customStyle="1" w:styleId="CharChar0">
    <w:name w:val="图表 Char Char"/>
    <w:rPr>
      <w:rFonts w:ascii="Arial" w:eastAsia="宋体" w:hAnsi="Arial"/>
      <w:kern w:val="2"/>
      <w:sz w:val="24"/>
      <w:lang w:val="en-AU" w:eastAsia="zh-CN" w:bidi="ar-SA"/>
    </w:rPr>
  </w:style>
  <w:style w:type="character" w:customStyle="1" w:styleId="2Char2">
    <w:name w:val="项目符号2 Char"/>
    <w:link w:val="2"/>
    <w:rPr>
      <w:rFonts w:ascii="Calibri" w:hAnsi="Calibri"/>
      <w:kern w:val="2"/>
      <w:sz w:val="21"/>
      <w:szCs w:val="21"/>
      <w:lang w:val="x-none" w:eastAsia="x-none"/>
    </w:rPr>
  </w:style>
  <w:style w:type="character" w:customStyle="1" w:styleId="5Char">
    <w:name w:val="标题 5 Char"/>
    <w:aliases w:val="dash Char,ds Char1,dd Char1,h5 Char1,H5 Char1,ITT t5 Char,PA Pico Section Char,5 Char1,H5-Heading 5 Char,l5 Char,heading5 Char,PIM 5 Char1,heading 5 Char1,Level 3 - i Char1,Roman list Char1,Block Label Char,正文五级标题 Char,dash1 Char1,ds1 Char1"/>
    <w:link w:val="Heading51"/>
    <w:rPr>
      <w:rFonts w:ascii="Book Antiqua"/>
      <w:kern w:val="2"/>
      <w:sz w:val="28"/>
      <w:szCs w:val="21"/>
      <w:lang w:val="x-none" w:eastAsia="en-US"/>
    </w:rPr>
  </w:style>
  <w:style w:type="paragraph" w:styleId="20">
    <w:name w:val="Body Text First Indent 2"/>
    <w:basedOn w:val="aff5"/>
    <w:link w:val="26"/>
    <w:pPr>
      <w:numPr>
        <w:ilvl w:val="1"/>
        <w:numId w:val="1"/>
      </w:numPr>
      <w:tabs>
        <w:tab w:val="clear" w:pos="840"/>
      </w:tabs>
      <w:spacing w:afterLines="50" w:after="156" w:line="360" w:lineRule="auto"/>
      <w:ind w:left="420" w:firstLineChars="200" w:firstLine="200"/>
    </w:pPr>
    <w:rPr>
      <w:rFonts w:ascii="Arial" w:hAnsi="Arial"/>
      <w:sz w:val="24"/>
    </w:rPr>
  </w:style>
  <w:style w:type="paragraph" w:styleId="aff">
    <w:name w:val="Document Map"/>
    <w:basedOn w:val="ac"/>
    <w:link w:val="afe"/>
    <w:pPr>
      <w:shd w:val="clear" w:color="auto" w:fill="00FFFF"/>
      <w:jc w:val="center"/>
    </w:pPr>
    <w:rPr>
      <w:b/>
      <w:bCs/>
      <w:sz w:val="20"/>
      <w:szCs w:val="24"/>
    </w:rPr>
  </w:style>
  <w:style w:type="paragraph" w:styleId="a0">
    <w:name w:val="Date"/>
    <w:basedOn w:val="ac"/>
    <w:next w:val="ac"/>
    <w:link w:val="afb"/>
    <w:pPr>
      <w:numPr>
        <w:numId w:val="2"/>
      </w:numPr>
      <w:tabs>
        <w:tab w:val="clear" w:pos="360"/>
      </w:tabs>
      <w:spacing w:afterLines="50" w:after="156" w:line="360" w:lineRule="auto"/>
      <w:ind w:leftChars="2500" w:left="100" w:firstLine="0"/>
    </w:pPr>
    <w:rPr>
      <w:rFonts w:ascii="Arial" w:hAnsi="Arial"/>
      <w:sz w:val="24"/>
      <w:lang w:val="x-none" w:eastAsia="x-none"/>
    </w:rPr>
  </w:style>
  <w:style w:type="paragraph" w:styleId="90">
    <w:name w:val="toc 9"/>
    <w:basedOn w:val="ac"/>
    <w:next w:val="ac"/>
    <w:uiPriority w:val="39"/>
    <w:pPr>
      <w:ind w:left="1680"/>
      <w:jc w:val="left"/>
    </w:pPr>
    <w:rPr>
      <w:sz w:val="18"/>
      <w:szCs w:val="18"/>
    </w:rPr>
  </w:style>
  <w:style w:type="paragraph" w:styleId="aff1">
    <w:name w:val="Title"/>
    <w:basedOn w:val="ac"/>
    <w:next w:val="ac"/>
    <w:link w:val="aff0"/>
    <w:qFormat/>
    <w:pPr>
      <w:pBdr>
        <w:top w:val="single" w:sz="36" w:space="4" w:color="F79646"/>
      </w:pBdr>
      <w:spacing w:before="240" w:afterLines="50" w:after="156" w:line="360" w:lineRule="auto"/>
      <w:jc w:val="center"/>
      <w:outlineLvl w:val="0"/>
    </w:pPr>
    <w:rPr>
      <w:rFonts w:ascii="Cambria" w:hAnsi="Cambria"/>
      <w:b/>
      <w:bCs/>
      <w:sz w:val="32"/>
      <w:szCs w:val="32"/>
      <w:lang w:val="x-none" w:eastAsia="x-none"/>
    </w:rPr>
  </w:style>
  <w:style w:type="paragraph" w:styleId="44">
    <w:name w:val="List Bullet 4"/>
    <w:basedOn w:val="af6"/>
    <w:pPr>
      <w:adjustRightInd w:val="0"/>
      <w:spacing w:after="0" w:line="360" w:lineRule="auto"/>
      <w:ind w:left="3420" w:hanging="720"/>
    </w:pPr>
    <w:rPr>
      <w:rFonts w:ascii="Arial" w:eastAsia="楷体_GB2312" w:hAnsi="Arial"/>
      <w:sz w:val="24"/>
    </w:rPr>
  </w:style>
  <w:style w:type="paragraph" w:styleId="afff">
    <w:name w:val="Normal Indent"/>
    <w:aliases w:val="表正文,正文非缩进,特点,正文缩进 Char,正文（首行缩进两字） Char,正文缩进 Char1 Char,正文缩进 Char Char Char,正文缩进 Char1 Char Char Char,正文缩进 Char Char Char Char Char,正文缩进 Char1 Char Char Char Char Char,正文（首行缩进两字） Char Char Char Char Char Char,段1,正文缩进1,四号,水上软件,鋘drad,???änd,小"/>
    <w:basedOn w:val="ac"/>
    <w:qFormat/>
    <w:pPr>
      <w:widowControl/>
      <w:autoSpaceDE w:val="0"/>
      <w:autoSpaceDN w:val="0"/>
      <w:adjustRightInd w:val="0"/>
      <w:spacing w:line="360" w:lineRule="auto"/>
      <w:ind w:firstLineChars="200" w:firstLine="480"/>
      <w:jc w:val="left"/>
      <w:textAlignment w:val="baseline"/>
    </w:pPr>
    <w:rPr>
      <w:rFonts w:ascii="楷体_GB2312" w:eastAsia="楷体_GB2312"/>
      <w:kern w:val="0"/>
      <w:sz w:val="24"/>
      <w:szCs w:val="20"/>
    </w:rPr>
  </w:style>
  <w:style w:type="paragraph" w:customStyle="1" w:styleId="Normal1CharCharChar">
    <w:name w:val="Normal1 Char Char Char"/>
    <w:basedOn w:val="ac"/>
    <w:pPr>
      <w:widowControl/>
      <w:numPr>
        <w:numId w:val="44"/>
      </w:numPr>
      <w:jc w:val="left"/>
    </w:pPr>
    <w:rPr>
      <w:b/>
      <w:kern w:val="0"/>
      <w:sz w:val="24"/>
      <w:szCs w:val="24"/>
    </w:rPr>
  </w:style>
  <w:style w:type="paragraph" w:customStyle="1" w:styleId="xl61">
    <w:name w:val="xl61"/>
    <w:basedOn w:val="ac"/>
    <w:pPr>
      <w:widowControl/>
      <w:spacing w:before="100" w:beforeAutospacing="1"/>
      <w:jc w:val="left"/>
    </w:pPr>
    <w:rPr>
      <w:b/>
      <w:bCs/>
      <w:kern w:val="0"/>
      <w:sz w:val="24"/>
      <w:szCs w:val="24"/>
    </w:rPr>
  </w:style>
  <w:style w:type="paragraph" w:customStyle="1" w:styleId="Bullet2">
    <w:name w:val="Bullet2"/>
    <w:basedOn w:val="Bullet1"/>
    <w:pPr>
      <w:tabs>
        <w:tab w:val="clear" w:pos="1080"/>
        <w:tab w:val="left" w:pos="1440"/>
      </w:tabs>
      <w:ind w:left="1440"/>
      <w:jc w:val="both"/>
    </w:pPr>
    <w:rPr>
      <w:rFonts w:ascii="Arial" w:hAnsi="Arial"/>
    </w:rPr>
  </w:style>
  <w:style w:type="paragraph" w:customStyle="1" w:styleId="Heading1TextCharChar">
    <w:name w:val="Heading 1 Text Char Char"/>
    <w:basedOn w:val="ac"/>
    <w:link w:val="Heading1TextCharCharChar"/>
    <w:pPr>
      <w:spacing w:before="120"/>
      <w:jc w:val="left"/>
    </w:pPr>
    <w:rPr>
      <w:rFonts w:ascii="Arial" w:eastAsia="PMingLiU" w:hAnsi="Arial"/>
      <w:sz w:val="24"/>
      <w:szCs w:val="20"/>
      <w:lang w:val="en-AU" w:eastAsia="zh-TW"/>
    </w:rPr>
  </w:style>
  <w:style w:type="paragraph" w:customStyle="1" w:styleId="2d">
    <w:name w:val="附录2"/>
    <w:basedOn w:val="22"/>
    <w:pPr>
      <w:numPr>
        <w:numId w:val="0"/>
      </w:numPr>
      <w:tabs>
        <w:tab w:val="left" w:pos="0"/>
      </w:tabs>
      <w:autoSpaceDE w:val="0"/>
      <w:autoSpaceDN w:val="0"/>
      <w:adjustRightInd w:val="0"/>
      <w:spacing w:before="312" w:after="156" w:line="360" w:lineRule="auto"/>
      <w:ind w:left="567" w:hanging="567"/>
      <w:jc w:val="left"/>
      <w:textAlignment w:val="baseline"/>
    </w:pPr>
    <w:rPr>
      <w:rFonts w:ascii="宋体"/>
      <w:bCs w:val="0"/>
      <w:kern w:val="0"/>
      <w:szCs w:val="20"/>
    </w:rPr>
  </w:style>
  <w:style w:type="paragraph" w:customStyle="1" w:styleId="xl77">
    <w:name w:val="xl77"/>
    <w:basedOn w:val="ac"/>
    <w:pPr>
      <w:widowControl/>
      <w:shd w:val="clear" w:color="auto" w:fill="FFFFFF"/>
      <w:spacing w:before="100" w:beforeAutospacing="1"/>
      <w:jc w:val="left"/>
    </w:pPr>
    <w:rPr>
      <w:b/>
      <w:bCs/>
      <w:kern w:val="0"/>
      <w:sz w:val="24"/>
      <w:szCs w:val="24"/>
    </w:rPr>
  </w:style>
  <w:style w:type="paragraph" w:customStyle="1" w:styleId="2e">
    <w:name w:val="正文 + 首行缩进:  2 字符"/>
    <w:basedOn w:val="ac"/>
    <w:pPr>
      <w:widowControl/>
      <w:spacing w:beforeLines="25" w:before="78" w:afterLines="25" w:after="78" w:line="360" w:lineRule="auto"/>
      <w:ind w:firstLineChars="236" w:firstLine="566"/>
      <w:jc w:val="left"/>
    </w:pPr>
    <w:rPr>
      <w:kern w:val="0"/>
      <w:sz w:val="24"/>
      <w:szCs w:val="20"/>
    </w:rPr>
  </w:style>
  <w:style w:type="paragraph" w:customStyle="1" w:styleId="afff0">
    <w:name w:val="封面标准称谓"/>
    <w:pPr>
      <w:spacing w:line="0" w:lineRule="atLeast"/>
      <w:jc w:val="distribute"/>
    </w:pPr>
    <w:rPr>
      <w:rFonts w:ascii="黑体" w:eastAsia="黑体" w:hAnsi="宋体"/>
      <w:sz w:val="52"/>
    </w:rPr>
  </w:style>
  <w:style w:type="paragraph" w:customStyle="1" w:styleId="Style135ptFirstline2ch">
    <w:name w:val="Style 13.5 pt First line:  2 ch"/>
    <w:basedOn w:val="ac"/>
    <w:pPr>
      <w:spacing w:line="360" w:lineRule="auto"/>
      <w:ind w:firstLineChars="200" w:firstLine="540"/>
    </w:pPr>
    <w:rPr>
      <w:rFonts w:cs="宋体"/>
      <w:sz w:val="28"/>
      <w:szCs w:val="20"/>
    </w:rPr>
  </w:style>
  <w:style w:type="paragraph" w:customStyle="1" w:styleId="CharChar1">
    <w:name w:val="字元 字元 Char Char"/>
    <w:basedOn w:val="aff"/>
    <w:pPr>
      <w:shd w:val="clear" w:color="auto" w:fill="000080"/>
      <w:jc w:val="both"/>
    </w:pPr>
    <w:rPr>
      <w:rFonts w:ascii="Tahoma" w:hAnsi="Tahoma" w:cs="Tahoma"/>
      <w:b w:val="0"/>
      <w:bCs w:val="0"/>
      <w:kern w:val="0"/>
      <w:sz w:val="18"/>
    </w:rPr>
  </w:style>
  <w:style w:type="paragraph" w:customStyle="1" w:styleId="xl56">
    <w:name w:val="xl56"/>
    <w:basedOn w:val="ac"/>
    <w:pPr>
      <w:widowControl/>
      <w:spacing w:before="100" w:beforeAutospacing="1"/>
      <w:jc w:val="left"/>
    </w:pPr>
    <w:rPr>
      <w:kern w:val="0"/>
      <w:sz w:val="24"/>
      <w:szCs w:val="24"/>
    </w:rPr>
  </w:style>
  <w:style w:type="paragraph" w:customStyle="1" w:styleId="formcaption9pt">
    <w:name w:val="form caption 9pt"/>
    <w:basedOn w:val="formcaption5pt"/>
    <w:pPr>
      <w:widowControl w:val="0"/>
      <w:overflowPunct w:val="0"/>
      <w:autoSpaceDE w:val="0"/>
      <w:autoSpaceDN w:val="0"/>
      <w:adjustRightInd w:val="0"/>
      <w:spacing w:before="40" w:afterLines="0" w:after="40"/>
      <w:ind w:left="0"/>
      <w:jc w:val="center"/>
      <w:textAlignment w:val="baseline"/>
    </w:pPr>
    <w:rPr>
      <w:rFonts w:ascii="MingLiU" w:eastAsia="MingLiU" w:hAnsi="Times New Roman"/>
      <w:b/>
      <w:sz w:val="18"/>
      <w:lang w:eastAsia="zh-TW"/>
    </w:rPr>
  </w:style>
  <w:style w:type="paragraph" w:customStyle="1" w:styleId="xl35">
    <w:name w:val="xl35"/>
    <w:basedOn w:val="ac"/>
    <w:pPr>
      <w:widowControl/>
      <w:pBdr>
        <w:top w:val="single" w:sz="4" w:space="0" w:color="auto"/>
      </w:pBdr>
      <w:spacing w:before="100" w:beforeAutospacing="1"/>
      <w:jc w:val="center"/>
    </w:pPr>
    <w:rPr>
      <w:rFonts w:ascii="Arial Unicode MS" w:eastAsia="Arial Unicode MS" w:hAnsi="Arial Unicode MS" w:cs="Arial Unicode MS"/>
      <w:kern w:val="0"/>
      <w:sz w:val="24"/>
      <w:szCs w:val="24"/>
      <w:lang w:eastAsia="en-US"/>
    </w:rPr>
  </w:style>
  <w:style w:type="paragraph" w:customStyle="1" w:styleId="afff1">
    <w:name w:val="細項"/>
    <w:basedOn w:val="afff"/>
    <w:pPr>
      <w:widowControl w:val="0"/>
      <w:tabs>
        <w:tab w:val="left" w:pos="1320"/>
      </w:tabs>
      <w:autoSpaceDE/>
      <w:autoSpaceDN/>
      <w:adjustRightInd/>
      <w:spacing w:line="240" w:lineRule="auto"/>
      <w:ind w:left="1320" w:firstLineChars="0" w:hanging="360"/>
      <w:textAlignment w:val="auto"/>
    </w:pPr>
    <w:rPr>
      <w:rFonts w:ascii="Times New Roman" w:eastAsia="PMingLiU"/>
      <w:kern w:val="2"/>
      <w:szCs w:val="24"/>
      <w:lang w:eastAsia="zh-TW"/>
    </w:rPr>
  </w:style>
  <w:style w:type="paragraph" w:customStyle="1" w:styleId="CharCharChar">
    <w:name w:val="Char Char Char"/>
    <w:basedOn w:val="ac"/>
    <w:rPr>
      <w:rFonts w:ascii="Tahoma" w:hAnsi="Tahoma"/>
      <w:sz w:val="24"/>
      <w:szCs w:val="24"/>
    </w:rPr>
  </w:style>
  <w:style w:type="paragraph" w:customStyle="1" w:styleId="xl76">
    <w:name w:val="xl76"/>
    <w:basedOn w:val="ac"/>
    <w:pPr>
      <w:widowControl/>
      <w:shd w:val="clear" w:color="auto" w:fill="FFFFFF"/>
      <w:spacing w:before="100" w:beforeAutospacing="1"/>
      <w:jc w:val="left"/>
      <w:textAlignment w:val="center"/>
    </w:pPr>
    <w:rPr>
      <w:b/>
      <w:bCs/>
      <w:kern w:val="0"/>
      <w:sz w:val="24"/>
      <w:szCs w:val="24"/>
    </w:rPr>
  </w:style>
  <w:style w:type="paragraph" w:customStyle="1" w:styleId="CharCharCharChar1CharCharCharChar">
    <w:name w:val="Char Char Char Char1 Char Char Char Char"/>
    <w:basedOn w:val="ac"/>
    <w:pPr>
      <w:spacing w:line="360" w:lineRule="auto"/>
    </w:pPr>
    <w:rPr>
      <w:rFonts w:ascii="Tahoma" w:hAnsi="Tahoma"/>
      <w:sz w:val="24"/>
      <w:szCs w:val="20"/>
    </w:rPr>
  </w:style>
  <w:style w:type="paragraph" w:styleId="afff2">
    <w:name w:val="List Paragraph"/>
    <w:basedOn w:val="ac"/>
    <w:link w:val="afff3"/>
    <w:uiPriority w:val="34"/>
    <w:qFormat/>
    <w:pPr>
      <w:ind w:firstLineChars="200" w:firstLine="420"/>
    </w:pPr>
    <w:rPr>
      <w:lang w:val="x-none" w:eastAsia="x-none"/>
    </w:rPr>
  </w:style>
  <w:style w:type="paragraph" w:customStyle="1" w:styleId="xl30">
    <w:name w:val="xl30"/>
    <w:basedOn w:val="ac"/>
    <w:pPr>
      <w:widowControl/>
      <w:pBdr>
        <w:top w:val="single" w:sz="4" w:space="0" w:color="auto"/>
        <w:bottom w:val="single" w:sz="4" w:space="0" w:color="auto"/>
      </w:pBdr>
      <w:spacing w:before="100" w:beforeAutospacing="1"/>
      <w:jc w:val="left"/>
    </w:pPr>
    <w:rPr>
      <w:rFonts w:ascii="Arial" w:eastAsia="Arial Unicode MS" w:hAnsi="Arial" w:cs="Arial"/>
      <w:kern w:val="0"/>
      <w:sz w:val="24"/>
      <w:szCs w:val="24"/>
      <w:lang w:eastAsia="en-US"/>
    </w:rPr>
  </w:style>
  <w:style w:type="paragraph" w:customStyle="1" w:styleId="Body-TextB">
    <w:name w:val="Body-TextB"/>
    <w:basedOn w:val="ac"/>
    <w:pPr>
      <w:widowControl/>
      <w:tabs>
        <w:tab w:val="left" w:pos="3960"/>
      </w:tabs>
      <w:overflowPunct w:val="0"/>
      <w:autoSpaceDE w:val="0"/>
      <w:autoSpaceDN w:val="0"/>
      <w:adjustRightInd w:val="0"/>
      <w:spacing w:before="120" w:line="360" w:lineRule="auto"/>
      <w:ind w:left="1627" w:hanging="403"/>
      <w:jc w:val="left"/>
      <w:textAlignment w:val="baseline"/>
    </w:pPr>
    <w:rPr>
      <w:rFonts w:ascii="Arial" w:hAnsi="Arial"/>
      <w:b/>
      <w:kern w:val="0"/>
      <w:sz w:val="20"/>
      <w:szCs w:val="20"/>
      <w:lang w:eastAsia="en-US"/>
    </w:rPr>
  </w:style>
  <w:style w:type="paragraph" w:customStyle="1" w:styleId="23">
    <w:name w:val="样式2"/>
    <w:basedOn w:val="111"/>
    <w:pPr>
      <w:numPr>
        <w:numId w:val="3"/>
      </w:numPr>
      <w:tabs>
        <w:tab w:val="left" w:pos="1268"/>
      </w:tabs>
    </w:pPr>
  </w:style>
  <w:style w:type="paragraph" w:customStyle="1" w:styleId="font6">
    <w:name w:val="font6"/>
    <w:basedOn w:val="ac"/>
    <w:pPr>
      <w:widowControl/>
      <w:spacing w:before="100" w:beforeAutospacing="1"/>
      <w:jc w:val="left"/>
    </w:pPr>
    <w:rPr>
      <w:rFonts w:eastAsia="PMingLiU"/>
      <w:kern w:val="0"/>
      <w:sz w:val="16"/>
      <w:szCs w:val="16"/>
      <w:lang w:eastAsia="zh-TW"/>
    </w:rPr>
  </w:style>
  <w:style w:type="paragraph" w:customStyle="1" w:styleId="Bullet10">
    <w:name w:val="Bullet 1"/>
    <w:basedOn w:val="ac"/>
    <w:pPr>
      <w:widowControl/>
      <w:tabs>
        <w:tab w:val="left" w:pos="420"/>
      </w:tabs>
      <w:spacing w:before="120"/>
      <w:ind w:left="360" w:hanging="300"/>
      <w:jc w:val="left"/>
    </w:pPr>
    <w:rPr>
      <w:rFonts w:eastAsia="PMingLiU"/>
      <w:b/>
      <w:kern w:val="0"/>
      <w:sz w:val="22"/>
      <w:szCs w:val="24"/>
      <w:lang w:eastAsia="en-US"/>
    </w:rPr>
  </w:style>
  <w:style w:type="paragraph" w:customStyle="1" w:styleId="TitleIV">
    <w:name w:val="Title IV"/>
    <w:basedOn w:val="ac"/>
    <w:pPr>
      <w:jc w:val="center"/>
    </w:pPr>
    <w:rPr>
      <w:rFonts w:ascii="Arial" w:eastAsia="DFKai-SB" w:hAnsi="Arial" w:cs="Arial"/>
      <w:sz w:val="24"/>
      <w:szCs w:val="24"/>
      <w:lang w:eastAsia="zh-TW"/>
    </w:rPr>
  </w:style>
  <w:style w:type="paragraph" w:customStyle="1" w:styleId="Bullet-BodyText1Level1">
    <w:name w:val="Bullet - Body Text 1 Level 1"/>
    <w:basedOn w:val="af6"/>
    <w:next w:val="af6"/>
    <w:pPr>
      <w:widowControl/>
      <w:numPr>
        <w:numId w:val="4"/>
      </w:numPr>
      <w:tabs>
        <w:tab w:val="left" w:pos="720"/>
      </w:tabs>
      <w:spacing w:after="0" w:line="360" w:lineRule="auto"/>
      <w:jc w:val="left"/>
    </w:pPr>
    <w:rPr>
      <w:rFonts w:ascii="Arial" w:hAnsi="Arial"/>
      <w:kern w:val="0"/>
      <w:sz w:val="24"/>
      <w:szCs w:val="20"/>
      <w:lang w:eastAsia="en-US"/>
    </w:rPr>
  </w:style>
  <w:style w:type="paragraph" w:customStyle="1" w:styleId="Heading61">
    <w:name w:val="Heading 61"/>
    <w:basedOn w:val="ac"/>
    <w:next w:val="ac"/>
    <w:link w:val="6Char"/>
    <w:pPr>
      <w:keepNext/>
      <w:keepLines/>
      <w:numPr>
        <w:ilvl w:val="5"/>
        <w:numId w:val="5"/>
      </w:numPr>
      <w:tabs>
        <w:tab w:val="left" w:pos="1152"/>
      </w:tabs>
      <w:spacing w:before="240" w:line="317" w:lineRule="auto"/>
      <w:outlineLvl w:val="5"/>
    </w:pPr>
    <w:rPr>
      <w:rFonts w:ascii="Arial" w:eastAsia="黑体" w:hAnsi="Arial"/>
      <w:sz w:val="24"/>
      <w:lang w:val="x-none" w:eastAsia="en-US"/>
    </w:rPr>
  </w:style>
  <w:style w:type="paragraph" w:customStyle="1" w:styleId="111161">
    <w:name w:val="样式 样式 样式 样式1 + 右侧:  1 字符 + 左侧:  1.16 厘米 + 右侧:  1 字符"/>
    <w:basedOn w:val="ac"/>
    <w:pPr>
      <w:tabs>
        <w:tab w:val="left" w:pos="420"/>
        <w:tab w:val="left" w:pos="720"/>
      </w:tabs>
      <w:spacing w:afterLines="50" w:after="156" w:line="360" w:lineRule="auto"/>
      <w:ind w:leftChars="100" w:left="660" w:rightChars="100" w:right="240" w:hanging="420"/>
      <w:jc w:val="left"/>
    </w:pPr>
    <w:rPr>
      <w:rFonts w:ascii="Verdana" w:hAnsi="Verdana" w:cs="宋体"/>
      <w:bCs/>
      <w:sz w:val="24"/>
      <w:szCs w:val="24"/>
    </w:rPr>
  </w:style>
  <w:style w:type="paragraph" w:customStyle="1" w:styleId="afff4">
    <w:name w:val="项目符号缩进"/>
    <w:basedOn w:val="ac"/>
    <w:pPr>
      <w:widowControl/>
      <w:tabs>
        <w:tab w:val="left" w:pos="840"/>
      </w:tabs>
      <w:overflowPunct w:val="0"/>
      <w:autoSpaceDE w:val="0"/>
      <w:autoSpaceDN w:val="0"/>
      <w:adjustRightInd w:val="0"/>
      <w:spacing w:line="288" w:lineRule="auto"/>
      <w:ind w:left="840" w:hanging="420"/>
      <w:jc w:val="left"/>
      <w:textAlignment w:val="baseline"/>
    </w:pPr>
    <w:rPr>
      <w:rFonts w:ascii="Arial" w:hAnsi="Arial"/>
      <w:kern w:val="0"/>
      <w:sz w:val="24"/>
      <w:szCs w:val="24"/>
    </w:rPr>
  </w:style>
  <w:style w:type="paragraph" w:customStyle="1" w:styleId="a1">
    <w:name w:val="標題四"/>
    <w:basedOn w:val="ac"/>
    <w:pPr>
      <w:numPr>
        <w:numId w:val="6"/>
      </w:numPr>
      <w:tabs>
        <w:tab w:val="left" w:pos="720"/>
      </w:tabs>
      <w:adjustRightInd w:val="0"/>
      <w:snapToGrid w:val="0"/>
      <w:spacing w:before="180"/>
      <w:ind w:left="0" w:firstLine="0"/>
      <w:jc w:val="left"/>
      <w:outlineLvl w:val="3"/>
    </w:pPr>
    <w:rPr>
      <w:rFonts w:eastAsia="DFKai-SB"/>
      <w:sz w:val="28"/>
      <w:szCs w:val="20"/>
      <w:lang w:eastAsia="zh-TW"/>
    </w:rPr>
  </w:style>
  <w:style w:type="paragraph" w:customStyle="1" w:styleId="39">
    <w:name w:val="附录3"/>
    <w:basedOn w:val="33"/>
    <w:pPr>
      <w:numPr>
        <w:numId w:val="0"/>
      </w:numPr>
      <w:tabs>
        <w:tab w:val="left" w:pos="2880"/>
      </w:tabs>
      <w:autoSpaceDE w:val="0"/>
      <w:autoSpaceDN w:val="0"/>
      <w:adjustRightInd w:val="0"/>
      <w:spacing w:before="100" w:after="50" w:line="360" w:lineRule="auto"/>
      <w:ind w:left="2880" w:hanging="180"/>
      <w:jc w:val="left"/>
      <w:textAlignment w:val="baseline"/>
    </w:pPr>
    <w:rPr>
      <w:rFonts w:ascii="Arial" w:eastAsia="黑体" w:hAnsi="Arial"/>
      <w:bCs w:val="0"/>
      <w:color w:val="000000"/>
      <w:kern w:val="0"/>
      <w:sz w:val="30"/>
      <w:szCs w:val="20"/>
    </w:rPr>
  </w:style>
  <w:style w:type="paragraph" w:customStyle="1" w:styleId="91">
    <w:name w:val="9"/>
    <w:basedOn w:val="ac"/>
    <w:rPr>
      <w:rFonts w:ascii="Tahoma" w:hAnsi="Tahoma"/>
      <w:sz w:val="24"/>
      <w:szCs w:val="24"/>
    </w:rPr>
  </w:style>
  <w:style w:type="paragraph" w:customStyle="1" w:styleId="xl74">
    <w:name w:val="xl74"/>
    <w:basedOn w:val="ac"/>
    <w:pPr>
      <w:widowControl/>
      <w:pBdr>
        <w:top w:val="single" w:sz="4" w:space="0" w:color="auto"/>
        <w:bottom w:val="double" w:sz="6" w:space="0" w:color="auto"/>
      </w:pBdr>
      <w:spacing w:before="100" w:beforeAutospacing="1"/>
      <w:jc w:val="left"/>
    </w:pPr>
    <w:rPr>
      <w:b/>
      <w:bCs/>
      <w:kern w:val="0"/>
      <w:sz w:val="24"/>
      <w:szCs w:val="24"/>
    </w:rPr>
  </w:style>
  <w:style w:type="paragraph" w:customStyle="1" w:styleId="CharCharCharChar">
    <w:name w:val="Char Char Char Char"/>
    <w:basedOn w:val="ac"/>
    <w:pPr>
      <w:widowControl/>
      <w:spacing w:line="240" w:lineRule="exact"/>
      <w:jc w:val="left"/>
    </w:pPr>
    <w:rPr>
      <w:rFonts w:ascii="Arial" w:eastAsia="Times New Roman" w:hAnsi="Arial" w:cs="Verdana"/>
      <w:b/>
      <w:kern w:val="0"/>
      <w:sz w:val="24"/>
      <w:szCs w:val="20"/>
      <w:lang w:eastAsia="en-US"/>
    </w:rPr>
  </w:style>
  <w:style w:type="paragraph" w:styleId="2c">
    <w:name w:val="Body Text Indent 2"/>
    <w:basedOn w:val="ac"/>
    <w:link w:val="2b"/>
    <w:pPr>
      <w:widowControl/>
      <w:spacing w:afterLines="50" w:after="156"/>
      <w:ind w:left="360"/>
      <w:jc w:val="left"/>
    </w:pPr>
    <w:rPr>
      <w:kern w:val="0"/>
      <w:sz w:val="24"/>
      <w:szCs w:val="20"/>
      <w:lang w:val="x-none" w:eastAsia="x-none"/>
    </w:rPr>
  </w:style>
  <w:style w:type="paragraph" w:styleId="afd">
    <w:name w:val="annotation text"/>
    <w:basedOn w:val="ac"/>
    <w:link w:val="afc"/>
    <w:pPr>
      <w:jc w:val="left"/>
    </w:pPr>
  </w:style>
  <w:style w:type="paragraph" w:styleId="3a">
    <w:name w:val="toc 3"/>
    <w:basedOn w:val="ac"/>
    <w:next w:val="ac"/>
    <w:uiPriority w:val="39"/>
    <w:qFormat/>
    <w:pPr>
      <w:ind w:left="420"/>
      <w:jc w:val="left"/>
    </w:pPr>
    <w:rPr>
      <w:sz w:val="24"/>
      <w:szCs w:val="24"/>
    </w:rPr>
  </w:style>
  <w:style w:type="paragraph" w:styleId="afff5">
    <w:name w:val="List Bullet"/>
    <w:basedOn w:val="ac"/>
    <w:pPr>
      <w:tabs>
        <w:tab w:val="left" w:pos="624"/>
      </w:tabs>
      <w:spacing w:line="360" w:lineRule="auto"/>
      <w:ind w:left="624" w:hanging="454"/>
    </w:pPr>
    <w:rPr>
      <w:rFonts w:ascii="Arial" w:hAnsi="Arial"/>
      <w:sz w:val="24"/>
      <w:szCs w:val="24"/>
    </w:rPr>
  </w:style>
  <w:style w:type="paragraph" w:styleId="aff7">
    <w:name w:val="footer"/>
    <w:aliases w:val="Footer-Even,Alt+J,Footer1,footer odd,Footer First"/>
    <w:basedOn w:val="ac"/>
    <w:link w:val="aff6"/>
    <w:uiPriority w:val="99"/>
    <w:pPr>
      <w:tabs>
        <w:tab w:val="center" w:pos="4153"/>
        <w:tab w:val="right" w:pos="8306"/>
      </w:tabs>
      <w:snapToGrid w:val="0"/>
      <w:jc w:val="left"/>
    </w:pPr>
    <w:rPr>
      <w:sz w:val="18"/>
      <w:szCs w:val="18"/>
      <w:lang w:val="x-none" w:eastAsia="x-none"/>
    </w:rPr>
  </w:style>
  <w:style w:type="paragraph" w:styleId="af5">
    <w:name w:val="caption"/>
    <w:aliases w:val="信息主题,Caption Char1 Char,Caption Char Char Char"/>
    <w:basedOn w:val="ac"/>
    <w:next w:val="ac"/>
    <w:link w:val="af4"/>
    <w:qFormat/>
    <w:rsid w:val="00523EE9"/>
    <w:pPr>
      <w:spacing w:line="360" w:lineRule="auto"/>
      <w:ind w:firstLineChars="200" w:firstLine="200"/>
    </w:pPr>
    <w:rPr>
      <w:rFonts w:ascii="Arial" w:hAnsi="Arial"/>
      <w:sz w:val="24"/>
      <w:lang w:val="x-none" w:eastAsia="x-none"/>
    </w:rPr>
  </w:style>
  <w:style w:type="paragraph" w:customStyle="1" w:styleId="afff6">
    <w:name w:val="正文(不缩进) 五号"/>
    <w:basedOn w:val="ac"/>
    <w:pPr>
      <w:widowControl/>
      <w:spacing w:afterLines="50" w:after="156" w:line="360" w:lineRule="auto"/>
      <w:jc w:val="left"/>
    </w:pPr>
    <w:rPr>
      <w:rFonts w:ascii="Arial" w:hAnsi="Arial" w:cs="宋体"/>
      <w:kern w:val="0"/>
      <w:szCs w:val="20"/>
    </w:rPr>
  </w:style>
  <w:style w:type="paragraph" w:customStyle="1" w:styleId="afff7">
    <w:name w:val="样式"/>
    <w:basedOn w:val="ac"/>
    <w:pPr>
      <w:tabs>
        <w:tab w:val="left" w:pos="567"/>
        <w:tab w:val="left" w:pos="720"/>
      </w:tabs>
      <w:snapToGrid w:val="0"/>
      <w:spacing w:line="460" w:lineRule="atLeast"/>
    </w:pPr>
    <w:rPr>
      <w:rFonts w:ascii="Arial" w:hAnsi="Arial"/>
      <w:spacing w:val="6"/>
      <w:sz w:val="24"/>
      <w:szCs w:val="24"/>
    </w:rPr>
  </w:style>
  <w:style w:type="paragraph" w:customStyle="1" w:styleId="afff8">
    <w:name w:val="悬挂缩进"/>
    <w:basedOn w:val="ac"/>
    <w:pPr>
      <w:widowControl/>
      <w:spacing w:line="288" w:lineRule="auto"/>
      <w:ind w:left="1032" w:hanging="720"/>
      <w:jc w:val="left"/>
    </w:pPr>
    <w:rPr>
      <w:sz w:val="24"/>
      <w:szCs w:val="24"/>
    </w:rPr>
  </w:style>
  <w:style w:type="paragraph" w:customStyle="1" w:styleId="CharChar3CharChar">
    <w:name w:val="Char Char3 Char Char"/>
    <w:basedOn w:val="ac"/>
    <w:rPr>
      <w:rFonts w:ascii="Tahoma" w:hAnsi="Tahoma"/>
      <w:sz w:val="24"/>
      <w:szCs w:val="24"/>
    </w:rPr>
  </w:style>
  <w:style w:type="paragraph" w:customStyle="1" w:styleId="CharChar1CharChar1">
    <w:name w:val="Char Char1 Char Char1"/>
    <w:basedOn w:val="ac"/>
    <w:pPr>
      <w:spacing w:line="360" w:lineRule="auto"/>
    </w:pPr>
    <w:rPr>
      <w:rFonts w:ascii="Tahoma" w:hAnsi="Tahoma"/>
      <w:sz w:val="24"/>
      <w:szCs w:val="20"/>
    </w:rPr>
  </w:style>
  <w:style w:type="paragraph" w:customStyle="1" w:styleId="40">
    <w:name w:val="正文4"/>
    <w:basedOn w:val="ac"/>
    <w:pPr>
      <w:numPr>
        <w:ilvl w:val="1"/>
        <w:numId w:val="8"/>
      </w:numPr>
      <w:autoSpaceDE w:val="0"/>
      <w:adjustRightInd w:val="0"/>
      <w:snapToGrid w:val="0"/>
      <w:spacing w:after="120" w:line="288" w:lineRule="auto"/>
    </w:pPr>
    <w:rPr>
      <w:rFonts w:ascii="Arial" w:hAnsi="Arial"/>
      <w:sz w:val="24"/>
      <w:szCs w:val="24"/>
    </w:rPr>
  </w:style>
  <w:style w:type="paragraph" w:customStyle="1" w:styleId="45">
    <w:name w:val="样式4"/>
    <w:basedOn w:val="Verdana07578"/>
    <w:pPr>
      <w:spacing w:line="240" w:lineRule="auto"/>
      <w:ind w:firstLine="0"/>
      <w:jc w:val="center"/>
    </w:pPr>
    <w:rPr>
      <w:b/>
      <w:caps/>
    </w:rPr>
  </w:style>
  <w:style w:type="paragraph" w:customStyle="1" w:styleId="3H3H31H32H33H34H35H36H37H38H39H310H311H321H3">
    <w:name w:val="样式 标题 3H3H31H32H33H34H35H36H37H38H39H310H311H321H3..."/>
    <w:basedOn w:val="33"/>
    <w:pPr>
      <w:numPr>
        <w:numId w:val="0"/>
      </w:numPr>
      <w:spacing w:before="100" w:after="50" w:line="360" w:lineRule="auto"/>
      <w:ind w:left="1740" w:hanging="420"/>
    </w:pPr>
    <w:rPr>
      <w:color w:val="000000"/>
      <w:szCs w:val="28"/>
    </w:rPr>
  </w:style>
  <w:style w:type="paragraph" w:customStyle="1" w:styleId="2f">
    <w:name w:val="2"/>
    <w:basedOn w:val="ac"/>
    <w:next w:val="af6"/>
    <w:pPr>
      <w:spacing w:after="120"/>
    </w:pPr>
    <w:rPr>
      <w:szCs w:val="24"/>
    </w:rPr>
  </w:style>
  <w:style w:type="paragraph" w:customStyle="1" w:styleId="formcaption5pt">
    <w:name w:val="form caption 5pt"/>
    <w:basedOn w:val="ac"/>
    <w:pPr>
      <w:widowControl/>
      <w:spacing w:before="2" w:afterLines="50" w:after="156"/>
      <w:ind w:left="-72"/>
      <w:jc w:val="left"/>
    </w:pPr>
    <w:rPr>
      <w:rFonts w:ascii="Helvetica" w:hAnsi="Helvetica"/>
      <w:caps/>
      <w:kern w:val="0"/>
      <w:sz w:val="10"/>
      <w:szCs w:val="20"/>
    </w:rPr>
  </w:style>
  <w:style w:type="paragraph" w:customStyle="1" w:styleId="BlankLine">
    <w:name w:val="BlankLine"/>
    <w:aliases w:val="Bl"/>
    <w:next w:val="Body"/>
    <w:pPr>
      <w:spacing w:line="260" w:lineRule="exact"/>
    </w:pPr>
    <w:rPr>
      <w:rFonts w:ascii="Palatino" w:eastAsia="PMingLiU" w:hAnsi="Palatino"/>
      <w:color w:val="0000FF"/>
      <w:kern w:val="22"/>
      <w:sz w:val="22"/>
      <w:lang w:eastAsia="en-US"/>
    </w:rPr>
  </w:style>
  <w:style w:type="paragraph" w:customStyle="1" w:styleId="afff9">
    <w:name w:val="文档名称"/>
    <w:basedOn w:val="ac"/>
    <w:pPr>
      <w:jc w:val="center"/>
    </w:pPr>
    <w:rPr>
      <w:rFonts w:ascii="黑体" w:eastAsia="黑体" w:hAnsi="宋体" w:cs="宋体"/>
      <w:b/>
      <w:bCs/>
      <w:color w:val="000000"/>
      <w:sz w:val="52"/>
      <w:szCs w:val="20"/>
    </w:rPr>
  </w:style>
  <w:style w:type="paragraph" w:customStyle="1" w:styleId="Verdana07578">
    <w:name w:val="样式 Verdana 首行缩进:  0.75 厘米 段后: 7.8 磅"/>
    <w:basedOn w:val="ac"/>
    <w:pPr>
      <w:spacing w:afterLines="50" w:after="156" w:line="360" w:lineRule="auto"/>
      <w:ind w:firstLine="425"/>
    </w:pPr>
    <w:rPr>
      <w:rFonts w:ascii="Verdana" w:hAnsi="Verdana" w:cs="宋体"/>
      <w:sz w:val="24"/>
      <w:szCs w:val="24"/>
    </w:rPr>
  </w:style>
  <w:style w:type="paragraph" w:customStyle="1" w:styleId="Default">
    <w:name w:val="Default"/>
    <w:pPr>
      <w:autoSpaceDE w:val="0"/>
      <w:autoSpaceDN w:val="0"/>
      <w:adjustRightInd w:val="0"/>
    </w:pPr>
    <w:rPr>
      <w:color w:val="000000"/>
      <w:sz w:val="24"/>
      <w:szCs w:val="24"/>
      <w:lang w:eastAsia="en-US"/>
    </w:rPr>
  </w:style>
  <w:style w:type="paragraph" w:customStyle="1" w:styleId="xl48">
    <w:name w:val="xl48"/>
    <w:basedOn w:val="ac"/>
    <w:pPr>
      <w:widowControl/>
      <w:spacing w:before="100" w:beforeAutospacing="1"/>
      <w:jc w:val="left"/>
    </w:pPr>
    <w:rPr>
      <w:kern w:val="0"/>
      <w:sz w:val="24"/>
      <w:szCs w:val="24"/>
    </w:rPr>
  </w:style>
  <w:style w:type="paragraph" w:customStyle="1" w:styleId="3H3Heading3-oldh3Level3TopicHeadingMapsect12">
    <w:name w:val="样式 标题 3H3Heading 3 - oldh3Level 3 Topic HeadingMapsect1.2...."/>
    <w:basedOn w:val="33"/>
    <w:pPr>
      <w:widowControl/>
      <w:numPr>
        <w:numId w:val="0"/>
      </w:numPr>
      <w:tabs>
        <w:tab w:val="left" w:pos="720"/>
        <w:tab w:val="left" w:pos="2525"/>
      </w:tabs>
      <w:spacing w:before="100" w:after="50" w:line="360" w:lineRule="auto"/>
      <w:ind w:left="720" w:hanging="720"/>
      <w:jc w:val="left"/>
    </w:pPr>
    <w:rPr>
      <w:rFonts w:ascii="宋体" w:hAnsi="宋体"/>
      <w:color w:val="000000"/>
      <w:sz w:val="28"/>
      <w:szCs w:val="28"/>
    </w:rPr>
  </w:style>
  <w:style w:type="paragraph" w:customStyle="1" w:styleId="StyleHeading3H3H31H32H33H34H35H36H37H38H39H310H311H3">
    <w:name w:val="Style Heading 3H3H31H32H33H34H35H36H37H38H39H310H311H3..."/>
    <w:basedOn w:val="33"/>
    <w:pPr>
      <w:pBdr>
        <w:top w:val="double" w:sz="4" w:space="3" w:color="FF9900"/>
      </w:pBdr>
      <w:spacing w:beforeLines="100" w:before="312" w:afterLines="50" w:after="156" w:line="360" w:lineRule="auto"/>
      <w:ind w:left="993" w:hanging="567"/>
      <w:jc w:val="left"/>
    </w:pPr>
    <w:rPr>
      <w:rFonts w:ascii="Verdana" w:hAnsi="Arial"/>
      <w:color w:val="000000"/>
      <w:sz w:val="24"/>
      <w:szCs w:val="20"/>
    </w:rPr>
  </w:style>
  <w:style w:type="paragraph" w:customStyle="1" w:styleId="ParaChar">
    <w:name w:val="默认段落字体 Para Char"/>
    <w:basedOn w:val="ac"/>
    <w:rPr>
      <w:rFonts w:ascii="Tahoma" w:hAnsi="Tahoma"/>
      <w:sz w:val="24"/>
      <w:szCs w:val="20"/>
    </w:rPr>
  </w:style>
  <w:style w:type="paragraph" w:customStyle="1" w:styleId="2f0">
    <w:name w:val="项目2"/>
    <w:basedOn w:val="ac"/>
    <w:next w:val="ac"/>
    <w:pPr>
      <w:tabs>
        <w:tab w:val="left" w:pos="1730"/>
      </w:tabs>
      <w:spacing w:beforeLines="50" w:before="156" w:afterLines="50" w:after="156" w:line="360" w:lineRule="auto"/>
      <w:ind w:left="1730" w:hanging="420"/>
    </w:pPr>
    <w:rPr>
      <w:rFonts w:ascii="宋体" w:hAnsi="Arial"/>
      <w:bCs/>
      <w:sz w:val="24"/>
      <w:szCs w:val="24"/>
    </w:rPr>
  </w:style>
  <w:style w:type="paragraph" w:customStyle="1" w:styleId="SDListBullet">
    <w:name w:val="SDListBullet"/>
    <w:pPr>
      <w:spacing w:after="240" w:line="260" w:lineRule="atLeast"/>
    </w:pPr>
    <w:rPr>
      <w:rFonts w:eastAsia="PMingLiU"/>
      <w:lang w:eastAsia="en-US"/>
    </w:rPr>
  </w:style>
  <w:style w:type="paragraph" w:customStyle="1" w:styleId="xl67">
    <w:name w:val="xl67"/>
    <w:basedOn w:val="ac"/>
    <w:pPr>
      <w:widowControl/>
      <w:spacing w:before="100" w:beforeAutospacing="1"/>
      <w:jc w:val="left"/>
    </w:pPr>
    <w:rPr>
      <w:kern w:val="0"/>
      <w:sz w:val="24"/>
      <w:szCs w:val="24"/>
    </w:rPr>
  </w:style>
  <w:style w:type="paragraph" w:customStyle="1" w:styleId="1522">
    <w:name w:val="样式 样式 正文样式 宋体 小四 行距: 1.5 倍行距 + 首行缩进:  2 字符 + 首行缩进:  2 字符 + 首行缩进:..."/>
    <w:basedOn w:val="ac"/>
    <w:pPr>
      <w:spacing w:before="100" w:beforeAutospacing="1" w:line="360" w:lineRule="auto"/>
      <w:ind w:firstLineChars="200" w:firstLine="200"/>
    </w:pPr>
    <w:rPr>
      <w:rFonts w:ascii="Arial" w:hAnsi="Arial" w:cs="宋体"/>
      <w:sz w:val="24"/>
      <w:szCs w:val="20"/>
    </w:rPr>
  </w:style>
  <w:style w:type="paragraph" w:customStyle="1" w:styleId="Verdana">
    <w:name w:val="样式 列出段落 + Verdana"/>
    <w:basedOn w:val="afff2"/>
    <w:pPr>
      <w:spacing w:afterLines="50" w:after="156" w:line="360" w:lineRule="auto"/>
      <w:ind w:leftChars="400" w:left="400" w:firstLine="200"/>
    </w:pPr>
    <w:rPr>
      <w:rFonts w:ascii="Verdana" w:hAnsi="Verdana"/>
      <w:sz w:val="24"/>
      <w:szCs w:val="20"/>
    </w:rPr>
  </w:style>
  <w:style w:type="paragraph" w:customStyle="1" w:styleId="af0">
    <w:name w:val="悬挂"/>
    <w:link w:val="Char0"/>
    <w:pPr>
      <w:tabs>
        <w:tab w:val="left" w:pos="840"/>
      </w:tabs>
      <w:spacing w:line="360" w:lineRule="auto"/>
      <w:ind w:left="840" w:hanging="840"/>
    </w:pPr>
    <w:rPr>
      <w:sz w:val="28"/>
      <w:lang w:eastAsia="en-US"/>
    </w:rPr>
  </w:style>
  <w:style w:type="paragraph" w:customStyle="1" w:styleId="CM18">
    <w:name w:val="CM18"/>
    <w:basedOn w:val="Default"/>
    <w:next w:val="Default"/>
    <w:pPr>
      <w:widowControl w:val="0"/>
      <w:spacing w:line="468" w:lineRule="atLeast"/>
    </w:pPr>
    <w:rPr>
      <w:rFonts w:ascii="黑体" w:eastAsia="黑体"/>
      <w:color w:val="auto"/>
    </w:rPr>
  </w:style>
  <w:style w:type="paragraph" w:customStyle="1" w:styleId="xl75">
    <w:name w:val="xl75"/>
    <w:basedOn w:val="ac"/>
    <w:pPr>
      <w:widowControl/>
      <w:shd w:val="clear" w:color="auto" w:fill="FFFFFF"/>
      <w:spacing w:before="100" w:beforeAutospacing="1"/>
      <w:jc w:val="left"/>
      <w:textAlignment w:val="center"/>
    </w:pPr>
    <w:rPr>
      <w:kern w:val="0"/>
      <w:sz w:val="24"/>
      <w:szCs w:val="24"/>
    </w:rPr>
  </w:style>
  <w:style w:type="paragraph" w:customStyle="1" w:styleId="ResponseBlueBullet">
    <w:name w:val="Response Blue Bullet"/>
    <w:basedOn w:val="ac"/>
    <w:pPr>
      <w:widowControl/>
      <w:numPr>
        <w:numId w:val="10"/>
      </w:numPr>
      <w:tabs>
        <w:tab w:val="left" w:pos="720"/>
      </w:tabs>
      <w:jc w:val="left"/>
    </w:pPr>
    <w:rPr>
      <w:rFonts w:eastAsia="PMingLiU"/>
      <w:kern w:val="0"/>
      <w:sz w:val="20"/>
      <w:szCs w:val="20"/>
      <w:lang w:eastAsia="zh-TW"/>
    </w:rPr>
  </w:style>
  <w:style w:type="paragraph" w:customStyle="1" w:styleId="1c">
    <w:name w:val="批注框文本1"/>
    <w:basedOn w:val="ac"/>
    <w:rPr>
      <w:sz w:val="18"/>
      <w:szCs w:val="18"/>
    </w:rPr>
  </w:style>
  <w:style w:type="paragraph" w:customStyle="1" w:styleId="CNTitle">
    <w:name w:val="CN Title"/>
    <w:basedOn w:val="ac"/>
    <w:pPr>
      <w:widowControl/>
      <w:numPr>
        <w:numId w:val="11"/>
      </w:numPr>
      <w:tabs>
        <w:tab w:val="left" w:pos="360"/>
      </w:tabs>
      <w:spacing w:before="144"/>
      <w:jc w:val="center"/>
    </w:pPr>
    <w:rPr>
      <w:b/>
      <w:bCs/>
      <w:kern w:val="0"/>
      <w:sz w:val="28"/>
      <w:szCs w:val="28"/>
    </w:rPr>
  </w:style>
  <w:style w:type="paragraph" w:customStyle="1" w:styleId="List1">
    <w:name w:val="List 1"/>
    <w:basedOn w:val="afffa"/>
    <w:pPr>
      <w:widowControl/>
      <w:spacing w:line="240" w:lineRule="auto"/>
      <w:ind w:left="936" w:hanging="360"/>
      <w:jc w:val="left"/>
    </w:pPr>
    <w:rPr>
      <w:rFonts w:ascii="Times New Roman" w:eastAsia="PMingLiU" w:hAnsi="Times New Roman"/>
      <w:kern w:val="0"/>
      <w:sz w:val="20"/>
      <w:lang w:eastAsia="en-US"/>
    </w:rPr>
  </w:style>
  <w:style w:type="paragraph" w:customStyle="1" w:styleId="xl58">
    <w:name w:val="xl58"/>
    <w:basedOn w:val="ac"/>
    <w:pPr>
      <w:widowControl/>
      <w:spacing w:before="100" w:beforeAutospacing="1"/>
      <w:jc w:val="left"/>
    </w:pPr>
    <w:rPr>
      <w:kern w:val="0"/>
      <w:sz w:val="24"/>
      <w:szCs w:val="24"/>
    </w:rPr>
  </w:style>
  <w:style w:type="paragraph" w:customStyle="1" w:styleId="text0">
    <w:name w:val="text"/>
    <w:aliases w:val="t Char,Text Char"/>
    <w:basedOn w:val="ac"/>
    <w:pPr>
      <w:adjustRightInd w:val="0"/>
      <w:spacing w:after="158"/>
      <w:jc w:val="left"/>
      <w:textAlignment w:val="baseline"/>
    </w:pPr>
    <w:rPr>
      <w:kern w:val="0"/>
      <w:sz w:val="24"/>
      <w:szCs w:val="20"/>
      <w:lang w:eastAsia="zh-TW"/>
    </w:rPr>
  </w:style>
  <w:style w:type="paragraph" w:customStyle="1" w:styleId="1d">
    <w:name w:val="列出段落1"/>
    <w:basedOn w:val="ac"/>
    <w:uiPriority w:val="34"/>
    <w:qFormat/>
    <w:pPr>
      <w:spacing w:beforeLines="20" w:before="62" w:afterLines="20" w:after="62"/>
      <w:ind w:left="720"/>
    </w:pPr>
    <w:rPr>
      <w:szCs w:val="24"/>
    </w:rPr>
  </w:style>
  <w:style w:type="paragraph" w:customStyle="1" w:styleId="afffb">
    <w:name w:val="公司信息"/>
    <w:basedOn w:val="ac"/>
    <w:pPr>
      <w:ind w:rightChars="13" w:right="27"/>
      <w:jc w:val="center"/>
    </w:pPr>
    <w:rPr>
      <w:rFonts w:ascii="宋体" w:hAnsi="宋体" w:cs="宋体"/>
      <w:b/>
      <w:bCs/>
      <w:color w:val="000000"/>
      <w:sz w:val="30"/>
      <w:szCs w:val="20"/>
    </w:rPr>
  </w:style>
  <w:style w:type="paragraph" w:styleId="46">
    <w:name w:val="toc 4"/>
    <w:basedOn w:val="ac"/>
    <w:next w:val="ac"/>
    <w:uiPriority w:val="39"/>
    <w:pPr>
      <w:ind w:left="630"/>
      <w:jc w:val="left"/>
    </w:pPr>
  </w:style>
  <w:style w:type="paragraph" w:styleId="32">
    <w:name w:val="List Number 3"/>
    <w:basedOn w:val="ac"/>
    <w:pPr>
      <w:numPr>
        <w:numId w:val="12"/>
      </w:numPr>
      <w:tabs>
        <w:tab w:val="left" w:pos="845"/>
      </w:tabs>
      <w:spacing w:line="360" w:lineRule="auto"/>
    </w:pPr>
    <w:rPr>
      <w:sz w:val="24"/>
      <w:szCs w:val="24"/>
    </w:rPr>
  </w:style>
  <w:style w:type="paragraph" w:customStyle="1" w:styleId="CharChar1CharChar">
    <w:name w:val="Char Char1 Char Char"/>
    <w:basedOn w:val="ac"/>
    <w:pPr>
      <w:numPr>
        <w:numId w:val="13"/>
      </w:numPr>
      <w:tabs>
        <w:tab w:val="clear" w:pos="660"/>
      </w:tabs>
      <w:spacing w:afterLines="50" w:after="156"/>
      <w:ind w:left="0" w:firstLine="0"/>
    </w:pPr>
    <w:rPr>
      <w:rFonts w:ascii="Tahoma" w:hAnsi="Tahoma"/>
      <w:sz w:val="24"/>
      <w:szCs w:val="20"/>
    </w:rPr>
  </w:style>
  <w:style w:type="paragraph" w:styleId="38">
    <w:name w:val="Body Text Indent 3"/>
    <w:basedOn w:val="ac"/>
    <w:link w:val="37"/>
    <w:pPr>
      <w:spacing w:afterLines="50" w:after="156" w:line="360" w:lineRule="auto"/>
      <w:ind w:firstLine="425"/>
    </w:pPr>
    <w:rPr>
      <w:rFonts w:ascii="Arial" w:hAnsi="Arial"/>
      <w:sz w:val="24"/>
      <w:szCs w:val="20"/>
      <w:lang w:val="en-GB" w:eastAsia="x-none"/>
    </w:rPr>
  </w:style>
  <w:style w:type="paragraph" w:styleId="afffc">
    <w:name w:val="header"/>
    <w:aliases w:val="Ò³Ã¼,h,page-header,ph,ContentsHeader,Header/Footer,header odd,header,Hyphen,even,Cap_副标题,Cap_Sub_Title,ho,first,heading one,Odd Header,Letterhead Heading,Cover Page,Numbered,Header - HPS Document,Chapter Name"/>
    <w:basedOn w:val="ac"/>
    <w:link w:val="afffd"/>
    <w:pPr>
      <w:pBdr>
        <w:bottom w:val="single" w:sz="6" w:space="1" w:color="auto"/>
      </w:pBdr>
      <w:tabs>
        <w:tab w:val="center" w:pos="4153"/>
        <w:tab w:val="right" w:pos="8306"/>
      </w:tabs>
      <w:snapToGrid w:val="0"/>
      <w:jc w:val="center"/>
    </w:pPr>
    <w:rPr>
      <w:sz w:val="18"/>
      <w:szCs w:val="18"/>
      <w:lang w:val="x-none" w:eastAsia="x-none"/>
    </w:rPr>
  </w:style>
  <w:style w:type="paragraph" w:styleId="2f1">
    <w:name w:val="List 2"/>
    <w:basedOn w:val="ac"/>
    <w:pPr>
      <w:spacing w:line="360" w:lineRule="auto"/>
      <w:ind w:left="2340" w:hanging="720"/>
    </w:pPr>
    <w:rPr>
      <w:rFonts w:ascii="Arial" w:hAnsi="Arial"/>
      <w:sz w:val="24"/>
      <w:szCs w:val="20"/>
    </w:rPr>
  </w:style>
  <w:style w:type="paragraph" w:styleId="afffe">
    <w:name w:val="toa heading"/>
    <w:basedOn w:val="ac"/>
    <w:next w:val="ac"/>
    <w:pPr>
      <w:spacing w:before="120"/>
    </w:pPr>
    <w:rPr>
      <w:rFonts w:ascii="Arial" w:hAnsi="Arial"/>
      <w:sz w:val="24"/>
      <w:szCs w:val="20"/>
    </w:rPr>
  </w:style>
  <w:style w:type="paragraph" w:styleId="2f2">
    <w:name w:val="toc 2"/>
    <w:basedOn w:val="ac"/>
    <w:next w:val="ac"/>
    <w:uiPriority w:val="39"/>
    <w:qFormat/>
    <w:pPr>
      <w:ind w:left="210"/>
      <w:jc w:val="left"/>
    </w:pPr>
    <w:rPr>
      <w:smallCaps/>
      <w:sz w:val="24"/>
      <w:szCs w:val="24"/>
    </w:rPr>
  </w:style>
  <w:style w:type="paragraph" w:styleId="1e">
    <w:name w:val="index 1"/>
    <w:basedOn w:val="ac"/>
    <w:next w:val="ac"/>
    <w:pPr>
      <w:ind w:left="210" w:hanging="210"/>
    </w:pPr>
  </w:style>
  <w:style w:type="paragraph" w:customStyle="1" w:styleId="xl36">
    <w:name w:val="xl36"/>
    <w:basedOn w:val="ac"/>
    <w:pPr>
      <w:widowControl/>
      <w:spacing w:before="100" w:beforeAutospacing="1"/>
      <w:jc w:val="center"/>
    </w:pPr>
    <w:rPr>
      <w:rFonts w:ascii="Arial Unicode MS" w:eastAsia="Arial Unicode MS" w:hAnsi="Arial Unicode MS" w:cs="Arial Unicode MS"/>
      <w:kern w:val="0"/>
      <w:sz w:val="24"/>
      <w:szCs w:val="24"/>
      <w:lang w:eastAsia="en-US"/>
    </w:rPr>
  </w:style>
  <w:style w:type="paragraph" w:customStyle="1" w:styleId="font9">
    <w:name w:val="font9"/>
    <w:basedOn w:val="ac"/>
    <w:pPr>
      <w:widowControl/>
      <w:spacing w:before="100" w:beforeAutospacing="1"/>
      <w:jc w:val="left"/>
    </w:pPr>
    <w:rPr>
      <w:rFonts w:eastAsia="PMingLiU"/>
      <w:color w:val="0000FF"/>
      <w:kern w:val="0"/>
      <w:sz w:val="16"/>
      <w:szCs w:val="16"/>
      <w:lang w:eastAsia="zh-TW"/>
    </w:rPr>
  </w:style>
  <w:style w:type="paragraph" w:customStyle="1" w:styleId="xl28">
    <w:name w:val="xl28"/>
    <w:basedOn w:val="ac"/>
    <w:pPr>
      <w:widowControl/>
      <w:pBdr>
        <w:top w:val="single" w:sz="4" w:space="0" w:color="auto"/>
        <w:left w:val="single" w:sz="4" w:space="0" w:color="auto"/>
        <w:bottom w:val="single" w:sz="4" w:space="0" w:color="auto"/>
      </w:pBdr>
      <w:spacing w:before="100" w:beforeAutospacing="1"/>
      <w:jc w:val="left"/>
    </w:pPr>
    <w:rPr>
      <w:rFonts w:ascii="Arial Unicode MS" w:eastAsia="Arial Unicode MS" w:hAnsi="Arial Unicode MS" w:cs="Arial Unicode MS"/>
      <w:kern w:val="0"/>
      <w:sz w:val="24"/>
      <w:szCs w:val="24"/>
      <w:lang w:eastAsia="en-US"/>
    </w:rPr>
  </w:style>
  <w:style w:type="paragraph" w:customStyle="1" w:styleId="dot1-1">
    <w:name w:val="dot1-1"/>
    <w:basedOn w:val="ac"/>
    <w:pPr>
      <w:tabs>
        <w:tab w:val="left" w:pos="1040"/>
      </w:tabs>
      <w:ind w:left="170" w:firstLine="510"/>
      <w:jc w:val="left"/>
    </w:pPr>
    <w:rPr>
      <w:rFonts w:eastAsia="PMingLiU"/>
      <w:sz w:val="24"/>
      <w:szCs w:val="20"/>
      <w:lang w:eastAsia="zh-TW"/>
    </w:rPr>
  </w:style>
  <w:style w:type="paragraph" w:customStyle="1" w:styleId="53">
    <w:name w:val="表格5号 宽行"/>
    <w:basedOn w:val="ac"/>
    <w:pPr>
      <w:spacing w:line="360" w:lineRule="auto"/>
    </w:pPr>
    <w:rPr>
      <w:szCs w:val="20"/>
    </w:rPr>
  </w:style>
  <w:style w:type="paragraph" w:customStyle="1" w:styleId="1f">
    <w:name w:val="附录1"/>
    <w:basedOn w:val="12"/>
    <w:next w:val="ac"/>
    <w:pPr>
      <w:numPr>
        <w:numId w:val="0"/>
      </w:numPr>
      <w:tabs>
        <w:tab w:val="left" w:pos="360"/>
      </w:tabs>
      <w:autoSpaceDE w:val="0"/>
      <w:autoSpaceDN w:val="0"/>
      <w:adjustRightInd w:val="0"/>
      <w:spacing w:before="0" w:after="0" w:line="360" w:lineRule="auto"/>
      <w:ind w:left="360" w:hangingChars="200" w:hanging="360"/>
      <w:jc w:val="center"/>
      <w:textAlignment w:val="baseline"/>
    </w:pPr>
    <w:rPr>
      <w:rFonts w:ascii="Arial" w:hAnsi="Arial"/>
      <w:bCs w:val="0"/>
      <w:kern w:val="0"/>
      <w:sz w:val="36"/>
      <w:szCs w:val="20"/>
    </w:rPr>
  </w:style>
  <w:style w:type="paragraph" w:customStyle="1" w:styleId="xl62">
    <w:name w:val="xl62"/>
    <w:basedOn w:val="ac"/>
    <w:pPr>
      <w:widowControl/>
      <w:shd w:val="clear" w:color="auto" w:fill="000000"/>
      <w:spacing w:before="100" w:beforeAutospacing="1"/>
      <w:jc w:val="left"/>
    </w:pPr>
    <w:rPr>
      <w:b/>
      <w:bCs/>
      <w:kern w:val="0"/>
      <w:sz w:val="24"/>
      <w:szCs w:val="24"/>
    </w:rPr>
  </w:style>
  <w:style w:type="paragraph" w:customStyle="1" w:styleId="xl73">
    <w:name w:val="xl73"/>
    <w:basedOn w:val="ac"/>
    <w:pPr>
      <w:widowControl/>
      <w:pBdr>
        <w:bottom w:val="double" w:sz="6" w:space="0" w:color="auto"/>
      </w:pBdr>
      <w:spacing w:before="100" w:beforeAutospacing="1"/>
      <w:jc w:val="left"/>
    </w:pPr>
    <w:rPr>
      <w:b/>
      <w:bCs/>
      <w:kern w:val="0"/>
      <w:sz w:val="24"/>
      <w:szCs w:val="24"/>
    </w:rPr>
  </w:style>
  <w:style w:type="paragraph" w:customStyle="1" w:styleId="4H4Fab-4T5">
    <w:name w:val="样式 标题 4H4Fab-4T5 + 宋体"/>
    <w:basedOn w:val="41"/>
    <w:pPr>
      <w:keepLines w:val="0"/>
      <w:widowControl/>
      <w:numPr>
        <w:numId w:val="0"/>
      </w:numPr>
      <w:tabs>
        <w:tab w:val="left" w:pos="864"/>
        <w:tab w:val="left" w:pos="1265"/>
      </w:tabs>
      <w:spacing w:before="0" w:after="156" w:line="360" w:lineRule="auto"/>
      <w:ind w:left="864" w:hanging="864"/>
      <w:jc w:val="left"/>
    </w:pPr>
    <w:rPr>
      <w:kern w:val="0"/>
      <w:sz w:val="24"/>
      <w:szCs w:val="20"/>
    </w:rPr>
  </w:style>
  <w:style w:type="paragraph" w:customStyle="1" w:styleId="StyleHeading3H3H31H32H33H34H35H36H37H38H39H310H311H31">
    <w:name w:val="Style Heading 3H3H31H32H33H34H35H36H37H38H39H310H311H3...1"/>
    <w:basedOn w:val="33"/>
    <w:pPr>
      <w:pBdr>
        <w:top w:val="double" w:sz="4" w:space="3" w:color="FF9900"/>
      </w:pBdr>
      <w:spacing w:beforeLines="100" w:before="312" w:afterLines="50" w:after="156" w:line="360" w:lineRule="auto"/>
      <w:ind w:left="993" w:hanging="567"/>
      <w:jc w:val="left"/>
    </w:pPr>
    <w:rPr>
      <w:rFonts w:ascii="Verdana" w:hAnsi="Verdana"/>
      <w:color w:val="000000"/>
      <w:sz w:val="24"/>
      <w:szCs w:val="20"/>
    </w:rPr>
  </w:style>
  <w:style w:type="paragraph" w:customStyle="1" w:styleId="font5">
    <w:name w:val="font5"/>
    <w:basedOn w:val="ac"/>
    <w:pPr>
      <w:widowControl/>
      <w:spacing w:before="100" w:beforeAutospacing="1"/>
      <w:jc w:val="left"/>
    </w:pPr>
    <w:rPr>
      <w:rFonts w:ascii="Arial" w:eastAsia="Arial Unicode MS" w:hAnsi="Arial" w:cs="Arial"/>
      <w:color w:val="0000FF"/>
      <w:kern w:val="0"/>
      <w:sz w:val="20"/>
      <w:szCs w:val="20"/>
      <w:lang w:eastAsia="en-US"/>
    </w:rPr>
  </w:style>
  <w:style w:type="paragraph" w:customStyle="1" w:styleId="2H2H21H22H23H24H25H26H27H28H29H210H211H212H2">
    <w:name w:val="样式 标题 2H2H21H22H23H24H25H26H27H28H29H210H211H212H2..."/>
    <w:basedOn w:val="22"/>
    <w:pPr>
      <w:spacing w:before="312" w:after="156" w:line="480" w:lineRule="auto"/>
      <w:ind w:left="567" w:hanging="567"/>
    </w:pPr>
    <w:rPr>
      <w:rFonts w:ascii="宋体"/>
      <w:b w:val="0"/>
      <w:kern w:val="0"/>
      <w:sz w:val="36"/>
      <w:szCs w:val="28"/>
    </w:rPr>
  </w:style>
  <w:style w:type="paragraph" w:customStyle="1" w:styleId="Body1">
    <w:name w:val="*Body 1"/>
    <w:pPr>
      <w:numPr>
        <w:numId w:val="14"/>
      </w:numPr>
      <w:tabs>
        <w:tab w:val="left" w:pos="2040"/>
      </w:tabs>
      <w:spacing w:after="240" w:line="360" w:lineRule="auto"/>
    </w:pPr>
    <w:rPr>
      <w:sz w:val="22"/>
      <w:lang w:eastAsia="en-US"/>
    </w:rPr>
  </w:style>
  <w:style w:type="paragraph" w:customStyle="1" w:styleId="xl52">
    <w:name w:val="xl52"/>
    <w:basedOn w:val="ac"/>
    <w:pPr>
      <w:widowControl/>
      <w:spacing w:before="100" w:beforeAutospacing="1"/>
      <w:jc w:val="left"/>
    </w:pPr>
    <w:rPr>
      <w:b/>
      <w:bCs/>
      <w:kern w:val="0"/>
      <w:sz w:val="24"/>
      <w:szCs w:val="24"/>
    </w:rPr>
  </w:style>
  <w:style w:type="paragraph" w:customStyle="1" w:styleId="Heading91">
    <w:name w:val="Heading 91"/>
    <w:basedOn w:val="ac"/>
    <w:next w:val="ac"/>
    <w:link w:val="9Char"/>
    <w:pPr>
      <w:keepNext/>
      <w:keepLines/>
      <w:numPr>
        <w:ilvl w:val="8"/>
        <w:numId w:val="5"/>
      </w:numPr>
      <w:tabs>
        <w:tab w:val="left" w:pos="1584"/>
      </w:tabs>
      <w:spacing w:before="240" w:line="317" w:lineRule="auto"/>
      <w:outlineLvl w:val="8"/>
    </w:pPr>
    <w:rPr>
      <w:rFonts w:ascii="Arial" w:eastAsia="黑体" w:hAnsi="Arial"/>
      <w:lang w:val="x-none" w:eastAsia="en-US"/>
    </w:rPr>
  </w:style>
  <w:style w:type="paragraph" w:customStyle="1" w:styleId="xl27">
    <w:name w:val="xl27"/>
    <w:basedOn w:val="ac"/>
    <w:pPr>
      <w:widowControl/>
      <w:pBdr>
        <w:top w:val="single" w:sz="4" w:space="0" w:color="auto"/>
        <w:bottom w:val="single" w:sz="4" w:space="0" w:color="auto"/>
      </w:pBdr>
      <w:spacing w:before="100" w:beforeAutospacing="1"/>
      <w:jc w:val="left"/>
    </w:pPr>
    <w:rPr>
      <w:rFonts w:ascii="Arial Unicode MS" w:eastAsia="Arial Unicode MS" w:hAnsi="Arial Unicode MS" w:cs="Arial Unicode MS"/>
      <w:kern w:val="0"/>
      <w:sz w:val="24"/>
      <w:szCs w:val="24"/>
      <w:lang w:eastAsia="en-US"/>
    </w:rPr>
  </w:style>
  <w:style w:type="paragraph" w:customStyle="1" w:styleId="xl31">
    <w:name w:val="xl31"/>
    <w:basedOn w:val="ac"/>
    <w:pPr>
      <w:widowControl/>
      <w:pBdr>
        <w:top w:val="single" w:sz="4" w:space="0" w:color="auto"/>
        <w:left w:val="single" w:sz="4" w:space="0" w:color="auto"/>
        <w:bottom w:val="single" w:sz="4" w:space="0" w:color="auto"/>
        <w:right w:val="single" w:sz="4" w:space="0" w:color="auto"/>
      </w:pBdr>
      <w:spacing w:before="100" w:beforeAutospacing="1"/>
      <w:jc w:val="left"/>
    </w:pPr>
    <w:rPr>
      <w:rFonts w:ascii="Arial" w:eastAsia="Arial Unicode MS" w:hAnsi="Arial" w:cs="Arial"/>
      <w:kern w:val="0"/>
      <w:sz w:val="24"/>
      <w:szCs w:val="24"/>
      <w:lang w:eastAsia="en-US"/>
    </w:rPr>
  </w:style>
  <w:style w:type="paragraph" w:customStyle="1" w:styleId="TableText">
    <w:name w:val="Table Text"/>
    <w:basedOn w:val="ac"/>
    <w:pPr>
      <w:widowControl/>
      <w:overflowPunct w:val="0"/>
      <w:autoSpaceDE w:val="0"/>
      <w:autoSpaceDN w:val="0"/>
      <w:adjustRightInd w:val="0"/>
      <w:spacing w:before="20" w:line="360" w:lineRule="auto"/>
      <w:ind w:left="14" w:firstLine="488"/>
      <w:jc w:val="left"/>
      <w:textAlignment w:val="baseline"/>
    </w:pPr>
    <w:rPr>
      <w:color w:val="000000"/>
      <w:kern w:val="0"/>
      <w:sz w:val="20"/>
      <w:szCs w:val="20"/>
    </w:rPr>
  </w:style>
  <w:style w:type="paragraph" w:customStyle="1" w:styleId="1">
    <w:name w:val="项目1"/>
    <w:basedOn w:val="ac"/>
    <w:pPr>
      <w:widowControl/>
      <w:numPr>
        <w:numId w:val="15"/>
      </w:numPr>
      <w:tabs>
        <w:tab w:val="clear" w:pos="425"/>
        <w:tab w:val="left" w:pos="720"/>
      </w:tabs>
      <w:spacing w:before="120" w:line="300" w:lineRule="auto"/>
      <w:ind w:left="720" w:hanging="720"/>
    </w:pPr>
    <w:rPr>
      <w:sz w:val="24"/>
      <w:szCs w:val="20"/>
    </w:rPr>
  </w:style>
  <w:style w:type="paragraph" w:customStyle="1" w:styleId="xl64">
    <w:name w:val="xl64"/>
    <w:basedOn w:val="ac"/>
    <w:pPr>
      <w:widowControl/>
      <w:pBdr>
        <w:top w:val="single" w:sz="4" w:space="0" w:color="auto"/>
        <w:bottom w:val="double" w:sz="6" w:space="0" w:color="auto"/>
      </w:pBdr>
      <w:shd w:val="clear" w:color="auto" w:fill="FFFFFF"/>
      <w:spacing w:before="100" w:beforeAutospacing="1"/>
      <w:jc w:val="left"/>
    </w:pPr>
    <w:rPr>
      <w:b/>
      <w:bCs/>
      <w:kern w:val="0"/>
      <w:sz w:val="24"/>
      <w:szCs w:val="24"/>
    </w:rPr>
  </w:style>
  <w:style w:type="paragraph" w:customStyle="1" w:styleId="4Verdana">
    <w:name w:val="样式 标题 4 + Verdana"/>
    <w:basedOn w:val="41"/>
    <w:pPr>
      <w:pBdr>
        <w:top w:val="single" w:sz="12" w:space="3" w:color="FF9900"/>
      </w:pBdr>
      <w:spacing w:beforeLines="100" w:before="312" w:afterLines="50" w:after="156" w:line="360" w:lineRule="auto"/>
      <w:ind w:left="567" w:hanging="567"/>
    </w:pPr>
    <w:rPr>
      <w:rFonts w:ascii="Verdana" w:hAnsi="Verdana"/>
      <w:sz w:val="24"/>
      <w:szCs w:val="24"/>
    </w:rPr>
  </w:style>
  <w:style w:type="paragraph" w:customStyle="1" w:styleId="font0">
    <w:name w:val="font0"/>
    <w:basedOn w:val="ac"/>
    <w:pPr>
      <w:widowControl/>
      <w:spacing w:before="100" w:beforeAutospacing="1"/>
      <w:jc w:val="left"/>
    </w:pPr>
    <w:rPr>
      <w:rFonts w:ascii="Arial" w:eastAsia="Arial Unicode MS" w:hAnsi="Arial" w:cs="Arial"/>
      <w:kern w:val="0"/>
      <w:sz w:val="20"/>
      <w:szCs w:val="20"/>
      <w:lang w:eastAsia="en-US"/>
    </w:rPr>
  </w:style>
  <w:style w:type="paragraph" w:customStyle="1" w:styleId="font7">
    <w:name w:val="font7"/>
    <w:basedOn w:val="ac"/>
    <w:pPr>
      <w:widowControl/>
      <w:spacing w:before="100" w:beforeAutospacing="1"/>
      <w:jc w:val="left"/>
    </w:pPr>
    <w:rPr>
      <w:rFonts w:ascii="DFKai-SB" w:eastAsia="DFKai-SB" w:hAnsi="DFKai-SB" w:hint="eastAsia"/>
      <w:kern w:val="0"/>
      <w:sz w:val="16"/>
      <w:szCs w:val="16"/>
      <w:lang w:eastAsia="zh-TW"/>
    </w:rPr>
  </w:style>
  <w:style w:type="paragraph" w:customStyle="1" w:styleId="Numberedlist23">
    <w:name w:val="Numbered list 2.3"/>
    <w:basedOn w:val="33"/>
    <w:next w:val="ac"/>
    <w:pPr>
      <w:keepLines w:val="0"/>
      <w:widowControl/>
      <w:numPr>
        <w:numId w:val="0"/>
      </w:numPr>
      <w:tabs>
        <w:tab w:val="left" w:pos="1080"/>
        <w:tab w:val="left" w:pos="1440"/>
      </w:tabs>
      <w:spacing w:before="100" w:after="50" w:line="240" w:lineRule="auto"/>
      <w:ind w:left="1080" w:hanging="1080"/>
      <w:jc w:val="left"/>
    </w:pPr>
    <w:rPr>
      <w:rFonts w:ascii="Futura Bk" w:hAnsi="Futura Bk"/>
      <w:bCs w:val="0"/>
      <w:color w:val="000000"/>
      <w:kern w:val="0"/>
      <w:sz w:val="22"/>
      <w:szCs w:val="20"/>
      <w:lang w:val="en-GB" w:eastAsia="en-US"/>
    </w:rPr>
  </w:style>
  <w:style w:type="paragraph" w:customStyle="1" w:styleId="1b">
    <w:name w:val="正文1"/>
    <w:basedOn w:val="ac"/>
    <w:link w:val="Char"/>
    <w:pPr>
      <w:ind w:leftChars="150" w:left="150"/>
    </w:pPr>
    <w:rPr>
      <w:sz w:val="24"/>
      <w:szCs w:val="24"/>
    </w:rPr>
  </w:style>
  <w:style w:type="paragraph" w:customStyle="1" w:styleId="Char5">
    <w:name w:val="Char"/>
    <w:basedOn w:val="ac"/>
    <w:rPr>
      <w:rFonts w:ascii="Tahoma" w:hAnsi="Tahoma"/>
      <w:sz w:val="24"/>
      <w:szCs w:val="20"/>
    </w:rPr>
  </w:style>
  <w:style w:type="paragraph" w:customStyle="1" w:styleId="31">
    <w:name w:val="样式3"/>
    <w:basedOn w:val="afff2"/>
    <w:link w:val="3Char0"/>
    <w:pPr>
      <w:numPr>
        <w:numId w:val="8"/>
      </w:numPr>
      <w:tabs>
        <w:tab w:val="left" w:pos="0"/>
      </w:tabs>
      <w:spacing w:afterLines="50" w:after="156" w:line="360" w:lineRule="auto"/>
      <w:ind w:firstLineChars="0" w:firstLine="0"/>
    </w:pPr>
    <w:rPr>
      <w:rFonts w:ascii="Arial" w:hAnsi="Arial"/>
      <w:sz w:val="24"/>
    </w:rPr>
  </w:style>
  <w:style w:type="paragraph" w:customStyle="1" w:styleId="xl25">
    <w:name w:val="xl25"/>
    <w:basedOn w:val="ac"/>
    <w:pPr>
      <w:widowControl/>
      <w:pBdr>
        <w:top w:val="single" w:sz="4" w:space="0" w:color="auto"/>
        <w:left w:val="single" w:sz="4" w:space="0" w:color="auto"/>
        <w:bottom w:val="single" w:sz="4" w:space="0" w:color="auto"/>
        <w:right w:val="single" w:sz="4" w:space="0" w:color="auto"/>
      </w:pBdr>
      <w:spacing w:before="100" w:beforeAutospacing="1"/>
      <w:jc w:val="left"/>
    </w:pPr>
    <w:rPr>
      <w:rFonts w:ascii="Arial Unicode MS" w:eastAsia="Arial Unicode MS" w:hAnsi="Arial Unicode MS" w:cs="Arial Unicode MS"/>
      <w:kern w:val="0"/>
      <w:sz w:val="24"/>
      <w:szCs w:val="24"/>
      <w:lang w:eastAsia="en-US"/>
    </w:rPr>
  </w:style>
  <w:style w:type="paragraph" w:customStyle="1" w:styleId="xl26">
    <w:name w:val="xl26"/>
    <w:basedOn w:val="ac"/>
    <w:pPr>
      <w:widowControl/>
      <w:pBdr>
        <w:top w:val="single" w:sz="4" w:space="0" w:color="auto"/>
        <w:left w:val="single" w:sz="4" w:space="0" w:color="auto"/>
        <w:bottom w:val="single" w:sz="4" w:space="0" w:color="auto"/>
        <w:right w:val="single" w:sz="4" w:space="0" w:color="auto"/>
      </w:pBdr>
      <w:spacing w:before="100" w:beforeAutospacing="1"/>
      <w:jc w:val="left"/>
    </w:pPr>
    <w:rPr>
      <w:rFonts w:ascii="Arial Unicode MS" w:eastAsia="Arial Unicode MS" w:hAnsi="Arial Unicode MS" w:cs="Arial Unicode MS"/>
      <w:kern w:val="0"/>
      <w:sz w:val="24"/>
      <w:szCs w:val="24"/>
      <w:lang w:eastAsia="en-US"/>
    </w:rPr>
  </w:style>
  <w:style w:type="paragraph" w:customStyle="1" w:styleId="TableOfContents">
    <w:name w:val="Table Of Contents內文"/>
    <w:basedOn w:val="ac"/>
    <w:pPr>
      <w:numPr>
        <w:numId w:val="16"/>
      </w:numPr>
      <w:tabs>
        <w:tab w:val="clear" w:pos="360"/>
      </w:tabs>
      <w:adjustRightInd w:val="0"/>
      <w:spacing w:before="60" w:line="360" w:lineRule="atLeast"/>
      <w:ind w:left="562" w:firstLine="0"/>
      <w:jc w:val="left"/>
      <w:textAlignment w:val="baseline"/>
    </w:pPr>
    <w:rPr>
      <w:rFonts w:eastAsia="MingLiU"/>
      <w:kern w:val="0"/>
      <w:sz w:val="22"/>
      <w:szCs w:val="24"/>
      <w:lang w:val="en-GB" w:eastAsia="zh-TW"/>
    </w:rPr>
  </w:style>
  <w:style w:type="paragraph" w:customStyle="1" w:styleId="xl43">
    <w:name w:val="xl43"/>
    <w:basedOn w:val="ac"/>
    <w:pPr>
      <w:widowControl/>
      <w:spacing w:before="100" w:beforeAutospacing="1"/>
      <w:jc w:val="left"/>
    </w:pPr>
    <w:rPr>
      <w:kern w:val="0"/>
      <w:sz w:val="24"/>
      <w:szCs w:val="24"/>
    </w:rPr>
  </w:style>
  <w:style w:type="paragraph" w:customStyle="1" w:styleId="CharCharCharCharCharCharCharChar1CharCharCharCharCharCharCharCharCharCharCharCharCharCharCharCharCharCharCharCharCharCharCharChar">
    <w:name w:val="Char Char Char Char Char Char Char Char1 Char Char Char Char Char Char Char Char Char Char Char Char Char Char Char Char Char Char Char Char Char Char Char Char"/>
    <w:basedOn w:val="ac"/>
    <w:pPr>
      <w:numPr>
        <w:numId w:val="17"/>
      </w:numPr>
      <w:tabs>
        <w:tab w:val="clear" w:pos="420"/>
      </w:tabs>
      <w:spacing w:afterLines="50" w:after="156"/>
      <w:ind w:left="0" w:firstLine="0"/>
    </w:pPr>
    <w:rPr>
      <w:rFonts w:ascii="Tahoma" w:hAnsi="Tahoma"/>
      <w:sz w:val="24"/>
      <w:szCs w:val="20"/>
    </w:rPr>
  </w:style>
  <w:style w:type="paragraph" w:customStyle="1" w:styleId="bulletItem1">
    <w:name w:val="bulletItem 1"/>
    <w:basedOn w:val="ac"/>
    <w:pPr>
      <w:widowControl/>
      <w:tabs>
        <w:tab w:val="left" w:pos="720"/>
      </w:tabs>
      <w:spacing w:line="260" w:lineRule="atLeast"/>
      <w:ind w:left="720" w:hanging="360"/>
      <w:jc w:val="left"/>
    </w:pPr>
    <w:rPr>
      <w:rFonts w:ascii="NewCenturySchlbk" w:eastAsia="PMingLiU" w:hAnsi="NewCenturySchlbk"/>
      <w:kern w:val="26"/>
      <w:sz w:val="22"/>
      <w:szCs w:val="24"/>
      <w:lang w:eastAsia="en-US"/>
    </w:rPr>
  </w:style>
  <w:style w:type="paragraph" w:customStyle="1" w:styleId="Numberedlist22">
    <w:name w:val="Numbered list 2.2"/>
    <w:basedOn w:val="22"/>
    <w:next w:val="ac"/>
    <w:pPr>
      <w:keepLines w:val="0"/>
      <w:widowControl/>
      <w:numPr>
        <w:numId w:val="0"/>
      </w:numPr>
      <w:tabs>
        <w:tab w:val="left" w:pos="720"/>
      </w:tabs>
      <w:spacing w:before="312" w:after="156" w:line="240" w:lineRule="auto"/>
      <w:ind w:left="720" w:hanging="720"/>
      <w:jc w:val="left"/>
    </w:pPr>
    <w:rPr>
      <w:rFonts w:ascii="Futura Bk" w:eastAsia="宋体" w:hAnsi="Futura Bk"/>
      <w:bCs w:val="0"/>
      <w:kern w:val="0"/>
      <w:sz w:val="24"/>
      <w:szCs w:val="20"/>
      <w:lang w:val="en-GB" w:eastAsia="en-US"/>
    </w:rPr>
  </w:style>
  <w:style w:type="paragraph" w:customStyle="1" w:styleId="Char21">
    <w:name w:val="Char2"/>
    <w:basedOn w:val="ac"/>
    <w:pPr>
      <w:widowControl/>
      <w:spacing w:after="160" w:line="240" w:lineRule="exact"/>
      <w:jc w:val="left"/>
    </w:pPr>
    <w:rPr>
      <w:rFonts w:ascii="Arial" w:hAnsi="Arial"/>
      <w:kern w:val="0"/>
      <w:sz w:val="20"/>
      <w:szCs w:val="20"/>
      <w:lang w:eastAsia="en-US"/>
    </w:rPr>
  </w:style>
  <w:style w:type="paragraph" w:customStyle="1" w:styleId="2f3">
    <w:name w:val="正文2"/>
    <w:basedOn w:val="ac"/>
    <w:pPr>
      <w:tabs>
        <w:tab w:val="left" w:pos="660"/>
      </w:tabs>
      <w:spacing w:line="360" w:lineRule="auto"/>
      <w:ind w:left="660" w:hanging="420"/>
    </w:pPr>
    <w:rPr>
      <w:rFonts w:ascii="Arial" w:hAnsi="Arial"/>
      <w:sz w:val="24"/>
      <w:szCs w:val="20"/>
    </w:rPr>
  </w:style>
  <w:style w:type="paragraph" w:customStyle="1" w:styleId="CharCharCharCharCharCharCharCharChar">
    <w:name w:val="字元 字元 Char Char Char Char Char Char Char Char Char"/>
    <w:basedOn w:val="aff"/>
    <w:pPr>
      <w:numPr>
        <w:numId w:val="18"/>
      </w:numPr>
      <w:shd w:val="clear" w:color="auto" w:fill="000080"/>
      <w:tabs>
        <w:tab w:val="left" w:pos="420"/>
      </w:tabs>
      <w:ind w:left="0" w:firstLine="0"/>
      <w:jc w:val="both"/>
    </w:pPr>
    <w:rPr>
      <w:rFonts w:ascii="Tahoma" w:hAnsi="Tahoma" w:cs="Tahoma"/>
      <w:b w:val="0"/>
      <w:bCs w:val="0"/>
      <w:kern w:val="0"/>
      <w:sz w:val="18"/>
    </w:rPr>
  </w:style>
  <w:style w:type="paragraph" w:customStyle="1" w:styleId="xl59">
    <w:name w:val="xl59"/>
    <w:basedOn w:val="ac"/>
    <w:pPr>
      <w:widowControl/>
      <w:shd w:val="clear" w:color="auto" w:fill="FFFFFF"/>
      <w:spacing w:before="100" w:beforeAutospacing="1"/>
      <w:jc w:val="left"/>
    </w:pPr>
    <w:rPr>
      <w:b/>
      <w:bCs/>
      <w:kern w:val="0"/>
      <w:sz w:val="24"/>
      <w:szCs w:val="24"/>
    </w:rPr>
  </w:style>
  <w:style w:type="paragraph" w:customStyle="1" w:styleId="xl86">
    <w:name w:val="xl86"/>
    <w:basedOn w:val="ac"/>
    <w:pPr>
      <w:widowControl/>
      <w:numPr>
        <w:numId w:val="19"/>
      </w:numPr>
      <w:shd w:val="clear" w:color="auto" w:fill="000000"/>
      <w:tabs>
        <w:tab w:val="clear" w:pos="360"/>
      </w:tabs>
      <w:spacing w:before="100" w:beforeAutospacing="1"/>
      <w:ind w:left="0" w:firstLine="0"/>
      <w:jc w:val="left"/>
    </w:pPr>
    <w:rPr>
      <w:kern w:val="0"/>
      <w:sz w:val="24"/>
      <w:szCs w:val="24"/>
    </w:rPr>
  </w:style>
  <w:style w:type="paragraph" w:customStyle="1" w:styleId="affe">
    <w:name w:val="正文(缩进) 五号"/>
    <w:basedOn w:val="ac"/>
    <w:link w:val="Char20"/>
    <w:pPr>
      <w:widowControl/>
      <w:spacing w:line="360" w:lineRule="auto"/>
      <w:ind w:firstLineChars="200" w:firstLine="420"/>
      <w:jc w:val="left"/>
    </w:pPr>
    <w:rPr>
      <w:rFonts w:ascii="Arial" w:hAnsi="Arial"/>
      <w:kern w:val="0"/>
      <w:szCs w:val="20"/>
      <w:lang w:val="x-none" w:eastAsia="x-none"/>
    </w:rPr>
  </w:style>
  <w:style w:type="paragraph" w:customStyle="1" w:styleId="CharCharCharChar1">
    <w:name w:val="Char Char Char Char1"/>
    <w:basedOn w:val="ac"/>
    <w:rPr>
      <w:rFonts w:ascii="Tahoma" w:hAnsi="Tahoma"/>
      <w:sz w:val="24"/>
      <w:szCs w:val="24"/>
    </w:rPr>
  </w:style>
  <w:style w:type="paragraph" w:customStyle="1" w:styleId="10">
    <w:name w:val="（1）"/>
    <w:basedOn w:val="50"/>
    <w:next w:val="ac"/>
    <w:pPr>
      <w:numPr>
        <w:ilvl w:val="0"/>
        <w:numId w:val="20"/>
      </w:numPr>
      <w:tabs>
        <w:tab w:val="left" w:pos="902"/>
      </w:tabs>
      <w:snapToGrid w:val="0"/>
      <w:spacing w:before="0" w:afterLines="50" w:after="156" w:line="360" w:lineRule="auto"/>
      <w:jc w:val="left"/>
      <w:outlineLvl w:val="9"/>
    </w:pPr>
    <w:rPr>
      <w:rFonts w:ascii="Verdana" w:eastAsia="Verdana" w:hAnsi="Verdana" w:cs="宋体"/>
      <w:b w:val="0"/>
      <w:sz w:val="24"/>
      <w:szCs w:val="24"/>
    </w:rPr>
  </w:style>
  <w:style w:type="paragraph" w:styleId="54">
    <w:name w:val="toc 5"/>
    <w:basedOn w:val="ac"/>
    <w:next w:val="ac"/>
    <w:uiPriority w:val="39"/>
    <w:pPr>
      <w:ind w:left="840"/>
      <w:jc w:val="left"/>
    </w:pPr>
  </w:style>
  <w:style w:type="paragraph" w:styleId="a3">
    <w:name w:val="List Number"/>
    <w:basedOn w:val="ac"/>
    <w:pPr>
      <w:numPr>
        <w:numId w:val="21"/>
      </w:numPr>
      <w:spacing w:afterLines="50" w:after="156" w:line="360" w:lineRule="auto"/>
    </w:pPr>
    <w:rPr>
      <w:rFonts w:ascii="Arial" w:hAnsi="Arial"/>
      <w:sz w:val="24"/>
      <w:szCs w:val="20"/>
    </w:rPr>
  </w:style>
  <w:style w:type="paragraph" w:styleId="3b">
    <w:name w:val="List Bullet 3"/>
    <w:basedOn w:val="af6"/>
    <w:uiPriority w:val="99"/>
    <w:pPr>
      <w:tabs>
        <w:tab w:val="left" w:pos="540"/>
      </w:tabs>
      <w:adjustRightInd w:val="0"/>
      <w:spacing w:after="0" w:line="360" w:lineRule="auto"/>
      <w:ind w:leftChars="400" w:left="1440" w:hangingChars="200" w:hanging="720"/>
    </w:pPr>
    <w:rPr>
      <w:rFonts w:ascii="Arial" w:hAnsi="Arial"/>
      <w:sz w:val="24"/>
    </w:rPr>
  </w:style>
  <w:style w:type="paragraph" w:styleId="affff">
    <w:name w:val="Normal (Web)"/>
    <w:basedOn w:val="ac"/>
    <w:uiPriority w:val="99"/>
    <w:rPr>
      <w:sz w:val="24"/>
      <w:szCs w:val="24"/>
    </w:rPr>
  </w:style>
  <w:style w:type="paragraph" w:styleId="62">
    <w:name w:val="toc 6"/>
    <w:basedOn w:val="ac"/>
    <w:next w:val="ac"/>
    <w:uiPriority w:val="39"/>
    <w:pPr>
      <w:ind w:left="1050"/>
      <w:jc w:val="left"/>
    </w:pPr>
    <w:rPr>
      <w:sz w:val="18"/>
      <w:szCs w:val="18"/>
    </w:rPr>
  </w:style>
  <w:style w:type="paragraph" w:styleId="36">
    <w:name w:val="Body Text 3"/>
    <w:basedOn w:val="ac"/>
    <w:link w:val="35"/>
    <w:pPr>
      <w:autoSpaceDE w:val="0"/>
      <w:autoSpaceDN w:val="0"/>
      <w:adjustRightInd w:val="0"/>
      <w:spacing w:line="360" w:lineRule="auto"/>
      <w:jc w:val="center"/>
    </w:pPr>
    <w:rPr>
      <w:rFonts w:ascii="Arial" w:hAnsi="Arial"/>
      <w:color w:val="000000"/>
      <w:sz w:val="8"/>
      <w:szCs w:val="8"/>
      <w:lang w:val="x-none" w:eastAsia="x-none"/>
    </w:rPr>
  </w:style>
  <w:style w:type="paragraph" w:customStyle="1" w:styleId="BulletItem10">
    <w:name w:val="BulletItem1"/>
    <w:aliases w:val="Bi1"/>
    <w:pPr>
      <w:keepLines/>
      <w:widowControl w:val="0"/>
      <w:tabs>
        <w:tab w:val="left" w:pos="360"/>
      </w:tabs>
      <w:spacing w:after="100" w:line="260" w:lineRule="atLeast"/>
      <w:ind w:left="360" w:hanging="360"/>
    </w:pPr>
    <w:rPr>
      <w:rFonts w:ascii="NewCenturySchlbk" w:eastAsia="PMingLiU" w:hAnsi="NewCenturySchlbk"/>
      <w:kern w:val="22"/>
      <w:sz w:val="22"/>
      <w:lang w:eastAsia="en-US"/>
    </w:rPr>
  </w:style>
  <w:style w:type="paragraph" w:customStyle="1" w:styleId="1f0">
    <w:name w:val="斜体1"/>
    <w:basedOn w:val="2f3"/>
    <w:pPr>
      <w:tabs>
        <w:tab w:val="clear" w:pos="660"/>
        <w:tab w:val="left" w:pos="960"/>
      </w:tabs>
      <w:autoSpaceDE w:val="0"/>
      <w:adjustRightInd w:val="0"/>
      <w:snapToGrid w:val="0"/>
      <w:spacing w:after="120" w:line="288" w:lineRule="auto"/>
      <w:ind w:left="960"/>
    </w:pPr>
    <w:rPr>
      <w:i/>
      <w:szCs w:val="24"/>
    </w:rPr>
  </w:style>
  <w:style w:type="paragraph" w:customStyle="1" w:styleId="DefaultText">
    <w:name w:val="Default Text"/>
    <w:basedOn w:val="ac"/>
    <w:pPr>
      <w:widowControl/>
      <w:overflowPunct w:val="0"/>
      <w:autoSpaceDE w:val="0"/>
      <w:autoSpaceDN w:val="0"/>
      <w:adjustRightInd w:val="0"/>
      <w:jc w:val="left"/>
      <w:textAlignment w:val="baseline"/>
    </w:pPr>
    <w:rPr>
      <w:rFonts w:eastAsia="PMingLiU"/>
      <w:kern w:val="0"/>
      <w:sz w:val="24"/>
      <w:szCs w:val="20"/>
      <w:lang w:eastAsia="zh-TW"/>
    </w:rPr>
  </w:style>
  <w:style w:type="paragraph" w:customStyle="1" w:styleId="xl51">
    <w:name w:val="xl51"/>
    <w:basedOn w:val="ac"/>
    <w:pPr>
      <w:widowControl/>
      <w:pBdr>
        <w:bottom w:val="double" w:sz="6" w:space="0" w:color="auto"/>
      </w:pBdr>
      <w:spacing w:before="100" w:beforeAutospacing="1"/>
      <w:jc w:val="left"/>
    </w:pPr>
    <w:rPr>
      <w:b/>
      <w:bCs/>
      <w:kern w:val="0"/>
      <w:sz w:val="24"/>
      <w:szCs w:val="24"/>
    </w:rPr>
  </w:style>
  <w:style w:type="paragraph" w:customStyle="1" w:styleId="a2">
    <w:name w:val="标题正文"/>
    <w:basedOn w:val="ac"/>
    <w:next w:val="ac"/>
    <w:pPr>
      <w:numPr>
        <w:numId w:val="22"/>
      </w:numPr>
      <w:tabs>
        <w:tab w:val="left" w:pos="420"/>
      </w:tabs>
      <w:spacing w:beforeLines="50" w:before="156"/>
    </w:pPr>
    <w:rPr>
      <w:rFonts w:hint="eastAsia"/>
      <w:b/>
    </w:rPr>
  </w:style>
  <w:style w:type="paragraph" w:customStyle="1" w:styleId="Heading1NoTOC">
    <w:name w:val="Heading 1 NoTOC"/>
    <w:basedOn w:val="12"/>
    <w:next w:val="af6"/>
    <w:pPr>
      <w:shd w:val="clear" w:color="auto" w:fill="000000"/>
      <w:tabs>
        <w:tab w:val="left" w:pos="361"/>
        <w:tab w:val="left" w:pos="432"/>
      </w:tabs>
      <w:spacing w:before="0" w:after="0" w:line="240" w:lineRule="auto"/>
      <w:ind w:leftChars="200" w:left="567" w:hangingChars="200" w:hanging="567"/>
      <w:jc w:val="left"/>
      <w:outlineLvl w:val="9"/>
    </w:pPr>
    <w:rPr>
      <w:rFonts w:ascii="Arial" w:eastAsia="Times New Roman" w:hAnsi="Arial"/>
      <w:b w:val="0"/>
      <w:bCs w:val="0"/>
      <w:kern w:val="0"/>
      <w:sz w:val="36"/>
      <w:szCs w:val="20"/>
      <w:lang w:val="en-AU" w:eastAsia="zh-TW"/>
    </w:rPr>
  </w:style>
  <w:style w:type="paragraph" w:customStyle="1" w:styleId="Anchor">
    <w:name w:val="Anchor"/>
    <w:aliases w:val="An"/>
    <w:next w:val="Body"/>
    <w:pPr>
      <w:widowControl w:val="0"/>
      <w:spacing w:after="520"/>
    </w:pPr>
    <w:rPr>
      <w:rFonts w:ascii="Palatino" w:eastAsia="PMingLiU" w:hAnsi="Palatino"/>
      <w:kern w:val="22"/>
      <w:sz w:val="22"/>
      <w:lang w:eastAsia="en-US"/>
    </w:rPr>
  </w:style>
  <w:style w:type="paragraph" w:customStyle="1" w:styleId="CM29">
    <w:name w:val="CM29"/>
    <w:basedOn w:val="ac"/>
    <w:next w:val="ac"/>
    <w:pPr>
      <w:autoSpaceDE w:val="0"/>
      <w:autoSpaceDN w:val="0"/>
      <w:adjustRightInd w:val="0"/>
      <w:jc w:val="left"/>
    </w:pPr>
    <w:rPr>
      <w:rFonts w:ascii="黑体" w:eastAsia="黑体"/>
      <w:kern w:val="0"/>
      <w:sz w:val="24"/>
      <w:szCs w:val="24"/>
      <w:lang w:eastAsia="en-US"/>
    </w:rPr>
  </w:style>
  <w:style w:type="paragraph" w:customStyle="1" w:styleId="BodyStyle2">
    <w:name w:val="Body Style2"/>
    <w:basedOn w:val="22"/>
    <w:pPr>
      <w:keepNext w:val="0"/>
      <w:keepLines w:val="0"/>
      <w:widowControl/>
      <w:numPr>
        <w:ilvl w:val="0"/>
        <w:numId w:val="23"/>
      </w:numPr>
      <w:tabs>
        <w:tab w:val="clear" w:pos="420"/>
      </w:tabs>
      <w:overflowPunct w:val="0"/>
      <w:autoSpaceDE w:val="0"/>
      <w:autoSpaceDN w:val="0"/>
      <w:adjustRightInd w:val="0"/>
      <w:spacing w:before="312" w:after="156" w:line="240" w:lineRule="auto"/>
      <w:ind w:left="1440" w:firstLine="0"/>
      <w:textAlignment w:val="baseline"/>
      <w:outlineLvl w:val="9"/>
    </w:pPr>
    <w:rPr>
      <w:rFonts w:ascii="Times New Roman" w:eastAsia="PMingLiU" w:hAnsi="Times New Roman"/>
      <w:bCs w:val="0"/>
      <w:kern w:val="0"/>
      <w:sz w:val="28"/>
      <w:szCs w:val="20"/>
      <w:lang w:eastAsia="zh-TW"/>
    </w:rPr>
  </w:style>
  <w:style w:type="paragraph" w:customStyle="1" w:styleId="Numberedlist24">
    <w:name w:val="Numbered list 2.4"/>
    <w:basedOn w:val="41"/>
    <w:next w:val="ac"/>
    <w:pPr>
      <w:keepLines w:val="0"/>
      <w:widowControl/>
      <w:numPr>
        <w:numId w:val="0"/>
      </w:numPr>
      <w:tabs>
        <w:tab w:val="left" w:pos="1080"/>
        <w:tab w:val="left" w:pos="1440"/>
        <w:tab w:val="left" w:pos="1800"/>
      </w:tabs>
      <w:spacing w:before="0" w:after="156" w:line="240" w:lineRule="auto"/>
      <w:ind w:left="1080" w:hanging="1080"/>
      <w:jc w:val="left"/>
    </w:pPr>
    <w:rPr>
      <w:rFonts w:ascii="Futura Bk" w:hAnsi="Futura Bk"/>
      <w:bCs w:val="0"/>
      <w:kern w:val="0"/>
      <w:sz w:val="20"/>
      <w:szCs w:val="20"/>
      <w:lang w:val="en-GB" w:eastAsia="en-US"/>
    </w:rPr>
  </w:style>
  <w:style w:type="paragraph" w:customStyle="1" w:styleId="Formtag">
    <w:name w:val="Form tag"/>
    <w:basedOn w:val="ac"/>
    <w:pPr>
      <w:widowControl/>
      <w:spacing w:before="480"/>
      <w:jc w:val="left"/>
    </w:pPr>
    <w:rPr>
      <w:rFonts w:ascii="Helv" w:eastAsia="PMingLiU" w:hAnsi="Helv"/>
      <w:b/>
      <w:kern w:val="0"/>
      <w:sz w:val="20"/>
      <w:szCs w:val="20"/>
      <w:lang w:val="en-AU" w:eastAsia="zh-TW"/>
    </w:rPr>
  </w:style>
  <w:style w:type="paragraph" w:customStyle="1" w:styleId="xl44">
    <w:name w:val="xl44"/>
    <w:basedOn w:val="ac"/>
    <w:pPr>
      <w:widowControl/>
      <w:spacing w:before="100" w:beforeAutospacing="1"/>
      <w:jc w:val="left"/>
    </w:pPr>
    <w:rPr>
      <w:b/>
      <w:bCs/>
      <w:kern w:val="0"/>
      <w:sz w:val="24"/>
      <w:szCs w:val="24"/>
    </w:rPr>
  </w:style>
  <w:style w:type="paragraph" w:customStyle="1" w:styleId="Char1CharCharCharCharCharChar">
    <w:name w:val="Char1 Char Char Char Char Char Char"/>
    <w:basedOn w:val="ac"/>
    <w:pPr>
      <w:numPr>
        <w:numId w:val="24"/>
      </w:numPr>
      <w:tabs>
        <w:tab w:val="left" w:pos="420"/>
      </w:tabs>
      <w:spacing w:before="240" w:line="288" w:lineRule="auto"/>
      <w:ind w:left="0" w:firstLineChars="200" w:firstLine="200"/>
      <w:jc w:val="left"/>
    </w:pPr>
    <w:rPr>
      <w:rFonts w:ascii="Tahoma" w:hAnsi="Tahoma"/>
      <w:sz w:val="24"/>
      <w:szCs w:val="24"/>
    </w:rPr>
  </w:style>
  <w:style w:type="paragraph" w:customStyle="1" w:styleId="diagram">
    <w:name w:val="diagram"/>
    <w:basedOn w:val="ac"/>
    <w:pPr>
      <w:keepNext/>
      <w:widowControl/>
      <w:spacing w:before="180" w:afterLines="50" w:after="156"/>
      <w:jc w:val="center"/>
    </w:pPr>
    <w:rPr>
      <w:rFonts w:ascii="Arial" w:hAnsi="Arial"/>
      <w:kern w:val="0"/>
      <w:sz w:val="24"/>
      <w:szCs w:val="20"/>
    </w:rPr>
  </w:style>
  <w:style w:type="paragraph" w:customStyle="1" w:styleId="xl39">
    <w:name w:val="xl39"/>
    <w:basedOn w:val="ac"/>
    <w:pPr>
      <w:widowControl/>
      <w:pBdr>
        <w:bottom w:val="single" w:sz="4" w:space="0" w:color="auto"/>
      </w:pBdr>
      <w:spacing w:before="100" w:beforeAutospacing="1"/>
      <w:jc w:val="left"/>
      <w:textAlignment w:val="center"/>
    </w:pPr>
    <w:rPr>
      <w:rFonts w:ascii="Arial Unicode MS" w:eastAsia="Arial Unicode MS" w:hAnsi="Arial Unicode MS" w:cs="Arial Unicode MS"/>
      <w:kern w:val="0"/>
      <w:sz w:val="24"/>
      <w:szCs w:val="24"/>
      <w:lang w:eastAsia="en-US"/>
    </w:rPr>
  </w:style>
  <w:style w:type="paragraph" w:customStyle="1" w:styleId="Tabletext0">
    <w:name w:val="Table text"/>
    <w:basedOn w:val="ac"/>
    <w:pPr>
      <w:widowControl/>
      <w:overflowPunct w:val="0"/>
      <w:autoSpaceDE w:val="0"/>
      <w:autoSpaceDN w:val="0"/>
      <w:adjustRightInd w:val="0"/>
      <w:spacing w:before="60"/>
      <w:ind w:firstLine="547"/>
      <w:jc w:val="left"/>
      <w:textAlignment w:val="baseline"/>
    </w:pPr>
    <w:rPr>
      <w:rFonts w:ascii="Arial" w:hAnsi="Arial" w:cs="Arial"/>
      <w:kern w:val="0"/>
      <w:sz w:val="24"/>
      <w:szCs w:val="24"/>
      <w:lang w:eastAsia="en-US"/>
    </w:rPr>
  </w:style>
  <w:style w:type="paragraph" w:customStyle="1" w:styleId="Char6">
    <w:name w:val="文档正文 Char"/>
    <w:basedOn w:val="ac"/>
    <w:pPr>
      <w:adjustRightInd w:val="0"/>
      <w:spacing w:line="500" w:lineRule="exact"/>
      <w:ind w:firstLine="567"/>
      <w:textAlignment w:val="baseline"/>
    </w:pPr>
    <w:rPr>
      <w:rFonts w:ascii="仿宋_GB2312" w:eastAsia="仿宋_GB2312"/>
      <w:sz w:val="28"/>
      <w:szCs w:val="24"/>
    </w:rPr>
  </w:style>
  <w:style w:type="paragraph" w:customStyle="1" w:styleId="IN1OUT2">
    <w:name w:val="IN1+OUT2"/>
    <w:basedOn w:val="ac"/>
    <w:pPr>
      <w:tabs>
        <w:tab w:val="left" w:pos="720"/>
        <w:tab w:val="left" w:pos="960"/>
      </w:tabs>
      <w:overflowPunct w:val="0"/>
      <w:adjustRightInd w:val="0"/>
      <w:spacing w:beforeLines="25" w:before="78" w:afterLines="25" w:after="78" w:line="400" w:lineRule="exact"/>
      <w:ind w:leftChars="100" w:left="720" w:hangingChars="200" w:hanging="480"/>
    </w:pPr>
    <w:rPr>
      <w:rFonts w:eastAsia="DFKai-SB"/>
      <w:sz w:val="24"/>
      <w:szCs w:val="24"/>
      <w:lang w:eastAsia="zh-TW"/>
    </w:rPr>
  </w:style>
  <w:style w:type="paragraph" w:customStyle="1" w:styleId="2f4">
    <w:name w:val="樣式2"/>
    <w:basedOn w:val="ac"/>
    <w:pPr>
      <w:ind w:leftChars="375" w:left="900"/>
      <w:jc w:val="left"/>
    </w:pPr>
    <w:rPr>
      <w:rFonts w:ascii="Arial" w:eastAsia="DFKai-SB" w:hAnsi="Arial" w:cs="Arial"/>
      <w:sz w:val="24"/>
      <w:szCs w:val="24"/>
      <w:lang w:eastAsia="zh-TW"/>
    </w:rPr>
  </w:style>
  <w:style w:type="paragraph" w:customStyle="1" w:styleId="xl72">
    <w:name w:val="xl72"/>
    <w:basedOn w:val="ac"/>
    <w:pPr>
      <w:widowControl/>
      <w:pBdr>
        <w:bottom w:val="single" w:sz="4" w:space="0" w:color="auto"/>
      </w:pBdr>
      <w:spacing w:before="100" w:beforeAutospacing="1"/>
      <w:jc w:val="left"/>
    </w:pPr>
    <w:rPr>
      <w:kern w:val="0"/>
      <w:sz w:val="24"/>
      <w:szCs w:val="24"/>
    </w:rPr>
  </w:style>
  <w:style w:type="paragraph" w:customStyle="1" w:styleId="1H1Fab-1Heading0PIM1h11NormalFontHelvetica">
    <w:name w:val="样式 标题 1H1Fab-1Heading 0PIM 1h11.Normal + Font: Helvetica..."/>
    <w:basedOn w:val="12"/>
    <w:pPr>
      <w:pageBreakBefore w:val="0"/>
      <w:widowControl/>
      <w:numPr>
        <w:numId w:val="0"/>
      </w:numPr>
      <w:spacing w:before="0" w:after="0" w:line="360" w:lineRule="auto"/>
      <w:ind w:left="420" w:hanging="420"/>
      <w:jc w:val="left"/>
    </w:pPr>
    <w:rPr>
      <w:rFonts w:ascii="宋体" w:hAnsi="宋体"/>
      <w:sz w:val="32"/>
    </w:rPr>
  </w:style>
  <w:style w:type="paragraph" w:customStyle="1" w:styleId="StyleHeading2H2H21H22H23H24H25H26H27H28H29H210H211H21">
    <w:name w:val="Style Heading 2H2H21H22H23H24H25H26H27H28H29H210H211H2...1"/>
    <w:basedOn w:val="22"/>
    <w:pPr>
      <w:keepNext w:val="0"/>
      <w:keepLines w:val="0"/>
      <w:pBdr>
        <w:top w:val="thinThickSmallGap" w:sz="24" w:space="3" w:color="FF9900"/>
      </w:pBdr>
      <w:tabs>
        <w:tab w:val="left" w:pos="180"/>
      </w:tabs>
      <w:spacing w:beforeLines="100" w:before="312" w:afterLines="50" w:after="156" w:line="360" w:lineRule="auto"/>
      <w:ind w:left="851" w:hanging="567"/>
      <w:jc w:val="left"/>
    </w:pPr>
    <w:rPr>
      <w:rFonts w:ascii="Verdana" w:eastAsia="宋体" w:hAnsi="Verdana"/>
      <w:kern w:val="0"/>
      <w:sz w:val="24"/>
      <w:szCs w:val="20"/>
    </w:rPr>
  </w:style>
  <w:style w:type="paragraph" w:customStyle="1" w:styleId="1Verdana">
    <w:name w:val="样式 标题 1 + Verdana"/>
    <w:basedOn w:val="12"/>
    <w:pPr>
      <w:keepNext w:val="0"/>
      <w:keepLines w:val="0"/>
      <w:pBdr>
        <w:top w:val="single" w:sz="36" w:space="2" w:color="F79646"/>
        <w:bottom w:val="single" w:sz="12" w:space="1" w:color="17365D"/>
      </w:pBdr>
      <w:shd w:val="clear" w:color="auto" w:fill="D9D9D9"/>
      <w:adjustRightInd w:val="0"/>
      <w:spacing w:beforeLines="100" w:before="312" w:afterLines="200" w:after="624" w:line="720" w:lineRule="auto"/>
      <w:ind w:left="2340" w:hanging="720"/>
      <w:jc w:val="left"/>
    </w:pPr>
    <w:rPr>
      <w:rFonts w:ascii="Verdana" w:hAnsi="Verdana" w:cs="Segoe UI"/>
      <w:kern w:val="2"/>
      <w:sz w:val="32"/>
      <w:szCs w:val="32"/>
    </w:rPr>
  </w:style>
  <w:style w:type="paragraph" w:customStyle="1" w:styleId="CharCharCharCharCharCharCharCharCharCharCharCharCharCharCharCharCharCharCharCharCharCharCharCharCharCharCharCharCharCharCharCharCharCharCharChar">
    <w:name w:val="Char Char 字元 字元 Char Char Char Char Char Char Char Char 字元 字元 Char Char Char Char 字元 字元 Char Char Char Char Char Char Char Char 字元 字元 Char Char Char Char 字元 字元 Char Char Char Char 字元 字元 Char Char Char Char 字元 字元 Char Char"/>
    <w:basedOn w:val="ac"/>
    <w:pPr>
      <w:widowControl/>
      <w:spacing w:line="240" w:lineRule="exact"/>
      <w:jc w:val="left"/>
    </w:pPr>
    <w:rPr>
      <w:rFonts w:ascii="Verdana" w:hAnsi="Verdana" w:cs="Verdana"/>
      <w:kern w:val="0"/>
      <w:sz w:val="20"/>
      <w:szCs w:val="20"/>
      <w:lang w:eastAsia="en-US"/>
    </w:rPr>
  </w:style>
  <w:style w:type="paragraph" w:customStyle="1" w:styleId="affff0">
    <w:name w:val="電子郵件簽名"/>
    <w:basedOn w:val="ac"/>
    <w:pPr>
      <w:jc w:val="left"/>
    </w:pPr>
    <w:rPr>
      <w:rFonts w:ascii="Arial" w:eastAsia="DFKai-SB" w:hAnsi="Arial"/>
      <w:sz w:val="24"/>
      <w:szCs w:val="20"/>
      <w:lang w:eastAsia="zh-TW"/>
    </w:rPr>
  </w:style>
  <w:style w:type="paragraph" w:customStyle="1" w:styleId="affff1">
    <w:name w:val="標題一"/>
    <w:basedOn w:val="ac"/>
    <w:next w:val="ac"/>
    <w:pPr>
      <w:spacing w:line="500" w:lineRule="exact"/>
      <w:jc w:val="left"/>
      <w:outlineLvl w:val="0"/>
    </w:pPr>
    <w:rPr>
      <w:rFonts w:eastAsia="DFKai-SB"/>
      <w:b/>
      <w:sz w:val="32"/>
      <w:szCs w:val="20"/>
      <w:lang w:eastAsia="zh-TW"/>
    </w:rPr>
  </w:style>
  <w:style w:type="paragraph" w:customStyle="1" w:styleId="affff2">
    <w:name w:val="表中文字"/>
    <w:basedOn w:val="ac"/>
    <w:pPr>
      <w:widowControl/>
    </w:pPr>
    <w:rPr>
      <w:rFonts w:eastAsia="仿宋_GB2312"/>
      <w:szCs w:val="20"/>
    </w:rPr>
  </w:style>
  <w:style w:type="paragraph" w:customStyle="1" w:styleId="ListParagraph1">
    <w:name w:val="List Paragraph1"/>
    <w:basedOn w:val="ac"/>
    <w:pPr>
      <w:spacing w:afterLines="50" w:after="156" w:line="360" w:lineRule="auto"/>
      <w:ind w:firstLineChars="200" w:firstLine="420"/>
    </w:pPr>
    <w:rPr>
      <w:rFonts w:ascii="Arial" w:hAnsi="Arial"/>
      <w:sz w:val="24"/>
      <w:szCs w:val="20"/>
    </w:rPr>
  </w:style>
  <w:style w:type="paragraph" w:customStyle="1" w:styleId="affff3">
    <w:name w:val="图表"/>
    <w:basedOn w:val="ac"/>
    <w:pPr>
      <w:spacing w:afterLines="50" w:after="156" w:line="360" w:lineRule="auto"/>
      <w:jc w:val="center"/>
    </w:pPr>
    <w:rPr>
      <w:rFonts w:ascii="Arial" w:hAnsi="Arial"/>
      <w:sz w:val="24"/>
      <w:szCs w:val="20"/>
      <w:lang w:val="en-AU"/>
    </w:rPr>
  </w:style>
  <w:style w:type="paragraph" w:customStyle="1" w:styleId="titale2">
    <w:name w:val="titale2"/>
    <w:basedOn w:val="ac"/>
    <w:pPr>
      <w:ind w:firstLine="480"/>
      <w:jc w:val="left"/>
    </w:pPr>
    <w:rPr>
      <w:rFonts w:eastAsia="DFKai-SB"/>
      <w:sz w:val="24"/>
      <w:szCs w:val="24"/>
      <w:lang w:eastAsia="zh-TW"/>
    </w:rPr>
  </w:style>
  <w:style w:type="paragraph" w:customStyle="1" w:styleId="Heading1TextwithBullet">
    <w:name w:val="Heading 1 Text with Bullet"/>
    <w:basedOn w:val="Heading1Text"/>
    <w:pPr>
      <w:tabs>
        <w:tab w:val="left" w:pos="420"/>
      </w:tabs>
      <w:spacing w:before="60"/>
      <w:ind w:left="420" w:hanging="420"/>
    </w:pPr>
  </w:style>
  <w:style w:type="paragraph" w:styleId="71">
    <w:name w:val="toc 7"/>
    <w:basedOn w:val="ac"/>
    <w:next w:val="ac"/>
    <w:uiPriority w:val="39"/>
    <w:pPr>
      <w:ind w:left="1260"/>
      <w:jc w:val="left"/>
    </w:pPr>
    <w:rPr>
      <w:sz w:val="18"/>
      <w:szCs w:val="18"/>
    </w:rPr>
  </w:style>
  <w:style w:type="paragraph" w:styleId="affff4">
    <w:name w:val="index heading"/>
    <w:basedOn w:val="ac"/>
    <w:next w:val="1e"/>
    <w:pPr>
      <w:spacing w:before="120" w:afterLines="50" w:after="156" w:line="360" w:lineRule="auto"/>
      <w:jc w:val="left"/>
    </w:pPr>
    <w:rPr>
      <w:b/>
      <w:bCs/>
      <w:i/>
      <w:iCs/>
      <w:sz w:val="24"/>
      <w:szCs w:val="24"/>
    </w:rPr>
  </w:style>
  <w:style w:type="paragraph" w:styleId="2f5">
    <w:name w:val="index 2"/>
    <w:basedOn w:val="ac"/>
    <w:next w:val="ac"/>
    <w:pPr>
      <w:ind w:left="420" w:hanging="210"/>
    </w:pPr>
  </w:style>
  <w:style w:type="paragraph" w:styleId="81">
    <w:name w:val="toc 8"/>
    <w:basedOn w:val="ac"/>
    <w:next w:val="ac"/>
    <w:uiPriority w:val="39"/>
    <w:pPr>
      <w:ind w:left="1470"/>
      <w:jc w:val="left"/>
    </w:pPr>
    <w:rPr>
      <w:sz w:val="18"/>
      <w:szCs w:val="18"/>
    </w:rPr>
  </w:style>
  <w:style w:type="paragraph" w:styleId="3c">
    <w:name w:val="index 3"/>
    <w:basedOn w:val="ac"/>
    <w:next w:val="ac"/>
    <w:pPr>
      <w:spacing w:afterLines="50" w:after="156" w:line="360" w:lineRule="auto"/>
      <w:ind w:left="720" w:hanging="240"/>
      <w:jc w:val="left"/>
    </w:pPr>
    <w:rPr>
      <w:sz w:val="24"/>
      <w:szCs w:val="24"/>
    </w:rPr>
  </w:style>
  <w:style w:type="paragraph" w:styleId="affff5">
    <w:name w:val="table of figures"/>
    <w:aliases w:val="表格"/>
    <w:basedOn w:val="ac"/>
    <w:next w:val="ac"/>
    <w:pPr>
      <w:spacing w:afterLines="50" w:after="156" w:line="360" w:lineRule="auto"/>
      <w:ind w:left="480" w:hanging="480"/>
      <w:jc w:val="left"/>
    </w:pPr>
    <w:rPr>
      <w:smallCaps/>
      <w:sz w:val="20"/>
      <w:szCs w:val="20"/>
    </w:rPr>
  </w:style>
  <w:style w:type="paragraph" w:styleId="5">
    <w:name w:val="List Number 5"/>
    <w:basedOn w:val="ac"/>
    <w:pPr>
      <w:numPr>
        <w:numId w:val="25"/>
      </w:numPr>
      <w:tabs>
        <w:tab w:val="clear" w:pos="850"/>
        <w:tab w:val="left" w:pos="2040"/>
      </w:tabs>
      <w:spacing w:line="360" w:lineRule="auto"/>
      <w:ind w:leftChars="800" w:left="2040" w:hangingChars="200" w:hanging="200"/>
    </w:pPr>
    <w:rPr>
      <w:sz w:val="24"/>
      <w:szCs w:val="24"/>
    </w:rPr>
  </w:style>
  <w:style w:type="paragraph" w:styleId="2a">
    <w:name w:val="Body Text 2"/>
    <w:basedOn w:val="ac"/>
    <w:link w:val="29"/>
    <w:pPr>
      <w:spacing w:line="480" w:lineRule="auto"/>
    </w:pPr>
    <w:rPr>
      <w:rFonts w:ascii="Arial" w:hAnsi="Arial"/>
      <w:sz w:val="24"/>
      <w:szCs w:val="20"/>
      <w:lang w:val="x-none" w:eastAsia="x-none"/>
    </w:rPr>
  </w:style>
  <w:style w:type="paragraph" w:styleId="affa">
    <w:name w:val="Plain Text"/>
    <w:aliases w:val="普通文字1,普通文字2,普通文字3,普通文字4,普通文字5,普通文字6,普通文字11,普通文字21,普通文字31,普通文字41,普通文字7,普通文字"/>
    <w:basedOn w:val="ac"/>
    <w:link w:val="aff9"/>
    <w:qFormat/>
    <w:pPr>
      <w:spacing w:afterLines="50" w:after="156"/>
    </w:pPr>
    <w:rPr>
      <w:rFonts w:ascii="宋体" w:hAnsi="Courier New"/>
      <w:szCs w:val="20"/>
      <w:lang w:val="x-none" w:eastAsia="x-none"/>
    </w:rPr>
  </w:style>
  <w:style w:type="paragraph" w:customStyle="1" w:styleId="xl24">
    <w:name w:val="xl24"/>
    <w:basedOn w:val="ac"/>
    <w:pPr>
      <w:widowControl/>
      <w:spacing w:before="100" w:beforeAutospacing="1"/>
      <w:jc w:val="left"/>
    </w:pPr>
    <w:rPr>
      <w:rFonts w:ascii="Arial Unicode MS" w:eastAsia="Arial Unicode MS" w:hAnsi="Arial Unicode MS" w:cs="Arial Unicode MS"/>
      <w:kern w:val="0"/>
      <w:sz w:val="24"/>
      <w:szCs w:val="24"/>
      <w:lang w:eastAsia="en-US"/>
    </w:rPr>
  </w:style>
  <w:style w:type="paragraph" w:customStyle="1" w:styleId="xl69">
    <w:name w:val="xl69"/>
    <w:basedOn w:val="ac"/>
    <w:pPr>
      <w:widowControl/>
      <w:spacing w:before="100" w:beforeAutospacing="1"/>
      <w:jc w:val="left"/>
    </w:pPr>
    <w:rPr>
      <w:kern w:val="0"/>
      <w:sz w:val="24"/>
      <w:szCs w:val="24"/>
    </w:rPr>
  </w:style>
  <w:style w:type="paragraph" w:customStyle="1" w:styleId="StylestyleFirstline0ch">
    <w:name w:val="Style 正文style + First line:  0 ch"/>
    <w:basedOn w:val="style"/>
    <w:pPr>
      <w:spacing w:line="240" w:lineRule="auto"/>
      <w:ind w:firstLineChars="0" w:firstLine="0"/>
    </w:pPr>
    <w:rPr>
      <w:sz w:val="21"/>
    </w:rPr>
  </w:style>
  <w:style w:type="paragraph" w:customStyle="1" w:styleId="xl37">
    <w:name w:val="xl37"/>
    <w:basedOn w:val="ac"/>
    <w:pPr>
      <w:widowControl/>
      <w:pBdr>
        <w:top w:val="single" w:sz="4" w:space="0" w:color="auto"/>
      </w:pBdr>
      <w:spacing w:before="100" w:beforeAutospacing="1"/>
      <w:jc w:val="left"/>
      <w:textAlignment w:val="center"/>
    </w:pPr>
    <w:rPr>
      <w:rFonts w:ascii="Arial Unicode MS" w:eastAsia="Arial Unicode MS" w:hAnsi="Arial Unicode MS" w:cs="Arial Unicode MS"/>
      <w:kern w:val="0"/>
      <w:sz w:val="24"/>
      <w:szCs w:val="24"/>
      <w:lang w:eastAsia="en-US"/>
    </w:rPr>
  </w:style>
  <w:style w:type="paragraph" w:customStyle="1" w:styleId="074">
    <w:name w:val="样式 首行缩进:  0.74 厘米"/>
    <w:basedOn w:val="ac"/>
    <w:pPr>
      <w:numPr>
        <w:numId w:val="26"/>
      </w:numPr>
      <w:tabs>
        <w:tab w:val="clear" w:pos="644"/>
      </w:tabs>
      <w:spacing w:line="360" w:lineRule="auto"/>
      <w:ind w:left="0" w:firstLine="420"/>
    </w:pPr>
    <w:rPr>
      <w:rFonts w:ascii="Arial" w:hAnsi="Arial"/>
      <w:sz w:val="24"/>
      <w:szCs w:val="24"/>
    </w:rPr>
  </w:style>
  <w:style w:type="paragraph" w:customStyle="1" w:styleId="xl66">
    <w:name w:val="xl66"/>
    <w:basedOn w:val="ac"/>
    <w:pPr>
      <w:widowControl/>
      <w:shd w:val="clear" w:color="auto" w:fill="000000"/>
      <w:spacing w:before="100" w:beforeAutospacing="1"/>
      <w:jc w:val="left"/>
    </w:pPr>
    <w:rPr>
      <w:kern w:val="0"/>
      <w:sz w:val="24"/>
      <w:szCs w:val="24"/>
    </w:rPr>
  </w:style>
  <w:style w:type="paragraph" w:customStyle="1" w:styleId="xl85">
    <w:name w:val="xl85"/>
    <w:basedOn w:val="ac"/>
    <w:pPr>
      <w:widowControl/>
      <w:numPr>
        <w:numId w:val="27"/>
      </w:numPr>
      <w:pBdr>
        <w:left w:val="single" w:sz="8" w:space="0" w:color="auto"/>
      </w:pBdr>
      <w:tabs>
        <w:tab w:val="clear" w:pos="360"/>
      </w:tabs>
      <w:spacing w:before="100" w:beforeAutospacing="1"/>
      <w:ind w:left="0" w:firstLine="0"/>
      <w:jc w:val="left"/>
    </w:pPr>
    <w:rPr>
      <w:kern w:val="0"/>
      <w:sz w:val="24"/>
      <w:szCs w:val="24"/>
    </w:rPr>
  </w:style>
  <w:style w:type="paragraph" w:customStyle="1" w:styleId="affff6">
    <w:name w:val="表头格式"/>
    <w:basedOn w:val="af7"/>
    <w:pPr>
      <w:spacing w:line="240" w:lineRule="auto"/>
      <w:ind w:firstLineChars="0" w:firstLine="0"/>
      <w:jc w:val="center"/>
    </w:pPr>
    <w:rPr>
      <w:rFonts w:ascii="黑体" w:eastAsia="黑体"/>
    </w:rPr>
  </w:style>
  <w:style w:type="paragraph" w:customStyle="1" w:styleId="1f1">
    <w:name w:val="样式1"/>
    <w:basedOn w:val="ac"/>
    <w:link w:val="1Char1"/>
    <w:qFormat/>
    <w:pPr>
      <w:widowControl/>
      <w:spacing w:before="276" w:afterLines="50" w:after="156" w:line="360" w:lineRule="auto"/>
      <w:ind w:rightChars="100" w:right="100"/>
      <w:jc w:val="left"/>
    </w:pPr>
    <w:rPr>
      <w:rFonts w:ascii="Verdana" w:hAnsi="Verdana"/>
      <w:b/>
      <w:sz w:val="24"/>
      <w:szCs w:val="20"/>
      <w:lang w:val="x-none" w:eastAsia="x-none"/>
    </w:rPr>
  </w:style>
  <w:style w:type="paragraph" w:customStyle="1" w:styleId="affff7">
    <w:name w:val="大綱字型"/>
    <w:basedOn w:val="ac"/>
    <w:pPr>
      <w:tabs>
        <w:tab w:val="left" w:pos="425"/>
      </w:tabs>
      <w:ind w:left="425" w:hanging="425"/>
      <w:jc w:val="left"/>
    </w:pPr>
    <w:rPr>
      <w:rFonts w:ascii="PMingLiU" w:eastAsia="PMingLiU" w:hAnsi="PMingLiU"/>
      <w:sz w:val="32"/>
      <w:szCs w:val="32"/>
      <w:lang w:eastAsia="zh-TW"/>
    </w:rPr>
  </w:style>
  <w:style w:type="paragraph" w:customStyle="1" w:styleId="1f2">
    <w:name w:val="普通标题1"/>
    <w:basedOn w:val="12"/>
    <w:next w:val="ac"/>
    <w:pPr>
      <w:numPr>
        <w:numId w:val="0"/>
      </w:numPr>
      <w:tabs>
        <w:tab w:val="left" w:pos="420"/>
      </w:tabs>
      <w:autoSpaceDE w:val="0"/>
      <w:autoSpaceDN w:val="0"/>
      <w:adjustRightInd w:val="0"/>
      <w:spacing w:before="0" w:after="0" w:line="360" w:lineRule="auto"/>
      <w:ind w:left="425" w:hanging="425"/>
      <w:jc w:val="center"/>
      <w:textAlignment w:val="baseline"/>
    </w:pPr>
    <w:rPr>
      <w:rFonts w:ascii="Arial" w:hAnsi="Arial"/>
      <w:bCs w:val="0"/>
      <w:kern w:val="0"/>
      <w:sz w:val="36"/>
      <w:szCs w:val="20"/>
    </w:rPr>
  </w:style>
  <w:style w:type="paragraph" w:customStyle="1" w:styleId="xl60">
    <w:name w:val="xl60"/>
    <w:basedOn w:val="ac"/>
    <w:pPr>
      <w:widowControl/>
      <w:pBdr>
        <w:top w:val="single" w:sz="4" w:space="0" w:color="auto"/>
        <w:bottom w:val="double" w:sz="6" w:space="0" w:color="auto"/>
      </w:pBdr>
      <w:spacing w:before="100" w:beforeAutospacing="1"/>
      <w:jc w:val="left"/>
    </w:pPr>
    <w:rPr>
      <w:b/>
      <w:bCs/>
      <w:kern w:val="0"/>
      <w:sz w:val="24"/>
      <w:szCs w:val="24"/>
    </w:rPr>
  </w:style>
  <w:style w:type="paragraph" w:customStyle="1" w:styleId="xl84">
    <w:name w:val="xl84"/>
    <w:basedOn w:val="ac"/>
    <w:pPr>
      <w:widowControl/>
      <w:pBdr>
        <w:bottom w:val="double" w:sz="6" w:space="0" w:color="auto"/>
      </w:pBdr>
      <w:spacing w:before="100" w:beforeAutospacing="1"/>
      <w:jc w:val="left"/>
    </w:pPr>
    <w:rPr>
      <w:b/>
      <w:bCs/>
      <w:kern w:val="0"/>
      <w:sz w:val="24"/>
      <w:szCs w:val="24"/>
    </w:rPr>
  </w:style>
  <w:style w:type="paragraph" w:customStyle="1" w:styleId="style">
    <w:name w:val="正文style"/>
    <w:basedOn w:val="ac"/>
    <w:link w:val="styleChar"/>
    <w:qFormat/>
    <w:pPr>
      <w:spacing w:before="120" w:after="120" w:line="360" w:lineRule="auto"/>
      <w:ind w:firstLineChars="225" w:firstLine="540"/>
    </w:pPr>
    <w:rPr>
      <w:rFonts w:cs="宋体"/>
      <w:sz w:val="24"/>
      <w:szCs w:val="20"/>
    </w:rPr>
  </w:style>
  <w:style w:type="paragraph" w:customStyle="1" w:styleId="72">
    <w:name w:val="7"/>
    <w:basedOn w:val="ac"/>
    <w:rPr>
      <w:rFonts w:ascii="Tahoma" w:hAnsi="Tahoma"/>
      <w:sz w:val="24"/>
      <w:szCs w:val="24"/>
    </w:rPr>
  </w:style>
  <w:style w:type="paragraph" w:customStyle="1" w:styleId="Heading51">
    <w:name w:val="Heading 51"/>
    <w:basedOn w:val="ac"/>
    <w:next w:val="ac"/>
    <w:link w:val="5Char"/>
    <w:pPr>
      <w:keepNext/>
      <w:keepLines/>
      <w:numPr>
        <w:ilvl w:val="4"/>
        <w:numId w:val="5"/>
      </w:numPr>
      <w:tabs>
        <w:tab w:val="left" w:pos="1008"/>
      </w:tabs>
      <w:spacing w:before="280" w:line="372" w:lineRule="auto"/>
      <w:outlineLvl w:val="4"/>
    </w:pPr>
    <w:rPr>
      <w:rFonts w:ascii="Book Antiqua"/>
      <w:sz w:val="28"/>
      <w:lang w:val="x-none" w:eastAsia="en-US"/>
    </w:rPr>
  </w:style>
  <w:style w:type="paragraph" w:customStyle="1" w:styleId="FigureTitle">
    <w:name w:val="FigureTitle"/>
    <w:aliases w:val="Ft"/>
    <w:next w:val="ac"/>
    <w:pPr>
      <w:keepNext/>
      <w:keepLines/>
      <w:widowControl w:val="0"/>
      <w:pBdr>
        <w:top w:val="single" w:sz="6" w:space="1" w:color="auto"/>
      </w:pBdr>
      <w:suppressAutoHyphens/>
      <w:spacing w:line="240" w:lineRule="exact"/>
    </w:pPr>
    <w:rPr>
      <w:rFonts w:ascii="Helvetica-Narrow" w:eastAsia="PMingLiU" w:hAnsi="Helvetica-Narrow"/>
      <w:lang w:eastAsia="en-US"/>
    </w:rPr>
  </w:style>
  <w:style w:type="paragraph" w:customStyle="1" w:styleId="notetext">
    <w:name w:val="note text"/>
    <w:basedOn w:val="ac"/>
    <w:next w:val="ac"/>
    <w:pPr>
      <w:keepLines/>
      <w:widowControl/>
      <w:pBdr>
        <w:top w:val="single" w:sz="6" w:space="5" w:color="000080"/>
        <w:bottom w:val="single" w:sz="6" w:space="5" w:color="000080"/>
      </w:pBdr>
      <w:spacing w:before="240" w:line="260" w:lineRule="atLeast"/>
      <w:jc w:val="left"/>
    </w:pPr>
    <w:rPr>
      <w:rFonts w:eastAsia="Times New Roman"/>
      <w:color w:val="000000"/>
      <w:kern w:val="0"/>
      <w:sz w:val="20"/>
      <w:szCs w:val="20"/>
      <w:lang w:eastAsia="en-US"/>
    </w:rPr>
  </w:style>
  <w:style w:type="paragraph" w:customStyle="1" w:styleId="105152">
    <w:name w:val="样式 样式 普通(网站) + 四号 首行缩进:  1.05 厘米 行距: 1.5 倍行距 + 首行缩进:  2 字符"/>
    <w:basedOn w:val="ac"/>
    <w:qFormat/>
    <w:pPr>
      <w:spacing w:afterLines="50" w:after="156" w:line="360" w:lineRule="auto"/>
      <w:ind w:firstLineChars="200" w:firstLine="200"/>
    </w:pPr>
    <w:rPr>
      <w:rFonts w:ascii="宋体" w:hAnsi="宋体" w:cs="宋体"/>
      <w:sz w:val="24"/>
      <w:szCs w:val="20"/>
    </w:rPr>
  </w:style>
  <w:style w:type="paragraph" w:customStyle="1" w:styleId="RFPAnswer">
    <w:name w:val="RFPAnswer"/>
    <w:pPr>
      <w:spacing w:after="240" w:line="260" w:lineRule="atLeast"/>
    </w:pPr>
    <w:rPr>
      <w:rFonts w:eastAsia="PMingLiU"/>
      <w:lang w:eastAsia="en-US"/>
    </w:rPr>
  </w:style>
  <w:style w:type="paragraph" w:customStyle="1" w:styleId="1H1Heading0H2TimesNewRoman">
    <w:name w:val="样式 标题 1H1Heading 0H2 + (西文) Times New Roman(中文) 黑体小三行距: 多倍..."/>
    <w:basedOn w:val="12"/>
    <w:pPr>
      <w:numPr>
        <w:numId w:val="0"/>
      </w:numPr>
      <w:spacing w:before="0" w:after="0" w:line="240" w:lineRule="auto"/>
      <w:ind w:left="900" w:hanging="420"/>
      <w:jc w:val="center"/>
    </w:pPr>
    <w:rPr>
      <w:rFonts w:cs="宋体"/>
      <w:szCs w:val="20"/>
    </w:rPr>
  </w:style>
  <w:style w:type="paragraph" w:customStyle="1" w:styleId="xl47">
    <w:name w:val="xl47"/>
    <w:basedOn w:val="ac"/>
    <w:pPr>
      <w:widowControl/>
      <w:shd w:val="clear" w:color="auto" w:fill="FFFFFF"/>
      <w:spacing w:before="100" w:beforeAutospacing="1"/>
      <w:jc w:val="left"/>
    </w:pPr>
    <w:rPr>
      <w:b/>
      <w:bCs/>
      <w:kern w:val="0"/>
      <w:sz w:val="24"/>
      <w:szCs w:val="24"/>
    </w:rPr>
  </w:style>
  <w:style w:type="paragraph" w:customStyle="1" w:styleId="Stylestyle">
    <w:name w:val="Style 正文style + 宋体"/>
    <w:basedOn w:val="style"/>
    <w:link w:val="StylestyleChar"/>
    <w:rPr>
      <w:rFonts w:ascii="宋体" w:hAnsi="宋体"/>
    </w:rPr>
  </w:style>
  <w:style w:type="paragraph" w:customStyle="1" w:styleId="CharChar2">
    <w:name w:val="Char Char"/>
    <w:basedOn w:val="ac"/>
    <w:rPr>
      <w:rFonts w:ascii="Tahoma" w:hAnsi="Tahoma"/>
      <w:sz w:val="24"/>
      <w:szCs w:val="24"/>
    </w:rPr>
  </w:style>
  <w:style w:type="paragraph" w:customStyle="1" w:styleId="1H1H11H12H13H14H15H16H17H18H19H110H111H112H1">
    <w:name w:val="样式 标题 1H1H11H12H13H14H15H16H17H18H19H110H111H112H1..."/>
    <w:basedOn w:val="12"/>
    <w:pPr>
      <w:keepNext w:val="0"/>
      <w:keepLines w:val="0"/>
      <w:numPr>
        <w:numId w:val="0"/>
      </w:numPr>
      <w:pBdr>
        <w:top w:val="single" w:sz="36" w:space="2" w:color="F79646"/>
        <w:bottom w:val="single" w:sz="12" w:space="1" w:color="17365D"/>
      </w:pBdr>
      <w:shd w:val="clear" w:color="auto" w:fill="D9D9D9"/>
      <w:adjustRightInd w:val="0"/>
      <w:spacing w:beforeLines="100" w:before="312" w:afterLines="200" w:after="624" w:line="360" w:lineRule="auto"/>
      <w:ind w:left="720" w:hanging="720"/>
      <w:jc w:val="left"/>
    </w:pPr>
    <w:rPr>
      <w:rFonts w:ascii="Verdana" w:hAnsi="Verdana" w:cs="宋体"/>
      <w:b w:val="0"/>
      <w:bCs w:val="0"/>
      <w:kern w:val="2"/>
      <w:sz w:val="32"/>
      <w:szCs w:val="36"/>
    </w:rPr>
  </w:style>
  <w:style w:type="paragraph" w:customStyle="1" w:styleId="xl34">
    <w:name w:val="xl34"/>
    <w:basedOn w:val="ac"/>
    <w:pPr>
      <w:widowControl/>
      <w:pBdr>
        <w:top w:val="single" w:sz="4" w:space="0" w:color="auto"/>
        <w:left w:val="single" w:sz="4" w:space="0" w:color="auto"/>
        <w:bottom w:val="single" w:sz="4" w:space="0" w:color="auto"/>
        <w:right w:val="single" w:sz="4" w:space="0" w:color="auto"/>
      </w:pBdr>
      <w:spacing w:before="100" w:beforeAutospacing="1"/>
      <w:jc w:val="left"/>
    </w:pPr>
    <w:rPr>
      <w:rFonts w:ascii="Arial Unicode MS" w:eastAsia="Arial Unicode MS" w:hAnsi="Arial Unicode MS" w:cs="Arial Unicode MS"/>
      <w:kern w:val="0"/>
      <w:sz w:val="24"/>
      <w:szCs w:val="24"/>
      <w:lang w:eastAsia="en-US"/>
    </w:rPr>
  </w:style>
  <w:style w:type="paragraph" w:customStyle="1" w:styleId="affff8">
    <w:name w:val="例子"/>
    <w:basedOn w:val="ac"/>
    <w:pPr>
      <w:widowControl/>
      <w:overflowPunct w:val="0"/>
      <w:autoSpaceDE w:val="0"/>
      <w:autoSpaceDN w:val="0"/>
      <w:adjustRightInd w:val="0"/>
      <w:spacing w:before="150" w:line="360" w:lineRule="auto"/>
      <w:ind w:left="907" w:firstLine="488"/>
      <w:jc w:val="left"/>
      <w:textAlignment w:val="baseline"/>
    </w:pPr>
    <w:rPr>
      <w:kern w:val="0"/>
      <w:sz w:val="18"/>
      <w:szCs w:val="20"/>
    </w:rPr>
  </w:style>
  <w:style w:type="paragraph" w:customStyle="1" w:styleId="Style1">
    <w:name w:val="Style1"/>
    <w:basedOn w:val="ac"/>
    <w:pPr>
      <w:widowControl/>
      <w:numPr>
        <w:numId w:val="28"/>
      </w:numPr>
      <w:tabs>
        <w:tab w:val="clear" w:pos="1200"/>
      </w:tabs>
      <w:spacing w:line="360" w:lineRule="auto"/>
      <w:ind w:left="0" w:firstLine="0"/>
      <w:jc w:val="left"/>
    </w:pPr>
    <w:rPr>
      <w:rFonts w:ascii="宋体" w:eastAsia="MS Mincho" w:hAnsi="宋体"/>
      <w:snapToGrid w:val="0"/>
      <w:kern w:val="0"/>
      <w:sz w:val="24"/>
      <w:szCs w:val="24"/>
      <w:lang w:val="en-AU"/>
    </w:rPr>
  </w:style>
  <w:style w:type="paragraph" w:customStyle="1" w:styleId="xl82">
    <w:name w:val="xl82"/>
    <w:basedOn w:val="ac"/>
    <w:pPr>
      <w:widowControl/>
      <w:shd w:val="clear" w:color="auto" w:fill="FFFFFF"/>
      <w:spacing w:before="100" w:beforeAutospacing="1"/>
      <w:jc w:val="left"/>
      <w:textAlignment w:val="center"/>
    </w:pPr>
    <w:rPr>
      <w:i/>
      <w:iCs/>
      <w:kern w:val="0"/>
      <w:sz w:val="24"/>
      <w:szCs w:val="24"/>
    </w:rPr>
  </w:style>
  <w:style w:type="paragraph" w:customStyle="1" w:styleId="affff9">
    <w:name w:val="列表清单"/>
    <w:basedOn w:val="ac"/>
    <w:pPr>
      <w:tabs>
        <w:tab w:val="left" w:pos="1620"/>
      </w:tabs>
      <w:spacing w:line="360" w:lineRule="auto"/>
      <w:ind w:leftChars="100" w:left="240" w:rightChars="100" w:right="240" w:firstLineChars="200" w:firstLine="480"/>
      <w:jc w:val="left"/>
    </w:pPr>
    <w:rPr>
      <w:sz w:val="24"/>
      <w:szCs w:val="24"/>
    </w:rPr>
  </w:style>
  <w:style w:type="paragraph" w:customStyle="1" w:styleId="2">
    <w:name w:val="项目符号2"/>
    <w:basedOn w:val="ac"/>
    <w:link w:val="2Char2"/>
    <w:qFormat/>
    <w:pPr>
      <w:widowControl/>
      <w:numPr>
        <w:numId w:val="29"/>
      </w:numPr>
      <w:spacing w:after="200" w:line="300" w:lineRule="auto"/>
      <w:jc w:val="left"/>
    </w:pPr>
    <w:rPr>
      <w:rFonts w:ascii="Calibri" w:hAnsi="Calibri"/>
      <w:lang w:val="x-none" w:eastAsia="x-none"/>
    </w:rPr>
  </w:style>
  <w:style w:type="paragraph" w:styleId="47">
    <w:name w:val="index 4"/>
    <w:basedOn w:val="ac"/>
    <w:next w:val="ac"/>
    <w:pPr>
      <w:spacing w:afterLines="50" w:after="156" w:line="360" w:lineRule="auto"/>
      <w:ind w:left="960" w:hanging="240"/>
      <w:jc w:val="left"/>
    </w:pPr>
    <w:rPr>
      <w:sz w:val="24"/>
      <w:szCs w:val="24"/>
    </w:rPr>
  </w:style>
  <w:style w:type="paragraph" w:styleId="63">
    <w:name w:val="index 6"/>
    <w:basedOn w:val="ac"/>
    <w:next w:val="ac"/>
    <w:pPr>
      <w:spacing w:afterLines="50" w:after="156" w:line="360" w:lineRule="auto"/>
      <w:ind w:left="1440" w:hanging="240"/>
      <w:jc w:val="left"/>
    </w:pPr>
    <w:rPr>
      <w:sz w:val="24"/>
      <w:szCs w:val="24"/>
    </w:rPr>
  </w:style>
  <w:style w:type="paragraph" w:styleId="affffa">
    <w:name w:val="annotation subject"/>
    <w:basedOn w:val="afd"/>
    <w:next w:val="afd"/>
    <w:link w:val="affffb"/>
    <w:rPr>
      <w:b/>
      <w:bCs/>
      <w:lang w:val="x-none" w:eastAsia="x-none"/>
    </w:rPr>
  </w:style>
  <w:style w:type="paragraph" w:styleId="afa">
    <w:name w:val="footnote text"/>
    <w:basedOn w:val="ac"/>
    <w:link w:val="af9"/>
    <w:pPr>
      <w:widowControl/>
      <w:jc w:val="left"/>
    </w:pPr>
    <w:rPr>
      <w:kern w:val="0"/>
      <w:sz w:val="24"/>
      <w:szCs w:val="20"/>
      <w:lang w:val="en-AU" w:eastAsia="en-US"/>
    </w:rPr>
  </w:style>
  <w:style w:type="paragraph" w:customStyle="1" w:styleId="xl40">
    <w:name w:val="xl40"/>
    <w:basedOn w:val="ac"/>
    <w:pPr>
      <w:widowControl/>
      <w:pBdr>
        <w:top w:val="single" w:sz="4" w:space="0" w:color="auto"/>
        <w:left w:val="single" w:sz="4" w:space="0" w:color="auto"/>
      </w:pBdr>
      <w:spacing w:before="100" w:beforeAutospacing="1"/>
      <w:jc w:val="left"/>
      <w:textAlignment w:val="center"/>
    </w:pPr>
    <w:rPr>
      <w:rFonts w:ascii="Arial Unicode MS" w:eastAsia="Arial Unicode MS" w:hAnsi="Arial Unicode MS" w:cs="Arial Unicode MS"/>
      <w:kern w:val="0"/>
      <w:sz w:val="24"/>
      <w:szCs w:val="24"/>
      <w:lang w:eastAsia="en-US"/>
    </w:rPr>
  </w:style>
  <w:style w:type="paragraph" w:customStyle="1" w:styleId="FooterOdd">
    <w:name w:val="Footer. Odd"/>
    <w:pPr>
      <w:tabs>
        <w:tab w:val="right" w:pos="0"/>
        <w:tab w:val="right" w:pos="6480"/>
      </w:tabs>
    </w:pPr>
    <w:rPr>
      <w:rFonts w:ascii="Helvetica-Narrow" w:eastAsia="PMingLiU" w:hAnsi="Helvetica-Narrow"/>
      <w:lang w:eastAsia="zh-TW"/>
    </w:rPr>
  </w:style>
  <w:style w:type="paragraph" w:customStyle="1" w:styleId="Bullet1">
    <w:name w:val="Bullet1"/>
    <w:basedOn w:val="Body"/>
    <w:pPr>
      <w:widowControl/>
      <w:tabs>
        <w:tab w:val="left" w:pos="1080"/>
      </w:tabs>
      <w:spacing w:after="60"/>
      <w:ind w:left="1080" w:hanging="360"/>
    </w:pPr>
    <w:rPr>
      <w:sz w:val="22"/>
      <w:lang w:val="en-US" w:eastAsia="en-US"/>
    </w:rPr>
  </w:style>
  <w:style w:type="paragraph" w:customStyle="1" w:styleId="Pa4">
    <w:name w:val="Pa4"/>
    <w:basedOn w:val="ac"/>
    <w:next w:val="ac"/>
    <w:pPr>
      <w:tabs>
        <w:tab w:val="left" w:pos="1440"/>
      </w:tabs>
      <w:autoSpaceDE w:val="0"/>
      <w:autoSpaceDN w:val="0"/>
      <w:adjustRightInd w:val="0"/>
      <w:spacing w:line="197" w:lineRule="auto"/>
      <w:jc w:val="left"/>
    </w:pPr>
    <w:rPr>
      <w:rFonts w:ascii="Helvetica-Bold" w:eastAsia="Helvetica-Bold"/>
      <w:kern w:val="0"/>
      <w:sz w:val="24"/>
      <w:szCs w:val="20"/>
    </w:rPr>
  </w:style>
  <w:style w:type="paragraph" w:customStyle="1" w:styleId="xl46">
    <w:name w:val="xl46"/>
    <w:basedOn w:val="ac"/>
    <w:pPr>
      <w:widowControl/>
      <w:shd w:val="clear" w:color="auto" w:fill="FFFFFF"/>
      <w:spacing w:before="100" w:beforeAutospacing="1"/>
      <w:jc w:val="left"/>
    </w:pPr>
    <w:rPr>
      <w:b/>
      <w:bCs/>
      <w:kern w:val="0"/>
      <w:sz w:val="24"/>
      <w:szCs w:val="24"/>
    </w:rPr>
  </w:style>
  <w:style w:type="paragraph" w:customStyle="1" w:styleId="111">
    <w:name w:val="样式 样式1 + 右侧:  1 字符"/>
    <w:basedOn w:val="1f1"/>
    <w:pPr>
      <w:ind w:right="240"/>
    </w:pPr>
    <w:rPr>
      <w:rFonts w:cs="宋体"/>
      <w:b w:val="0"/>
      <w:bCs/>
    </w:rPr>
  </w:style>
  <w:style w:type="paragraph" w:customStyle="1" w:styleId="300">
    <w:name w:val="样式 标题 3 + (西文) 宋体 左侧:  0 厘米 首行缩进:  0 厘米"/>
    <w:basedOn w:val="33"/>
    <w:pPr>
      <w:spacing w:before="100" w:after="50" w:line="288" w:lineRule="auto"/>
      <w:ind w:left="1287" w:hanging="567"/>
    </w:pPr>
    <w:rPr>
      <w:rFonts w:ascii="Helvetica" w:eastAsia="黑体" w:hAnsi="Helvetica" w:cs="宋体"/>
      <w:b/>
      <w:bCs w:val="0"/>
      <w:color w:val="000000"/>
      <w:szCs w:val="28"/>
    </w:rPr>
  </w:style>
  <w:style w:type="paragraph" w:customStyle="1" w:styleId="1f3">
    <w:name w:val="第1點 項目"/>
    <w:basedOn w:val="ac"/>
    <w:pPr>
      <w:spacing w:before="120"/>
      <w:ind w:left="840" w:hanging="360"/>
      <w:jc w:val="left"/>
    </w:pPr>
    <w:rPr>
      <w:rFonts w:ascii="Arial" w:eastAsia="DFKai-SB" w:hAnsi="Arial"/>
      <w:sz w:val="24"/>
      <w:szCs w:val="20"/>
      <w:lang w:eastAsia="zh-TW"/>
    </w:rPr>
  </w:style>
  <w:style w:type="paragraph" w:customStyle="1" w:styleId="kevin005">
    <w:name w:val="样式 样式 kevin正文 + 首行缩进:  0 厘米 + 段后: 0.5 行"/>
    <w:basedOn w:val="ac"/>
    <w:link w:val="kevin005Char"/>
    <w:pPr>
      <w:spacing w:afterLines="50" w:after="156" w:line="480" w:lineRule="auto"/>
      <w:ind w:firstLineChars="200" w:firstLine="480"/>
    </w:pPr>
    <w:rPr>
      <w:rFonts w:ascii="宋体" w:hAnsi="宋体"/>
      <w:bCs/>
      <w:kern w:val="0"/>
      <w:sz w:val="24"/>
      <w:szCs w:val="24"/>
      <w:lang w:val="x-none" w:eastAsia="x-none"/>
    </w:rPr>
  </w:style>
  <w:style w:type="paragraph" w:customStyle="1" w:styleId="affffc">
    <w:name w:val="内容正文"/>
    <w:basedOn w:val="ac"/>
    <w:pPr>
      <w:spacing w:line="360" w:lineRule="auto"/>
      <w:ind w:firstLine="420"/>
    </w:pPr>
    <w:rPr>
      <w:rFonts w:cs="宋体"/>
      <w:szCs w:val="20"/>
    </w:rPr>
  </w:style>
  <w:style w:type="paragraph" w:customStyle="1" w:styleId="Heading11">
    <w:name w:val="Heading 11"/>
    <w:basedOn w:val="ac"/>
    <w:next w:val="ac"/>
    <w:link w:val="1Char0"/>
    <w:pPr>
      <w:keepNext/>
      <w:keepLines/>
      <w:numPr>
        <w:numId w:val="5"/>
      </w:numPr>
      <w:tabs>
        <w:tab w:val="left" w:pos="432"/>
      </w:tabs>
      <w:spacing w:before="340" w:line="576" w:lineRule="auto"/>
      <w:outlineLvl w:val="0"/>
    </w:pPr>
    <w:rPr>
      <w:rFonts w:ascii="Book Antiqua" w:eastAsia="黑体" w:hAnsi="Book Antiqua"/>
      <w:kern w:val="44"/>
      <w:sz w:val="44"/>
      <w:lang w:val="x-none" w:eastAsia="en-US"/>
    </w:rPr>
  </w:style>
  <w:style w:type="paragraph" w:customStyle="1" w:styleId="CharCharCharCharCharCharCharCharChar0">
    <w:name w:val="Char Char Char Char Char Char Char Char Char"/>
    <w:basedOn w:val="ac"/>
    <w:rPr>
      <w:rFonts w:ascii="Tahoma" w:hAnsi="Tahoma"/>
      <w:sz w:val="24"/>
      <w:szCs w:val="24"/>
    </w:rPr>
  </w:style>
  <w:style w:type="paragraph" w:customStyle="1" w:styleId="title1">
    <w:name w:val="title1"/>
    <w:basedOn w:val="ac"/>
    <w:pPr>
      <w:numPr>
        <w:numId w:val="31"/>
      </w:numPr>
      <w:tabs>
        <w:tab w:val="clear" w:pos="1644"/>
      </w:tabs>
      <w:ind w:left="0" w:firstLine="0"/>
      <w:jc w:val="left"/>
    </w:pPr>
    <w:rPr>
      <w:rFonts w:ascii="DFKai-SB" w:eastAsia="DFKai-SB"/>
      <w:sz w:val="24"/>
      <w:szCs w:val="24"/>
      <w:lang w:eastAsia="zh-TW"/>
    </w:rPr>
  </w:style>
  <w:style w:type="paragraph" w:customStyle="1" w:styleId="OUT-4">
    <w:name w:val="OUT-4"/>
    <w:basedOn w:val="ac"/>
    <w:pPr>
      <w:autoSpaceDE w:val="0"/>
      <w:autoSpaceDN w:val="0"/>
      <w:adjustRightInd w:val="0"/>
      <w:spacing w:line="432" w:lineRule="exact"/>
      <w:ind w:left="964" w:hanging="964"/>
    </w:pPr>
    <w:rPr>
      <w:rFonts w:ascii="MingLiU" w:eastAsia="MingLiU"/>
      <w:kern w:val="0"/>
      <w:sz w:val="24"/>
      <w:szCs w:val="24"/>
      <w:lang w:eastAsia="zh-TW"/>
    </w:rPr>
  </w:style>
  <w:style w:type="paragraph" w:customStyle="1" w:styleId="xl42">
    <w:name w:val="xl42"/>
    <w:basedOn w:val="ac"/>
    <w:pPr>
      <w:widowControl/>
      <w:pBdr>
        <w:bottom w:val="single" w:sz="4" w:space="0" w:color="auto"/>
      </w:pBdr>
      <w:spacing w:before="100" w:beforeAutospacing="1"/>
      <w:jc w:val="left"/>
    </w:pPr>
    <w:rPr>
      <w:kern w:val="0"/>
      <w:sz w:val="24"/>
      <w:szCs w:val="24"/>
    </w:rPr>
  </w:style>
  <w:style w:type="paragraph" w:customStyle="1" w:styleId="Verdana075780">
    <w:name w:val="样式 样式 Verdana 首行缩进:  0.75 厘米 段后: 7.8 磅 + 居中 首行缩进:  0 厘米"/>
    <w:basedOn w:val="Verdana07578"/>
    <w:pPr>
      <w:spacing w:line="240" w:lineRule="auto"/>
      <w:ind w:firstLine="0"/>
      <w:jc w:val="center"/>
    </w:pPr>
    <w:rPr>
      <w:szCs w:val="20"/>
    </w:rPr>
  </w:style>
  <w:style w:type="paragraph" w:customStyle="1" w:styleId="xl38">
    <w:name w:val="xl38"/>
    <w:basedOn w:val="ac"/>
    <w:pPr>
      <w:widowControl/>
      <w:spacing w:before="100" w:beforeAutospacing="1"/>
      <w:jc w:val="left"/>
      <w:textAlignment w:val="center"/>
    </w:pPr>
    <w:rPr>
      <w:rFonts w:ascii="Arial Unicode MS" w:eastAsia="Arial Unicode MS" w:hAnsi="Arial Unicode MS" w:cs="Arial Unicode MS"/>
      <w:kern w:val="0"/>
      <w:sz w:val="24"/>
      <w:szCs w:val="24"/>
      <w:lang w:eastAsia="en-US"/>
    </w:rPr>
  </w:style>
  <w:style w:type="paragraph" w:customStyle="1" w:styleId="2H2Heading2HiddenHeading2CCBSsect12H21H22H231">
    <w:name w:val="样式 标题 2H2Heading 2 HiddenHeading 2 CCBSsect 1.2H21H22H23...1"/>
    <w:basedOn w:val="22"/>
    <w:pPr>
      <w:numPr>
        <w:numId w:val="0"/>
      </w:numPr>
      <w:spacing w:before="312" w:after="156" w:line="360" w:lineRule="auto"/>
      <w:ind w:left="1320" w:hanging="420"/>
    </w:pPr>
    <w:rPr>
      <w:rFonts w:ascii="Times New Roman" w:eastAsia="宋体" w:hAnsi="Times New Roman" w:cs="宋体"/>
      <w:kern w:val="0"/>
      <w:sz w:val="36"/>
      <w:szCs w:val="20"/>
    </w:rPr>
  </w:style>
  <w:style w:type="paragraph" w:customStyle="1" w:styleId="Achievement">
    <w:name w:val="Achievement"/>
    <w:basedOn w:val="af6"/>
    <w:pPr>
      <w:widowControl/>
      <w:numPr>
        <w:numId w:val="32"/>
      </w:numPr>
      <w:tabs>
        <w:tab w:val="left" w:pos="720"/>
      </w:tabs>
      <w:spacing w:after="0" w:line="220" w:lineRule="atLeast"/>
    </w:pPr>
    <w:rPr>
      <w:rFonts w:ascii="Arial" w:hAnsi="Arial" w:cs="Arial"/>
      <w:spacing w:val="-5"/>
      <w:kern w:val="0"/>
      <w:sz w:val="20"/>
      <w:szCs w:val="20"/>
      <w:lang w:bidi="he-IL"/>
    </w:rPr>
  </w:style>
  <w:style w:type="paragraph" w:customStyle="1" w:styleId="affffd">
    <w:name w:val="目录"/>
    <w:basedOn w:val="1f4"/>
    <w:pPr>
      <w:jc w:val="center"/>
    </w:pPr>
    <w:rPr>
      <w:rFonts w:cs="宋体"/>
      <w:sz w:val="28"/>
      <w:szCs w:val="20"/>
    </w:rPr>
  </w:style>
  <w:style w:type="paragraph" w:customStyle="1" w:styleId="NormalOutdent">
    <w:name w:val="Normal Outdent"/>
    <w:basedOn w:val="ac"/>
    <w:pPr>
      <w:widowControl/>
      <w:numPr>
        <w:numId w:val="33"/>
      </w:numPr>
      <w:tabs>
        <w:tab w:val="left" w:pos="1270"/>
      </w:tabs>
      <w:ind w:left="0" w:firstLine="0"/>
      <w:jc w:val="left"/>
    </w:pPr>
    <w:rPr>
      <w:rFonts w:ascii="Arial" w:eastAsia="PMingLiU" w:hAnsi="Arial"/>
      <w:kern w:val="0"/>
      <w:sz w:val="20"/>
      <w:szCs w:val="20"/>
      <w:lang w:val="en-GB" w:eastAsia="zh-TW"/>
    </w:rPr>
  </w:style>
  <w:style w:type="paragraph" w:customStyle="1" w:styleId="3d">
    <w:name w:val="正文3"/>
    <w:basedOn w:val="1b"/>
    <w:link w:val="Char10"/>
    <w:qFormat/>
    <w:pPr>
      <w:tabs>
        <w:tab w:val="left" w:pos="1080"/>
      </w:tabs>
      <w:autoSpaceDE w:val="0"/>
      <w:adjustRightInd w:val="0"/>
      <w:snapToGrid w:val="0"/>
      <w:spacing w:line="288" w:lineRule="auto"/>
      <w:ind w:leftChars="0" w:left="1080" w:hanging="533"/>
    </w:pPr>
    <w:rPr>
      <w:rFonts w:ascii="Arial" w:hAnsi="Arial"/>
      <w:b/>
      <w:lang w:val="x-none" w:eastAsia="x-none"/>
    </w:rPr>
  </w:style>
  <w:style w:type="paragraph" w:customStyle="1" w:styleId="affffe">
    <w:name w:val="封面说明"/>
    <w:basedOn w:val="ac"/>
    <w:pPr>
      <w:adjustRightInd w:val="0"/>
      <w:spacing w:line="300" w:lineRule="auto"/>
      <w:jc w:val="center"/>
      <w:textAlignment w:val="baseline"/>
    </w:pPr>
    <w:rPr>
      <w:rFonts w:ascii="宋体" w:hAnsi="宋体" w:cs="宋体"/>
      <w:kern w:val="0"/>
      <w:sz w:val="18"/>
      <w:szCs w:val="20"/>
      <w:lang w:eastAsia="zh-TW"/>
    </w:rPr>
  </w:style>
  <w:style w:type="paragraph" w:customStyle="1" w:styleId="formspace">
    <w:name w:val="form space"/>
    <w:basedOn w:val="ac"/>
    <w:pPr>
      <w:widowControl/>
      <w:spacing w:before="60" w:afterLines="50" w:after="156"/>
      <w:jc w:val="left"/>
    </w:pPr>
    <w:rPr>
      <w:rFonts w:ascii="Helvetica" w:hAnsi="Helvetica"/>
      <w:kern w:val="0"/>
      <w:sz w:val="18"/>
      <w:szCs w:val="20"/>
    </w:rPr>
  </w:style>
  <w:style w:type="paragraph" w:customStyle="1" w:styleId="15220">
    <w:name w:val="样式 样式 宋体 行距: 1.5 倍行距 首行缩进:  2 字符 + 首行缩进:  2 字符"/>
    <w:basedOn w:val="ac"/>
    <w:pPr>
      <w:spacing w:line="360" w:lineRule="auto"/>
      <w:ind w:leftChars="2" w:left="5" w:firstLineChars="5" w:firstLine="10"/>
    </w:pPr>
    <w:rPr>
      <w:rFonts w:ascii="Verdana" w:hAnsi="宋体" w:cs="宋体"/>
    </w:rPr>
  </w:style>
  <w:style w:type="paragraph" w:customStyle="1" w:styleId="SOWbullet">
    <w:name w:val="SOW bullet"/>
    <w:basedOn w:val="ac"/>
    <w:pPr>
      <w:snapToGrid w:val="0"/>
      <w:spacing w:line="400" w:lineRule="exact"/>
      <w:ind w:left="920" w:hanging="720"/>
    </w:pPr>
    <w:rPr>
      <w:rFonts w:eastAsia="PMingLiU"/>
      <w:bCs/>
      <w:snapToGrid w:val="0"/>
      <w:sz w:val="24"/>
      <w:szCs w:val="20"/>
      <w:lang w:eastAsia="zh-TW"/>
    </w:rPr>
  </w:style>
  <w:style w:type="paragraph" w:customStyle="1" w:styleId="xl70">
    <w:name w:val="xl70"/>
    <w:basedOn w:val="ac"/>
    <w:pPr>
      <w:widowControl/>
      <w:shd w:val="clear" w:color="auto" w:fill="000000"/>
      <w:spacing w:before="100" w:beforeAutospacing="1"/>
      <w:jc w:val="left"/>
    </w:pPr>
    <w:rPr>
      <w:kern w:val="0"/>
      <w:sz w:val="24"/>
      <w:szCs w:val="24"/>
    </w:rPr>
  </w:style>
  <w:style w:type="paragraph" w:customStyle="1" w:styleId="2Heading2CharCharh2H2Titre2Heading2HiddenHeadin">
    <w:name w:val="样式 标题 2Heading 2 Char Charh2H2Titre2Heading 2 HiddenHeadin..."/>
    <w:basedOn w:val="22"/>
    <w:pPr>
      <w:widowControl/>
      <w:numPr>
        <w:numId w:val="0"/>
      </w:numPr>
      <w:tabs>
        <w:tab w:val="left" w:pos="576"/>
        <w:tab w:val="left" w:pos="2105"/>
      </w:tabs>
      <w:spacing w:before="312" w:after="156" w:line="360" w:lineRule="auto"/>
      <w:ind w:left="576" w:hanging="576"/>
    </w:pPr>
    <w:rPr>
      <w:rFonts w:ascii="宋体" w:eastAsia="宋体" w:hAnsi="宋体"/>
      <w:b w:val="0"/>
      <w:kern w:val="0"/>
      <w:sz w:val="30"/>
    </w:rPr>
  </w:style>
  <w:style w:type="paragraph" w:customStyle="1" w:styleId="a">
    <w:name w:val="符号标题"/>
    <w:basedOn w:val="ac"/>
    <w:pPr>
      <w:numPr>
        <w:ilvl w:val="1"/>
        <w:numId w:val="9"/>
      </w:numPr>
    </w:pPr>
    <w:rPr>
      <w:szCs w:val="24"/>
    </w:rPr>
  </w:style>
  <w:style w:type="paragraph" w:customStyle="1" w:styleId="afffff">
    <w:name w:val="表头居中"/>
    <w:basedOn w:val="ac"/>
    <w:pPr>
      <w:overflowPunct w:val="0"/>
      <w:autoSpaceDE w:val="0"/>
      <w:autoSpaceDN w:val="0"/>
      <w:adjustRightInd w:val="0"/>
      <w:spacing w:before="40" w:after="40"/>
      <w:jc w:val="center"/>
      <w:textAlignment w:val="baseline"/>
    </w:pPr>
    <w:rPr>
      <w:rFonts w:ascii="Arial" w:hAnsi="Arial" w:cs="宋体"/>
      <w:b/>
      <w:bCs/>
      <w:caps/>
      <w:kern w:val="0"/>
      <w:szCs w:val="20"/>
      <w:lang w:eastAsia="zh-TW"/>
    </w:rPr>
  </w:style>
  <w:style w:type="paragraph" w:customStyle="1" w:styleId="05">
    <w:name w:val="样式 样式 加粗 全部大写 居中 段后: 0.5 行 +"/>
    <w:basedOn w:val="050"/>
    <w:pPr>
      <w:numPr>
        <w:numId w:val="34"/>
      </w:numPr>
      <w:tabs>
        <w:tab w:val="clear" w:pos="720"/>
      </w:tabs>
      <w:spacing w:line="240" w:lineRule="auto"/>
      <w:ind w:left="0" w:firstLine="0"/>
    </w:pPr>
  </w:style>
  <w:style w:type="paragraph" w:customStyle="1" w:styleId="afffff0">
    <w:name w:val="斜体"/>
    <w:basedOn w:val="ac"/>
    <w:pPr>
      <w:spacing w:line="288" w:lineRule="auto"/>
      <w:ind w:firstLine="547"/>
    </w:pPr>
    <w:rPr>
      <w:rFonts w:ascii="Arial" w:hAnsi="Arial"/>
      <w:i/>
      <w:iCs/>
      <w:sz w:val="24"/>
      <w:szCs w:val="24"/>
    </w:rPr>
  </w:style>
  <w:style w:type="paragraph" w:customStyle="1" w:styleId="xl50">
    <w:name w:val="xl50"/>
    <w:basedOn w:val="ac"/>
    <w:pPr>
      <w:widowControl/>
      <w:spacing w:before="100" w:beforeAutospacing="1"/>
      <w:jc w:val="left"/>
    </w:pPr>
    <w:rPr>
      <w:b/>
      <w:bCs/>
      <w:kern w:val="0"/>
      <w:sz w:val="24"/>
      <w:szCs w:val="24"/>
    </w:rPr>
  </w:style>
  <w:style w:type="paragraph" w:customStyle="1" w:styleId="afffff1">
    <w:name w:val="缩进"/>
    <w:basedOn w:val="ac"/>
    <w:pPr>
      <w:ind w:firstLineChars="200" w:firstLine="200"/>
    </w:pPr>
    <w:rPr>
      <w:rFonts w:ascii="Calibri" w:hAnsi="Calibri" w:hint="eastAsia"/>
    </w:rPr>
  </w:style>
  <w:style w:type="paragraph" w:styleId="aff5">
    <w:name w:val="Body Text Indent"/>
    <w:aliases w:val="正文文字缩进,特点标题,正文文字首行缩进,BOC RFP正文回答,Text 1"/>
    <w:basedOn w:val="ac"/>
    <w:link w:val="aff4"/>
    <w:pPr>
      <w:spacing w:after="120"/>
      <w:ind w:leftChars="200" w:left="420"/>
    </w:pPr>
    <w:rPr>
      <w:lang w:val="x-none" w:eastAsia="x-none"/>
    </w:rPr>
  </w:style>
  <w:style w:type="paragraph" w:styleId="4">
    <w:name w:val="List Number 4"/>
    <w:basedOn w:val="ac"/>
    <w:pPr>
      <w:numPr>
        <w:numId w:val="35"/>
      </w:numPr>
      <w:tabs>
        <w:tab w:val="left" w:pos="840"/>
      </w:tabs>
      <w:spacing w:line="360" w:lineRule="auto"/>
    </w:pPr>
    <w:rPr>
      <w:sz w:val="24"/>
      <w:szCs w:val="24"/>
    </w:rPr>
  </w:style>
  <w:style w:type="paragraph" w:customStyle="1" w:styleId="formhead9pt">
    <w:name w:val="form head 9pt"/>
    <w:basedOn w:val="ac"/>
    <w:pPr>
      <w:widowControl/>
      <w:spacing w:before="240" w:afterLines="50" w:after="156"/>
      <w:ind w:left="-115"/>
      <w:jc w:val="left"/>
    </w:pPr>
    <w:rPr>
      <w:rFonts w:ascii="Helvetica" w:hAnsi="Helvetica"/>
      <w:b/>
      <w:caps/>
      <w:kern w:val="0"/>
      <w:sz w:val="18"/>
      <w:szCs w:val="20"/>
    </w:rPr>
  </w:style>
  <w:style w:type="paragraph" w:styleId="73">
    <w:name w:val="index 7"/>
    <w:basedOn w:val="ac"/>
    <w:next w:val="ac"/>
    <w:pPr>
      <w:spacing w:afterLines="50" w:after="156" w:line="360" w:lineRule="auto"/>
      <w:ind w:left="1680" w:hanging="240"/>
      <w:jc w:val="left"/>
    </w:pPr>
    <w:rPr>
      <w:sz w:val="24"/>
      <w:szCs w:val="24"/>
    </w:rPr>
  </w:style>
  <w:style w:type="paragraph" w:styleId="92">
    <w:name w:val="index 9"/>
    <w:basedOn w:val="ac"/>
    <w:next w:val="ac"/>
    <w:pPr>
      <w:spacing w:afterLines="50" w:after="156" w:line="360" w:lineRule="auto"/>
      <w:ind w:left="2160" w:hanging="240"/>
      <w:jc w:val="left"/>
    </w:pPr>
    <w:rPr>
      <w:sz w:val="24"/>
      <w:szCs w:val="24"/>
    </w:rPr>
  </w:style>
  <w:style w:type="paragraph" w:styleId="afffff2">
    <w:name w:val="Block Text"/>
    <w:basedOn w:val="ac"/>
    <w:pPr>
      <w:widowControl/>
      <w:tabs>
        <w:tab w:val="left" w:pos="450"/>
      </w:tabs>
      <w:spacing w:after="120"/>
      <w:ind w:left="810" w:right="-270" w:firstLine="547"/>
      <w:jc w:val="left"/>
    </w:pPr>
    <w:rPr>
      <w:rFonts w:ascii="NewCenturySchlbk" w:eastAsia="PMingLiU" w:hAnsi="NewCenturySchlbk"/>
      <w:kern w:val="26"/>
      <w:sz w:val="22"/>
      <w:szCs w:val="24"/>
      <w:lang w:eastAsia="en-US"/>
    </w:rPr>
  </w:style>
  <w:style w:type="paragraph" w:styleId="21">
    <w:name w:val="List Bullet 2"/>
    <w:basedOn w:val="ac"/>
    <w:pPr>
      <w:numPr>
        <w:numId w:val="36"/>
      </w:numPr>
      <w:tabs>
        <w:tab w:val="clear" w:pos="1397"/>
        <w:tab w:val="left" w:pos="1778"/>
      </w:tabs>
      <w:ind w:left="1815" w:hanging="397"/>
      <w:jc w:val="left"/>
    </w:pPr>
    <w:rPr>
      <w:rFonts w:ascii="Arial" w:eastAsia="DFKai-SB" w:hAnsi="Arial"/>
      <w:sz w:val="24"/>
      <w:szCs w:val="20"/>
      <w:lang w:eastAsia="zh-TW"/>
    </w:rPr>
  </w:style>
  <w:style w:type="paragraph" w:styleId="aff3">
    <w:name w:val="Note Heading"/>
    <w:basedOn w:val="ac"/>
    <w:next w:val="ac"/>
    <w:link w:val="aff2"/>
    <w:pPr>
      <w:adjustRightInd w:val="0"/>
      <w:spacing w:line="0" w:lineRule="atLeast"/>
      <w:jc w:val="center"/>
      <w:textAlignment w:val="baseline"/>
    </w:pPr>
    <w:rPr>
      <w:rFonts w:ascii="Verdana" w:eastAsia="DFKai-SB" w:hAnsi="Verdana"/>
      <w:kern w:val="0"/>
      <w:sz w:val="24"/>
      <w:szCs w:val="20"/>
      <w:lang w:val="en-GB" w:eastAsia="zh-TW"/>
    </w:rPr>
  </w:style>
  <w:style w:type="paragraph" w:styleId="82">
    <w:name w:val="index 8"/>
    <w:basedOn w:val="ac"/>
    <w:next w:val="ac"/>
    <w:pPr>
      <w:spacing w:afterLines="50" w:after="156" w:line="360" w:lineRule="auto"/>
      <w:ind w:left="1920" w:hanging="240"/>
      <w:jc w:val="left"/>
    </w:pPr>
    <w:rPr>
      <w:sz w:val="24"/>
      <w:szCs w:val="24"/>
    </w:rPr>
  </w:style>
  <w:style w:type="paragraph" w:styleId="af6">
    <w:name w:val="Body Text"/>
    <w:aliases w:val=" ändrad,ändrad,Body Text(ch),楷体粗正文文字,正文文本 Char2,正文文本 Char Char1,正文文本 Char1 Char Char1,正文文字 Char Char Char,正文文本 Char Char Char Char1,正文文本 Char1 Char1 Char Char Char,正文文本 Char2 Char Char Char Char Char,正文文字 Char Char1 Char Char Char Char,编号正文"/>
    <w:basedOn w:val="ac"/>
    <w:link w:val="af2"/>
    <w:pPr>
      <w:spacing w:after="120"/>
    </w:pPr>
    <w:rPr>
      <w:szCs w:val="24"/>
      <w:lang w:val="x-none" w:eastAsia="x-none"/>
    </w:rPr>
  </w:style>
  <w:style w:type="paragraph" w:customStyle="1" w:styleId="xl65">
    <w:name w:val="xl65"/>
    <w:basedOn w:val="ac"/>
    <w:pPr>
      <w:widowControl/>
      <w:spacing w:before="100" w:beforeAutospacing="1"/>
      <w:jc w:val="left"/>
    </w:pPr>
    <w:rPr>
      <w:b/>
      <w:bCs/>
      <w:kern w:val="0"/>
      <w:sz w:val="24"/>
      <w:szCs w:val="24"/>
    </w:rPr>
  </w:style>
  <w:style w:type="paragraph" w:customStyle="1" w:styleId="afffff3">
    <w:name w:val="文档信息/变更历史"/>
    <w:basedOn w:val="ac"/>
    <w:pPr>
      <w:widowControl/>
      <w:spacing w:before="240"/>
      <w:jc w:val="left"/>
    </w:pPr>
    <w:rPr>
      <w:rFonts w:ascii="Arial" w:hAnsi="Arial" w:cs="宋体"/>
      <w:b/>
      <w:bCs/>
      <w:caps/>
      <w:kern w:val="0"/>
      <w:szCs w:val="20"/>
    </w:rPr>
  </w:style>
  <w:style w:type="paragraph" w:customStyle="1" w:styleId="xl32">
    <w:name w:val="xl32"/>
    <w:basedOn w:val="ac"/>
    <w:pPr>
      <w:widowControl/>
      <w:pBdr>
        <w:top w:val="single" w:sz="4" w:space="0" w:color="auto"/>
        <w:left w:val="single" w:sz="4" w:space="0" w:color="auto"/>
        <w:bottom w:val="single" w:sz="4" w:space="0" w:color="auto"/>
        <w:right w:val="single" w:sz="4" w:space="0" w:color="auto"/>
      </w:pBdr>
      <w:spacing w:before="100" w:beforeAutospacing="1"/>
      <w:jc w:val="center"/>
    </w:pPr>
    <w:rPr>
      <w:rFonts w:ascii="Arial" w:eastAsia="Arial Unicode MS" w:hAnsi="Arial" w:cs="Arial"/>
      <w:kern w:val="0"/>
      <w:sz w:val="24"/>
      <w:szCs w:val="24"/>
      <w:lang w:eastAsia="en-US"/>
    </w:rPr>
  </w:style>
  <w:style w:type="paragraph" w:customStyle="1" w:styleId="3">
    <w:name w:val="普通标题3"/>
    <w:basedOn w:val="33"/>
    <w:pPr>
      <w:numPr>
        <w:ilvl w:val="0"/>
        <w:numId w:val="37"/>
      </w:numPr>
      <w:tabs>
        <w:tab w:val="clear" w:pos="902"/>
      </w:tabs>
      <w:autoSpaceDE w:val="0"/>
      <w:autoSpaceDN w:val="0"/>
      <w:adjustRightInd w:val="0"/>
      <w:spacing w:before="100" w:after="50" w:line="360" w:lineRule="auto"/>
      <w:ind w:left="709" w:hanging="709"/>
      <w:jc w:val="left"/>
      <w:textAlignment w:val="baseline"/>
    </w:pPr>
    <w:rPr>
      <w:rFonts w:ascii="Arial" w:eastAsia="黑体" w:hAnsi="Arial"/>
      <w:bCs w:val="0"/>
      <w:color w:val="000000"/>
      <w:kern w:val="0"/>
      <w:sz w:val="30"/>
      <w:szCs w:val="20"/>
    </w:rPr>
  </w:style>
  <w:style w:type="paragraph" w:customStyle="1" w:styleId="xl81">
    <w:name w:val="xl81"/>
    <w:basedOn w:val="ac"/>
    <w:pPr>
      <w:widowControl/>
      <w:shd w:val="clear" w:color="auto" w:fill="FFFFFF"/>
      <w:spacing w:before="100" w:beforeAutospacing="1"/>
      <w:jc w:val="left"/>
      <w:textAlignment w:val="center"/>
    </w:pPr>
    <w:rPr>
      <w:b/>
      <w:bCs/>
      <w:kern w:val="0"/>
      <w:sz w:val="24"/>
      <w:szCs w:val="24"/>
      <w:u w:val="single"/>
    </w:rPr>
  </w:style>
  <w:style w:type="paragraph" w:customStyle="1" w:styleId="2f6">
    <w:name w:val="样式 主标题 + 右侧:  2字符"/>
    <w:basedOn w:val="aff1"/>
    <w:pPr>
      <w:keepNext/>
      <w:keepLines/>
      <w:pageBreakBefore/>
      <w:pBdr>
        <w:top w:val="none" w:sz="0" w:space="0" w:color="auto"/>
      </w:pBdr>
      <w:tabs>
        <w:tab w:val="left" w:pos="1620"/>
      </w:tabs>
      <w:spacing w:line="240" w:lineRule="auto"/>
      <w:ind w:left="1620" w:hanging="360"/>
      <w:jc w:val="both"/>
    </w:pPr>
    <w:rPr>
      <w:rFonts w:ascii="Arial" w:eastAsia="华文中宋" w:hAnsi="Arial"/>
      <w:szCs w:val="20"/>
    </w:rPr>
  </w:style>
  <w:style w:type="paragraph" w:customStyle="1" w:styleId="Body">
    <w:name w:val="Body"/>
    <w:aliases w:val="B, B,BD,by"/>
    <w:basedOn w:val="ac"/>
    <w:link w:val="BodyChar"/>
    <w:pPr>
      <w:jc w:val="left"/>
    </w:pPr>
    <w:rPr>
      <w:rFonts w:eastAsia="PMingLiU"/>
      <w:kern w:val="0"/>
      <w:sz w:val="24"/>
      <w:szCs w:val="20"/>
      <w:lang w:val="en-AU" w:eastAsia="zh-TW"/>
    </w:rPr>
  </w:style>
  <w:style w:type="paragraph" w:customStyle="1" w:styleId="font8">
    <w:name w:val="font8"/>
    <w:basedOn w:val="ac"/>
    <w:pPr>
      <w:widowControl/>
      <w:spacing w:before="100" w:beforeAutospacing="1"/>
      <w:jc w:val="left"/>
    </w:pPr>
    <w:rPr>
      <w:rFonts w:ascii="DFKai-SB" w:eastAsia="DFKai-SB" w:hAnsi="DFKai-SB" w:hint="eastAsia"/>
      <w:color w:val="0000FF"/>
      <w:kern w:val="0"/>
      <w:sz w:val="16"/>
      <w:szCs w:val="16"/>
      <w:lang w:eastAsia="zh-TW"/>
    </w:rPr>
  </w:style>
  <w:style w:type="paragraph" w:customStyle="1" w:styleId="xl68">
    <w:name w:val="xl68"/>
    <w:basedOn w:val="ac"/>
    <w:pPr>
      <w:widowControl/>
      <w:spacing w:before="100" w:beforeAutospacing="1"/>
      <w:jc w:val="left"/>
    </w:pPr>
    <w:rPr>
      <w:b/>
      <w:bCs/>
      <w:kern w:val="0"/>
      <w:sz w:val="24"/>
      <w:szCs w:val="24"/>
    </w:rPr>
  </w:style>
  <w:style w:type="paragraph" w:customStyle="1" w:styleId="28">
    <w:name w:val="封面说明2"/>
    <w:basedOn w:val="ac"/>
    <w:link w:val="2Char0"/>
    <w:pPr>
      <w:adjustRightInd w:val="0"/>
      <w:spacing w:after="158"/>
      <w:jc w:val="left"/>
      <w:textAlignment w:val="baseline"/>
    </w:pPr>
    <w:rPr>
      <w:rFonts w:ascii="宋体" w:hAnsi="宋体"/>
      <w:i/>
      <w:iCs/>
      <w:kern w:val="0"/>
      <w:sz w:val="18"/>
      <w:szCs w:val="20"/>
      <w:lang w:eastAsia="zh-TW"/>
    </w:rPr>
  </w:style>
  <w:style w:type="paragraph" w:customStyle="1" w:styleId="CharChar10">
    <w:name w:val="Char Char1"/>
    <w:basedOn w:val="ac"/>
    <w:pPr>
      <w:spacing w:afterLines="50" w:after="156"/>
    </w:pPr>
    <w:rPr>
      <w:rFonts w:ascii="Tahoma" w:hAnsi="Tahoma"/>
      <w:sz w:val="24"/>
      <w:szCs w:val="24"/>
    </w:rPr>
  </w:style>
  <w:style w:type="paragraph" w:customStyle="1" w:styleId="dot">
    <w:name w:val="內文dot"/>
    <w:basedOn w:val="ac"/>
    <w:pPr>
      <w:widowControl/>
      <w:tabs>
        <w:tab w:val="left" w:pos="720"/>
      </w:tabs>
      <w:overflowPunct w:val="0"/>
      <w:autoSpaceDE w:val="0"/>
      <w:autoSpaceDN w:val="0"/>
      <w:adjustRightInd w:val="0"/>
      <w:spacing w:line="260" w:lineRule="atLeast"/>
      <w:ind w:left="720" w:hanging="240"/>
      <w:jc w:val="left"/>
      <w:textAlignment w:val="baseline"/>
    </w:pPr>
    <w:rPr>
      <w:rFonts w:ascii="Palatino" w:eastAsia="PMingLiU" w:hAnsi="Palatino"/>
      <w:kern w:val="22"/>
      <w:sz w:val="22"/>
      <w:szCs w:val="20"/>
      <w:lang w:eastAsia="zh-TW"/>
    </w:rPr>
  </w:style>
  <w:style w:type="paragraph" w:customStyle="1" w:styleId="afffff4">
    <w:name w:val="图形文字"/>
    <w:basedOn w:val="af6"/>
    <w:pPr>
      <w:widowControl/>
      <w:tabs>
        <w:tab w:val="left" w:pos="3240"/>
      </w:tabs>
      <w:overflowPunct w:val="0"/>
      <w:autoSpaceDE w:val="0"/>
      <w:autoSpaceDN w:val="0"/>
      <w:adjustRightInd w:val="0"/>
      <w:spacing w:after="0" w:line="0" w:lineRule="atLeast"/>
      <w:jc w:val="center"/>
      <w:textAlignment w:val="center"/>
    </w:pPr>
    <w:rPr>
      <w:kern w:val="0"/>
      <w:szCs w:val="20"/>
    </w:rPr>
  </w:style>
  <w:style w:type="paragraph" w:customStyle="1" w:styleId="xl53">
    <w:name w:val="xl53"/>
    <w:basedOn w:val="ac"/>
    <w:pPr>
      <w:widowControl/>
      <w:pBdr>
        <w:bottom w:val="double" w:sz="6" w:space="0" w:color="auto"/>
      </w:pBdr>
      <w:shd w:val="clear" w:color="auto" w:fill="FFFFFF"/>
      <w:spacing w:before="100" w:beforeAutospacing="1"/>
      <w:jc w:val="left"/>
    </w:pPr>
    <w:rPr>
      <w:b/>
      <w:bCs/>
      <w:kern w:val="0"/>
      <w:sz w:val="24"/>
      <w:szCs w:val="24"/>
    </w:rPr>
  </w:style>
  <w:style w:type="paragraph" w:customStyle="1" w:styleId="xl57">
    <w:name w:val="xl57"/>
    <w:basedOn w:val="ac"/>
    <w:pPr>
      <w:widowControl/>
      <w:shd w:val="clear" w:color="auto" w:fill="000000"/>
      <w:spacing w:before="100" w:beforeAutospacing="1"/>
      <w:jc w:val="left"/>
    </w:pPr>
    <w:rPr>
      <w:kern w:val="0"/>
      <w:sz w:val="24"/>
      <w:szCs w:val="24"/>
    </w:rPr>
  </w:style>
  <w:style w:type="paragraph" w:customStyle="1" w:styleId="xl80">
    <w:name w:val="xl80"/>
    <w:basedOn w:val="ac"/>
    <w:pPr>
      <w:widowControl/>
      <w:shd w:val="clear" w:color="auto" w:fill="FFFFFF"/>
      <w:spacing w:before="100" w:beforeAutospacing="1"/>
      <w:jc w:val="left"/>
      <w:textAlignment w:val="center"/>
    </w:pPr>
    <w:rPr>
      <w:b/>
      <w:bCs/>
      <w:kern w:val="0"/>
      <w:sz w:val="24"/>
      <w:szCs w:val="24"/>
    </w:rPr>
  </w:style>
  <w:style w:type="paragraph" w:customStyle="1" w:styleId="-1">
    <w:name w:val="列表文字-1级"/>
    <w:basedOn w:val="ac"/>
    <w:pPr>
      <w:numPr>
        <w:numId w:val="38"/>
      </w:numPr>
      <w:tabs>
        <w:tab w:val="left" w:pos="1334"/>
      </w:tabs>
      <w:spacing w:line="360" w:lineRule="auto"/>
    </w:pPr>
    <w:rPr>
      <w:sz w:val="24"/>
    </w:rPr>
  </w:style>
  <w:style w:type="paragraph" w:customStyle="1" w:styleId="11116">
    <w:name w:val="样式 样式 样式1 + 右侧:  1 字符 + 左侧:  1.16 厘米"/>
    <w:basedOn w:val="a3"/>
    <w:pPr>
      <w:numPr>
        <w:numId w:val="39"/>
      </w:numPr>
      <w:tabs>
        <w:tab w:val="left" w:pos="845"/>
      </w:tabs>
      <w:spacing w:before="240" w:afterLines="0" w:after="240"/>
      <w:ind w:leftChars="100" w:left="2160" w:rightChars="100" w:right="100"/>
    </w:pPr>
    <w:rPr>
      <w:bCs/>
      <w:sz w:val="21"/>
    </w:rPr>
  </w:style>
  <w:style w:type="paragraph" w:customStyle="1" w:styleId="afffff5">
    <w:name w:val="標題三"/>
    <w:basedOn w:val="ac"/>
    <w:next w:val="ac"/>
    <w:pPr>
      <w:jc w:val="left"/>
      <w:outlineLvl w:val="2"/>
    </w:pPr>
    <w:rPr>
      <w:rFonts w:eastAsia="DFKai-SB"/>
      <w:sz w:val="28"/>
      <w:szCs w:val="20"/>
      <w:lang w:eastAsia="zh-TW"/>
    </w:rPr>
  </w:style>
  <w:style w:type="paragraph" w:customStyle="1" w:styleId="heading3">
    <w:name w:val="heading3"/>
    <w:basedOn w:val="ac"/>
    <w:pPr>
      <w:widowControl/>
      <w:spacing w:before="100" w:beforeAutospacing="1"/>
      <w:jc w:val="left"/>
    </w:pPr>
    <w:rPr>
      <w:rFonts w:ascii="Verdana" w:hAnsi="Verdana"/>
      <w:b/>
      <w:bCs/>
      <w:color w:val="003366"/>
      <w:kern w:val="0"/>
      <w:sz w:val="20"/>
      <w:szCs w:val="20"/>
      <w:lang w:eastAsia="en-US"/>
    </w:rPr>
  </w:style>
  <w:style w:type="paragraph" w:customStyle="1" w:styleId="CharChar1CharCharCharCharCharCharCharCharCharChar">
    <w:name w:val="Char Char1 Char Char Char Char Char Char Char Char Char Char"/>
    <w:basedOn w:val="ac"/>
    <w:pPr>
      <w:spacing w:line="360" w:lineRule="auto"/>
    </w:pPr>
    <w:rPr>
      <w:rFonts w:ascii="Tahoma" w:hAnsi="Tahoma"/>
      <w:sz w:val="24"/>
      <w:szCs w:val="20"/>
    </w:rPr>
  </w:style>
  <w:style w:type="paragraph" w:customStyle="1" w:styleId="StyleHeading3H3heading3h33rdlevelHeading3-oldFab-3lev">
    <w:name w:val="Style Heading 3H3heading 3h33rd levelHeading 3 - oldFab-3lev..."/>
    <w:basedOn w:val="33"/>
    <w:pPr>
      <w:spacing w:before="240" w:after="240"/>
    </w:pPr>
    <w:rPr>
      <w:kern w:val="0"/>
    </w:rPr>
  </w:style>
  <w:style w:type="paragraph" w:customStyle="1" w:styleId="2H2H21H22H23H24H25H26H27H28H29H210H211H212H21">
    <w:name w:val="样式 标题 2H2H21H22H23H24H25H26H27H28H29H210H211H212H2...1"/>
    <w:basedOn w:val="ac"/>
    <w:pPr>
      <w:spacing w:afterLines="50" w:after="156"/>
      <w:ind w:left="567" w:hanging="567"/>
    </w:pPr>
    <w:rPr>
      <w:rFonts w:ascii="黑体" w:eastAsia="黑体"/>
      <w:sz w:val="28"/>
      <w:szCs w:val="28"/>
    </w:rPr>
  </w:style>
  <w:style w:type="paragraph" w:customStyle="1" w:styleId="1f5">
    <w:name w:val="項目符號 1"/>
    <w:basedOn w:val="ac"/>
    <w:pPr>
      <w:tabs>
        <w:tab w:val="left" w:pos="1494"/>
      </w:tabs>
      <w:ind w:left="1531" w:hanging="397"/>
      <w:jc w:val="left"/>
    </w:pPr>
    <w:rPr>
      <w:rFonts w:ascii="Arial" w:eastAsia="DFKai-SB" w:hAnsi="Arial"/>
      <w:sz w:val="24"/>
      <w:szCs w:val="20"/>
      <w:lang w:eastAsia="zh-TW"/>
    </w:rPr>
  </w:style>
  <w:style w:type="paragraph" w:customStyle="1" w:styleId="Indent4">
    <w:name w:val="Indent4"/>
    <w:basedOn w:val="ac"/>
    <w:pPr>
      <w:widowControl/>
      <w:overflowPunct w:val="0"/>
      <w:autoSpaceDE w:val="0"/>
      <w:autoSpaceDN w:val="0"/>
      <w:adjustRightInd w:val="0"/>
      <w:spacing w:before="60"/>
      <w:textAlignment w:val="baseline"/>
    </w:pPr>
    <w:rPr>
      <w:kern w:val="0"/>
      <w:sz w:val="24"/>
      <w:szCs w:val="20"/>
      <w:lang w:eastAsia="en-US"/>
    </w:rPr>
  </w:style>
  <w:style w:type="paragraph" w:customStyle="1" w:styleId="2f7">
    <w:name w:val="普通标题2"/>
    <w:basedOn w:val="22"/>
    <w:next w:val="ac"/>
    <w:pPr>
      <w:numPr>
        <w:numId w:val="0"/>
      </w:numPr>
      <w:autoSpaceDE w:val="0"/>
      <w:autoSpaceDN w:val="0"/>
      <w:adjustRightInd w:val="0"/>
      <w:spacing w:before="312" w:after="156" w:line="360" w:lineRule="auto"/>
      <w:jc w:val="left"/>
      <w:textAlignment w:val="baseline"/>
    </w:pPr>
    <w:rPr>
      <w:rFonts w:ascii="宋体"/>
      <w:bCs w:val="0"/>
      <w:kern w:val="0"/>
      <w:szCs w:val="20"/>
    </w:rPr>
  </w:style>
  <w:style w:type="paragraph" w:customStyle="1" w:styleId="Char30">
    <w:name w:val="Char3"/>
    <w:basedOn w:val="ac"/>
    <w:pPr>
      <w:spacing w:line="360" w:lineRule="auto"/>
      <w:ind w:firstLineChars="257" w:firstLine="617"/>
    </w:pPr>
    <w:rPr>
      <w:sz w:val="24"/>
      <w:szCs w:val="24"/>
      <w:lang w:val="en-GB"/>
    </w:rPr>
  </w:style>
  <w:style w:type="paragraph" w:customStyle="1" w:styleId="xl33">
    <w:name w:val="xl33"/>
    <w:basedOn w:val="ac"/>
    <w:pPr>
      <w:widowControl/>
      <w:spacing w:before="100" w:beforeAutospacing="1"/>
      <w:jc w:val="left"/>
    </w:pPr>
    <w:rPr>
      <w:rFonts w:ascii="Arial" w:eastAsia="Arial Unicode MS" w:hAnsi="Arial" w:cs="Arial"/>
      <w:kern w:val="0"/>
      <w:sz w:val="24"/>
      <w:szCs w:val="24"/>
      <w:lang w:eastAsia="en-US"/>
    </w:rPr>
  </w:style>
  <w:style w:type="paragraph" w:customStyle="1" w:styleId="152">
    <w:name w:val="样式 小四 行距: 1.5 倍行距 首行缩进:  2 字符"/>
    <w:basedOn w:val="ac"/>
    <w:pPr>
      <w:spacing w:beforeLines="50" w:before="156" w:line="360" w:lineRule="auto"/>
      <w:ind w:firstLineChars="200" w:firstLine="480"/>
    </w:pPr>
    <w:rPr>
      <w:sz w:val="24"/>
      <w:szCs w:val="20"/>
    </w:rPr>
  </w:style>
  <w:style w:type="paragraph" w:customStyle="1" w:styleId="tabletext1">
    <w:name w:val="table text"/>
    <w:basedOn w:val="ac"/>
    <w:pPr>
      <w:widowControl/>
      <w:spacing w:line="312" w:lineRule="auto"/>
      <w:jc w:val="left"/>
    </w:pPr>
    <w:rPr>
      <w:rFonts w:ascii="Arial" w:eastAsia="PMingLiU" w:hAnsi="Arial"/>
      <w:kern w:val="0"/>
      <w:sz w:val="20"/>
      <w:szCs w:val="24"/>
      <w:lang w:val="en-AU"/>
    </w:rPr>
  </w:style>
  <w:style w:type="paragraph" w:customStyle="1" w:styleId="StyleHeading2H2H21H22H23H24H25H26H27H28H29H210H211H2">
    <w:name w:val="Style Heading 2H2H21H22H23H24H25H26H27H28H29H210H211H2..."/>
    <w:basedOn w:val="22"/>
    <w:pPr>
      <w:numPr>
        <w:numId w:val="0"/>
      </w:numPr>
      <w:adjustRightInd w:val="0"/>
      <w:spacing w:before="312" w:after="156" w:line="480" w:lineRule="auto"/>
      <w:ind w:left="767" w:hanging="567"/>
      <w:textAlignment w:val="baseline"/>
    </w:pPr>
    <w:rPr>
      <w:rFonts w:ascii="宋体" w:eastAsia="宋体" w:hAnsi="宋体"/>
      <w:bCs w:val="0"/>
      <w:color w:val="FF0000"/>
      <w:kern w:val="0"/>
      <w:sz w:val="28"/>
      <w:szCs w:val="28"/>
    </w:rPr>
  </w:style>
  <w:style w:type="paragraph" w:customStyle="1" w:styleId="xl45">
    <w:name w:val="xl45"/>
    <w:basedOn w:val="ac"/>
    <w:pPr>
      <w:widowControl/>
      <w:shd w:val="clear" w:color="auto" w:fill="000000"/>
      <w:spacing w:before="100" w:beforeAutospacing="1"/>
      <w:jc w:val="left"/>
    </w:pPr>
    <w:rPr>
      <w:b/>
      <w:bCs/>
      <w:kern w:val="0"/>
      <w:sz w:val="24"/>
      <w:szCs w:val="24"/>
    </w:rPr>
  </w:style>
  <w:style w:type="paragraph" w:customStyle="1" w:styleId="IBM">
    <w:name w:val="IBM 正文"/>
    <w:basedOn w:val="ac"/>
    <w:pPr>
      <w:spacing w:line="360" w:lineRule="exact"/>
    </w:pPr>
    <w:rPr>
      <w:rFonts w:ascii="Arial" w:hAnsi="Arial"/>
      <w:sz w:val="24"/>
      <w:szCs w:val="24"/>
    </w:rPr>
  </w:style>
  <w:style w:type="paragraph" w:customStyle="1" w:styleId="xl29">
    <w:name w:val="xl29"/>
    <w:basedOn w:val="ac"/>
    <w:pPr>
      <w:widowControl/>
      <w:pBdr>
        <w:top w:val="single" w:sz="4" w:space="0" w:color="auto"/>
        <w:left w:val="single" w:sz="4" w:space="0" w:color="auto"/>
        <w:bottom w:val="single" w:sz="4" w:space="0" w:color="auto"/>
        <w:right w:val="single" w:sz="4" w:space="0" w:color="auto"/>
      </w:pBdr>
      <w:spacing w:before="100" w:beforeAutospacing="1"/>
      <w:jc w:val="center"/>
    </w:pPr>
    <w:rPr>
      <w:rFonts w:ascii="Arial Unicode MS" w:eastAsia="Arial Unicode MS" w:hAnsi="Arial Unicode MS" w:cs="Arial Unicode MS"/>
      <w:kern w:val="0"/>
      <w:sz w:val="24"/>
      <w:szCs w:val="24"/>
      <w:lang w:eastAsia="en-US"/>
    </w:rPr>
  </w:style>
  <w:style w:type="paragraph" w:customStyle="1" w:styleId="CompanyNameOne">
    <w:name w:val="Company Name One"/>
    <w:basedOn w:val="ac"/>
    <w:next w:val="ac"/>
    <w:pPr>
      <w:widowControl/>
      <w:tabs>
        <w:tab w:val="left" w:pos="1440"/>
        <w:tab w:val="right" w:pos="6480"/>
      </w:tabs>
      <w:spacing w:before="60" w:line="220" w:lineRule="atLeast"/>
      <w:jc w:val="left"/>
    </w:pPr>
    <w:rPr>
      <w:rFonts w:ascii="Garamond" w:hAnsi="Garamond"/>
      <w:kern w:val="0"/>
      <w:sz w:val="22"/>
      <w:szCs w:val="24"/>
      <w:lang w:eastAsia="en-US"/>
    </w:rPr>
  </w:style>
  <w:style w:type="paragraph" w:customStyle="1" w:styleId="boxbullets">
    <w:name w:val="box bullets"/>
    <w:basedOn w:val="ac"/>
    <w:pPr>
      <w:tabs>
        <w:tab w:val="left" w:pos="420"/>
      </w:tabs>
      <w:spacing w:line="288" w:lineRule="auto"/>
      <w:ind w:left="420" w:hanging="420"/>
    </w:pPr>
    <w:rPr>
      <w:rFonts w:ascii="Arial" w:hAnsi="Arial"/>
      <w:sz w:val="24"/>
      <w:szCs w:val="24"/>
    </w:rPr>
  </w:style>
  <w:style w:type="paragraph" w:customStyle="1" w:styleId="BulletBodyText">
    <w:name w:val="Bullet Body Text"/>
    <w:basedOn w:val="af6"/>
    <w:pPr>
      <w:widowControl/>
      <w:tabs>
        <w:tab w:val="left" w:pos="720"/>
      </w:tabs>
      <w:spacing w:before="120" w:after="0"/>
      <w:ind w:left="720" w:hanging="720"/>
      <w:jc w:val="left"/>
    </w:pPr>
    <w:rPr>
      <w:rFonts w:ascii="Arial" w:hAnsi="Arial"/>
      <w:kern w:val="0"/>
      <w:sz w:val="22"/>
      <w:szCs w:val="20"/>
      <w:lang w:eastAsia="ja-JP"/>
    </w:rPr>
  </w:style>
  <w:style w:type="paragraph" w:customStyle="1" w:styleId="xl54">
    <w:name w:val="xl54"/>
    <w:basedOn w:val="ac"/>
    <w:pPr>
      <w:widowControl/>
      <w:shd w:val="clear" w:color="auto" w:fill="FFFFFF"/>
      <w:spacing w:before="100" w:beforeAutospacing="1"/>
      <w:jc w:val="left"/>
    </w:pPr>
    <w:rPr>
      <w:b/>
      <w:bCs/>
      <w:kern w:val="0"/>
      <w:sz w:val="24"/>
      <w:szCs w:val="24"/>
    </w:rPr>
  </w:style>
  <w:style w:type="paragraph" w:customStyle="1" w:styleId="xl79">
    <w:name w:val="xl79"/>
    <w:basedOn w:val="ac"/>
    <w:pPr>
      <w:widowControl/>
      <w:shd w:val="clear" w:color="auto" w:fill="FFFFFF"/>
      <w:spacing w:before="100" w:beforeAutospacing="1"/>
      <w:jc w:val="center"/>
      <w:textAlignment w:val="center"/>
    </w:pPr>
    <w:rPr>
      <w:b/>
      <w:bCs/>
      <w:kern w:val="0"/>
      <w:sz w:val="24"/>
      <w:szCs w:val="24"/>
    </w:rPr>
  </w:style>
  <w:style w:type="paragraph" w:customStyle="1" w:styleId="CharCharCharChar0">
    <w:name w:val="Char Char Char Char 字元 字元"/>
    <w:basedOn w:val="ac"/>
    <w:pPr>
      <w:widowControl/>
      <w:spacing w:line="240" w:lineRule="exact"/>
      <w:jc w:val="left"/>
    </w:pPr>
    <w:rPr>
      <w:rFonts w:ascii="Verdana" w:hAnsi="Verdana" w:cs="Verdana"/>
      <w:kern w:val="0"/>
      <w:sz w:val="20"/>
      <w:szCs w:val="20"/>
      <w:lang w:eastAsia="en-US"/>
    </w:rPr>
  </w:style>
  <w:style w:type="paragraph" w:customStyle="1" w:styleId="1H1PIM1h1h11heading1TOC1stlevelSectionHea">
    <w:name w:val="样式 标题 1H1第 ？ 章PIM 1h1h11heading 1TOC1st levelSection Hea... + 行距..."/>
    <w:basedOn w:val="ac"/>
    <w:pPr>
      <w:keepNext/>
      <w:keepLines/>
      <w:pageBreakBefore/>
      <w:widowControl/>
      <w:tabs>
        <w:tab w:val="left" w:pos="420"/>
      </w:tabs>
      <w:spacing w:before="340" w:line="360" w:lineRule="auto"/>
      <w:ind w:left="420" w:hanging="420"/>
      <w:jc w:val="center"/>
      <w:outlineLvl w:val="0"/>
    </w:pPr>
    <w:rPr>
      <w:rFonts w:ascii="Arial" w:hAnsi="Arial" w:cs="宋体"/>
      <w:b/>
      <w:bCs/>
      <w:kern w:val="44"/>
      <w:sz w:val="44"/>
      <w:szCs w:val="20"/>
    </w:rPr>
  </w:style>
  <w:style w:type="paragraph" w:customStyle="1" w:styleId="Heading41">
    <w:name w:val="Heading 41"/>
    <w:basedOn w:val="ac"/>
    <w:next w:val="ac"/>
    <w:link w:val="4Char"/>
    <w:pPr>
      <w:keepNext/>
      <w:keepLines/>
      <w:numPr>
        <w:ilvl w:val="3"/>
        <w:numId w:val="5"/>
      </w:numPr>
      <w:tabs>
        <w:tab w:val="left" w:pos="864"/>
      </w:tabs>
      <w:spacing w:before="280" w:line="372" w:lineRule="auto"/>
      <w:outlineLvl w:val="3"/>
    </w:pPr>
    <w:rPr>
      <w:rFonts w:ascii="Arial" w:eastAsia="黑体" w:hAnsi="Arial"/>
      <w:sz w:val="28"/>
      <w:lang w:val="x-none" w:eastAsia="en-US"/>
    </w:rPr>
  </w:style>
  <w:style w:type="paragraph" w:styleId="afffa">
    <w:name w:val="List"/>
    <w:basedOn w:val="ac"/>
    <w:pPr>
      <w:spacing w:line="288" w:lineRule="auto"/>
      <w:ind w:left="283" w:hanging="283"/>
    </w:pPr>
    <w:rPr>
      <w:rFonts w:ascii="Arial" w:hAnsi="Arial"/>
      <w:sz w:val="24"/>
      <w:szCs w:val="24"/>
    </w:rPr>
  </w:style>
  <w:style w:type="paragraph" w:styleId="1f4">
    <w:name w:val="toc 1"/>
    <w:basedOn w:val="ac"/>
    <w:next w:val="ac"/>
    <w:uiPriority w:val="39"/>
    <w:qFormat/>
    <w:pPr>
      <w:spacing w:before="120" w:after="120"/>
      <w:jc w:val="left"/>
    </w:pPr>
    <w:rPr>
      <w:b/>
      <w:bCs/>
      <w:caps/>
      <w:sz w:val="24"/>
      <w:szCs w:val="24"/>
    </w:rPr>
  </w:style>
  <w:style w:type="paragraph" w:styleId="55">
    <w:name w:val="index 5"/>
    <w:basedOn w:val="ac"/>
    <w:next w:val="ac"/>
    <w:pPr>
      <w:spacing w:afterLines="50" w:after="156" w:line="360" w:lineRule="auto"/>
      <w:ind w:left="1200" w:hanging="240"/>
      <w:jc w:val="left"/>
    </w:pPr>
    <w:rPr>
      <w:sz w:val="24"/>
      <w:szCs w:val="24"/>
    </w:rPr>
  </w:style>
  <w:style w:type="paragraph" w:styleId="56">
    <w:name w:val="List Bullet 5"/>
    <w:basedOn w:val="af6"/>
    <w:pPr>
      <w:adjustRightInd w:val="0"/>
      <w:spacing w:after="0" w:line="360" w:lineRule="auto"/>
      <w:ind w:left="3420" w:hanging="720"/>
    </w:pPr>
    <w:rPr>
      <w:rFonts w:ascii="Arial" w:hAnsi="Arial"/>
      <w:sz w:val="24"/>
    </w:rPr>
  </w:style>
  <w:style w:type="paragraph" w:styleId="afffff6">
    <w:name w:val="Balloon Text"/>
    <w:basedOn w:val="ac"/>
    <w:link w:val="afffff7"/>
    <w:rPr>
      <w:sz w:val="16"/>
      <w:szCs w:val="16"/>
      <w:lang w:val="x-none" w:eastAsia="x-none"/>
    </w:rPr>
  </w:style>
  <w:style w:type="paragraph" w:customStyle="1" w:styleId="051">
    <w:name w:val="样式 样式 加粗 全部大写 居中 段后: 0.5 行 +1"/>
    <w:basedOn w:val="050"/>
    <w:rPr>
      <w:b w:val="0"/>
      <w:szCs w:val="24"/>
    </w:rPr>
  </w:style>
  <w:style w:type="paragraph" w:customStyle="1" w:styleId="Formuscore1">
    <w:name w:val="Form uscore 1"/>
    <w:basedOn w:val="ac"/>
    <w:pPr>
      <w:widowControl/>
      <w:pBdr>
        <w:bottom w:val="single" w:sz="6" w:space="1" w:color="C0C0C0"/>
        <w:between w:val="single" w:sz="6" w:space="1" w:color="C0C0C0"/>
      </w:pBdr>
      <w:spacing w:before="120"/>
      <w:jc w:val="left"/>
    </w:pPr>
    <w:rPr>
      <w:rFonts w:ascii="Arial" w:eastAsia="PMingLiU" w:hAnsi="Arial"/>
      <w:kern w:val="0"/>
      <w:sz w:val="20"/>
      <w:szCs w:val="20"/>
      <w:lang w:val="en-AU" w:eastAsia="zh-TW"/>
    </w:rPr>
  </w:style>
  <w:style w:type="paragraph" w:customStyle="1" w:styleId="Char1">
    <w:name w:val="悬挂缩进 Char"/>
    <w:basedOn w:val="ac"/>
    <w:link w:val="CharChar"/>
    <w:pPr>
      <w:widowControl/>
      <w:spacing w:line="288" w:lineRule="auto"/>
      <w:ind w:left="1032" w:hanging="720"/>
      <w:jc w:val="left"/>
    </w:pPr>
    <w:rPr>
      <w:sz w:val="24"/>
      <w:szCs w:val="24"/>
      <w:lang w:eastAsia="en-US"/>
    </w:rPr>
  </w:style>
  <w:style w:type="paragraph" w:customStyle="1" w:styleId="1C-1">
    <w:name w:val="项目1(C-1)"/>
    <w:basedOn w:val="ac"/>
    <w:pPr>
      <w:tabs>
        <w:tab w:val="left" w:pos="2040"/>
      </w:tabs>
      <w:spacing w:line="360" w:lineRule="auto"/>
      <w:ind w:left="2040" w:hanging="360"/>
    </w:pPr>
    <w:rPr>
      <w:rFonts w:ascii="Arial" w:hAnsi="Arial"/>
      <w:szCs w:val="24"/>
    </w:rPr>
  </w:style>
  <w:style w:type="paragraph" w:customStyle="1" w:styleId="CharChar1CharCharCharCharCharChar">
    <w:name w:val="Char Char1 Char Char Char Char Char Char"/>
    <w:basedOn w:val="ac"/>
    <w:pPr>
      <w:spacing w:line="360" w:lineRule="auto"/>
    </w:pPr>
    <w:rPr>
      <w:rFonts w:ascii="Tahoma" w:hAnsi="Tahoma"/>
      <w:sz w:val="24"/>
      <w:szCs w:val="20"/>
    </w:rPr>
  </w:style>
  <w:style w:type="paragraph" w:customStyle="1" w:styleId="Heading1Text">
    <w:name w:val="Heading 1 Text"/>
    <w:basedOn w:val="ac"/>
    <w:pPr>
      <w:spacing w:before="120" w:afterLines="50" w:after="156"/>
      <w:jc w:val="left"/>
    </w:pPr>
    <w:rPr>
      <w:rFonts w:ascii="Arial" w:eastAsia="PMingLiU" w:hAnsi="Arial"/>
      <w:kern w:val="0"/>
      <w:sz w:val="20"/>
      <w:szCs w:val="20"/>
      <w:lang w:val="en-AU" w:eastAsia="zh-TW"/>
    </w:rPr>
  </w:style>
  <w:style w:type="paragraph" w:customStyle="1" w:styleId="BulletItem2">
    <w:name w:val="BulletItem2"/>
    <w:aliases w:val="Bi2"/>
    <w:basedOn w:val="BulletItem10"/>
    <w:pPr>
      <w:tabs>
        <w:tab w:val="clear" w:pos="360"/>
        <w:tab w:val="left" w:pos="720"/>
      </w:tabs>
      <w:ind w:left="720"/>
    </w:pPr>
    <w:rPr>
      <w:lang w:eastAsia="zh-CN"/>
    </w:rPr>
  </w:style>
  <w:style w:type="paragraph" w:customStyle="1" w:styleId="11">
    <w:name w:val="项目符号1"/>
    <w:basedOn w:val="ac"/>
    <w:link w:val="1Char"/>
    <w:qFormat/>
    <w:pPr>
      <w:numPr>
        <w:numId w:val="40"/>
      </w:numPr>
      <w:spacing w:before="100" w:beforeAutospacing="1"/>
    </w:pPr>
    <w:rPr>
      <w:lang w:val="x-none" w:eastAsia="x-none"/>
    </w:rPr>
  </w:style>
  <w:style w:type="paragraph" w:customStyle="1" w:styleId="af7">
    <w:name w:val="正文字体"/>
    <w:basedOn w:val="ac"/>
    <w:link w:val="Char2"/>
    <w:pPr>
      <w:spacing w:beforeLines="50" w:before="156" w:afterLines="50" w:after="156" w:line="360" w:lineRule="auto"/>
      <w:ind w:firstLineChars="200" w:firstLine="200"/>
    </w:pPr>
    <w:rPr>
      <w:sz w:val="24"/>
      <w:szCs w:val="20"/>
      <w:lang w:val="x-none" w:eastAsia="x-none"/>
    </w:rPr>
  </w:style>
  <w:style w:type="paragraph" w:customStyle="1" w:styleId="Heading31">
    <w:name w:val="Heading 31"/>
    <w:basedOn w:val="ac"/>
    <w:next w:val="ac"/>
    <w:link w:val="3Char"/>
    <w:pPr>
      <w:keepNext/>
      <w:keepLines/>
      <w:numPr>
        <w:ilvl w:val="2"/>
        <w:numId w:val="5"/>
      </w:numPr>
      <w:tabs>
        <w:tab w:val="left" w:pos="720"/>
      </w:tabs>
      <w:spacing w:before="260" w:line="413" w:lineRule="auto"/>
      <w:outlineLvl w:val="2"/>
    </w:pPr>
    <w:rPr>
      <w:rFonts w:ascii="Book Antiqua" w:eastAsia="黑体" w:hAnsi="Book Antiqua"/>
      <w:sz w:val="32"/>
      <w:lang w:val="x-none" w:eastAsia="en-US"/>
    </w:rPr>
  </w:style>
  <w:style w:type="paragraph" w:customStyle="1" w:styleId="afffff8">
    <w:name w:val="项目列表"/>
    <w:basedOn w:val="ac"/>
    <w:pPr>
      <w:tabs>
        <w:tab w:val="left" w:pos="272"/>
      </w:tabs>
      <w:spacing w:line="288" w:lineRule="auto"/>
      <w:ind w:left="272" w:hanging="272"/>
    </w:pPr>
    <w:rPr>
      <w:rFonts w:ascii="Arial" w:hAnsi="Arial"/>
      <w:sz w:val="24"/>
      <w:szCs w:val="24"/>
    </w:rPr>
  </w:style>
  <w:style w:type="paragraph" w:customStyle="1" w:styleId="57">
    <w:name w:val="标5"/>
    <w:basedOn w:val="41"/>
    <w:pPr>
      <w:numPr>
        <w:numId w:val="0"/>
      </w:numPr>
      <w:tabs>
        <w:tab w:val="left" w:pos="1080"/>
      </w:tabs>
      <w:spacing w:before="0" w:after="156" w:line="288" w:lineRule="auto"/>
      <w:ind w:left="1008" w:hanging="1008"/>
    </w:pPr>
    <w:rPr>
      <w:rFonts w:ascii="Helvetica" w:eastAsia="黑体" w:hAnsi="Helvetica"/>
      <w:bCs w:val="0"/>
      <w:iCs/>
      <w:sz w:val="30"/>
      <w:szCs w:val="30"/>
    </w:rPr>
  </w:style>
  <w:style w:type="paragraph" w:customStyle="1" w:styleId="121">
    <w:name w:val="12#表格"/>
    <w:basedOn w:val="ac"/>
    <w:pPr>
      <w:adjustRightInd w:val="0"/>
      <w:snapToGrid w:val="0"/>
      <w:spacing w:beforeLines="15" w:before="46" w:afterLines="15" w:after="46" w:line="300" w:lineRule="exact"/>
      <w:ind w:leftChars="20" w:left="20" w:rightChars="20" w:right="20"/>
    </w:pPr>
    <w:rPr>
      <w:rFonts w:eastAsia="DFKai-SB"/>
      <w:sz w:val="24"/>
      <w:szCs w:val="20"/>
      <w:lang w:eastAsia="zh-TW"/>
    </w:rPr>
  </w:style>
  <w:style w:type="paragraph" w:customStyle="1" w:styleId="CharCharCharCharCharCharChar">
    <w:name w:val="Char Char Char Char Char Char Char"/>
    <w:basedOn w:val="ac"/>
    <w:rPr>
      <w:rFonts w:ascii="Tahoma" w:hAnsi="Tahoma"/>
      <w:sz w:val="24"/>
      <w:szCs w:val="24"/>
    </w:rPr>
  </w:style>
  <w:style w:type="paragraph" w:customStyle="1" w:styleId="050">
    <w:name w:val="样式 加粗 全部大写 居中 段后: 0.5 行"/>
    <w:basedOn w:val="ac"/>
    <w:pPr>
      <w:spacing w:line="360" w:lineRule="auto"/>
      <w:jc w:val="center"/>
    </w:pPr>
    <w:rPr>
      <w:rFonts w:ascii="Arial" w:hAnsi="Arial" w:cs="宋体"/>
      <w:b/>
      <w:bCs/>
      <w:caps/>
      <w:sz w:val="24"/>
      <w:szCs w:val="20"/>
    </w:rPr>
  </w:style>
  <w:style w:type="paragraph" w:customStyle="1" w:styleId="2f8">
    <w:name w:val="斜体2"/>
    <w:basedOn w:val="1f0"/>
    <w:pPr>
      <w:tabs>
        <w:tab w:val="clear" w:pos="960"/>
        <w:tab w:val="left" w:pos="1454"/>
      </w:tabs>
      <w:ind w:left="1454" w:hanging="360"/>
    </w:pPr>
  </w:style>
  <w:style w:type="paragraph" w:customStyle="1" w:styleId="CharCharCharCharCharCharCharCharCharCharChar">
    <w:name w:val="Char Char Char Char Char Char Char Char Char Char Char"/>
    <w:basedOn w:val="ac"/>
    <w:rPr>
      <w:rFonts w:ascii="Tahoma" w:hAnsi="Tahoma"/>
      <w:sz w:val="24"/>
      <w:szCs w:val="20"/>
    </w:rPr>
  </w:style>
  <w:style w:type="paragraph" w:customStyle="1" w:styleId="30">
    <w:name w:val="项目符号3"/>
    <w:basedOn w:val="ac"/>
    <w:link w:val="3Char1"/>
    <w:qFormat/>
    <w:pPr>
      <w:widowControl/>
      <w:numPr>
        <w:numId w:val="41"/>
      </w:numPr>
      <w:spacing w:after="200" w:line="300" w:lineRule="auto"/>
      <w:jc w:val="left"/>
    </w:pPr>
    <w:rPr>
      <w:rFonts w:ascii="Calibri" w:hAnsi="Calibri"/>
      <w:lang w:val="x-none" w:eastAsia="x-none"/>
    </w:rPr>
  </w:style>
  <w:style w:type="paragraph" w:customStyle="1" w:styleId="Heading21">
    <w:name w:val="Heading 21"/>
    <w:basedOn w:val="ac"/>
    <w:next w:val="ac"/>
    <w:link w:val="2Char1"/>
    <w:pPr>
      <w:keepNext/>
      <w:keepLines/>
      <w:numPr>
        <w:ilvl w:val="1"/>
        <w:numId w:val="5"/>
      </w:numPr>
      <w:tabs>
        <w:tab w:val="left" w:pos="576"/>
      </w:tabs>
      <w:spacing w:before="260" w:line="408" w:lineRule="auto"/>
      <w:outlineLvl w:val="1"/>
    </w:pPr>
    <w:rPr>
      <w:rFonts w:ascii="Arial" w:eastAsia="黑体" w:hAnsi="Arial"/>
      <w:sz w:val="32"/>
      <w:lang w:val="x-none" w:eastAsia="en-US"/>
    </w:rPr>
  </w:style>
  <w:style w:type="paragraph" w:customStyle="1" w:styleId="2Verdana">
    <w:name w:val="样式 标题 2 + (符号) Verdana"/>
    <w:basedOn w:val="22"/>
    <w:link w:val="2VerdanaChar"/>
    <w:pPr>
      <w:keepNext w:val="0"/>
      <w:keepLines w:val="0"/>
      <w:pBdr>
        <w:top w:val="thinThickSmallGap" w:sz="24" w:space="3" w:color="FF9900"/>
      </w:pBdr>
      <w:tabs>
        <w:tab w:val="left" w:pos="180"/>
      </w:tabs>
      <w:spacing w:beforeLines="100" w:before="312" w:afterLines="50" w:after="156" w:line="360" w:lineRule="auto"/>
      <w:ind w:left="851" w:hanging="567"/>
      <w:jc w:val="left"/>
    </w:pPr>
    <w:rPr>
      <w:rFonts w:ascii="Verdana" w:eastAsia="宋体" w:hAnsi="Verdana"/>
      <w:sz w:val="24"/>
    </w:rPr>
  </w:style>
  <w:style w:type="paragraph" w:customStyle="1" w:styleId="Formuscore2">
    <w:name w:val="Form uscore 2"/>
    <w:basedOn w:val="ac"/>
    <w:pPr>
      <w:widowControl/>
      <w:pBdr>
        <w:bottom w:val="single" w:sz="6" w:space="1" w:color="C0C0C0"/>
        <w:between w:val="single" w:sz="6" w:space="1" w:color="C0C0C0"/>
      </w:pBdr>
      <w:spacing w:before="480"/>
      <w:jc w:val="left"/>
    </w:pPr>
    <w:rPr>
      <w:rFonts w:ascii="Arial" w:eastAsia="PMingLiU" w:hAnsi="Arial"/>
      <w:kern w:val="0"/>
      <w:sz w:val="20"/>
      <w:szCs w:val="20"/>
      <w:lang w:val="en-AU" w:eastAsia="zh-TW"/>
    </w:rPr>
  </w:style>
  <w:style w:type="paragraph" w:customStyle="1" w:styleId="Bullet">
    <w:name w:val="Bullet"/>
    <w:aliases w:val="bu"/>
    <w:basedOn w:val="ac"/>
    <w:pPr>
      <w:widowControl/>
      <w:tabs>
        <w:tab w:val="left" w:pos="360"/>
      </w:tabs>
      <w:ind w:left="360" w:right="720" w:hanging="360"/>
    </w:pPr>
    <w:rPr>
      <w:rFonts w:ascii="Baskerville Old Face" w:eastAsia="PMingLiU" w:hAnsi="Baskerville Old Face"/>
      <w:b/>
      <w:color w:val="000080"/>
      <w:kern w:val="0"/>
      <w:sz w:val="22"/>
      <w:szCs w:val="24"/>
      <w:lang w:eastAsia="en-US"/>
    </w:rPr>
  </w:style>
  <w:style w:type="paragraph" w:customStyle="1" w:styleId="afffff9">
    <w:name w:val="文档正文"/>
    <w:basedOn w:val="ac"/>
    <w:pPr>
      <w:adjustRightInd w:val="0"/>
      <w:spacing w:line="360" w:lineRule="auto"/>
      <w:ind w:firstLine="567"/>
      <w:textAlignment w:val="baseline"/>
    </w:pPr>
    <w:rPr>
      <w:rFonts w:ascii="Arial" w:hAnsi="Arial"/>
      <w:kern w:val="0"/>
      <w:sz w:val="24"/>
      <w:szCs w:val="24"/>
    </w:rPr>
  </w:style>
  <w:style w:type="paragraph" w:customStyle="1" w:styleId="xl49">
    <w:name w:val="xl49"/>
    <w:basedOn w:val="ac"/>
    <w:pPr>
      <w:widowControl/>
      <w:shd w:val="clear" w:color="auto" w:fill="FFFFFF"/>
      <w:spacing w:before="100" w:beforeAutospacing="1"/>
      <w:jc w:val="left"/>
    </w:pPr>
    <w:rPr>
      <w:kern w:val="0"/>
      <w:sz w:val="24"/>
      <w:szCs w:val="24"/>
    </w:rPr>
  </w:style>
  <w:style w:type="paragraph" w:customStyle="1" w:styleId="xl71">
    <w:name w:val="xl71"/>
    <w:basedOn w:val="ac"/>
    <w:pPr>
      <w:widowControl/>
      <w:spacing w:before="100" w:beforeAutospacing="1"/>
      <w:jc w:val="left"/>
    </w:pPr>
    <w:rPr>
      <w:b/>
      <w:bCs/>
      <w:kern w:val="0"/>
      <w:sz w:val="24"/>
      <w:szCs w:val="24"/>
    </w:rPr>
  </w:style>
  <w:style w:type="paragraph" w:customStyle="1" w:styleId="Verdana0757800">
    <w:name w:val="样式 样式 Verdana 首行缩进:  0.75 厘米 段后: 7.8 磅 + 加粗 全部大写 居中 首行缩进:  0 ..."/>
    <w:basedOn w:val="Verdana07578"/>
    <w:pPr>
      <w:spacing w:line="240" w:lineRule="auto"/>
      <w:ind w:firstLine="0"/>
      <w:jc w:val="center"/>
    </w:pPr>
    <w:rPr>
      <w:b/>
      <w:bCs/>
      <w:caps/>
      <w:szCs w:val="20"/>
    </w:rPr>
  </w:style>
  <w:style w:type="paragraph" w:customStyle="1" w:styleId="xl55">
    <w:name w:val="xl55"/>
    <w:basedOn w:val="ac"/>
    <w:pPr>
      <w:widowControl/>
      <w:shd w:val="clear" w:color="auto" w:fill="FFFFFF"/>
      <w:spacing w:before="100" w:beforeAutospacing="1"/>
      <w:jc w:val="left"/>
    </w:pPr>
    <w:rPr>
      <w:kern w:val="0"/>
      <w:sz w:val="24"/>
      <w:szCs w:val="24"/>
    </w:rPr>
  </w:style>
  <w:style w:type="paragraph" w:customStyle="1" w:styleId="xl63">
    <w:name w:val="xl63"/>
    <w:basedOn w:val="ac"/>
    <w:pPr>
      <w:widowControl/>
      <w:pBdr>
        <w:top w:val="single" w:sz="4" w:space="0" w:color="auto"/>
        <w:bottom w:val="double" w:sz="6" w:space="0" w:color="auto"/>
      </w:pBdr>
      <w:shd w:val="clear" w:color="auto" w:fill="FFFFFF"/>
      <w:spacing w:before="100" w:beforeAutospacing="1"/>
      <w:jc w:val="left"/>
    </w:pPr>
    <w:rPr>
      <w:b/>
      <w:bCs/>
      <w:kern w:val="0"/>
      <w:sz w:val="24"/>
      <w:szCs w:val="24"/>
    </w:rPr>
  </w:style>
  <w:style w:type="paragraph" w:customStyle="1" w:styleId="xl83">
    <w:name w:val="xl83"/>
    <w:basedOn w:val="ac"/>
    <w:pPr>
      <w:widowControl/>
      <w:pBdr>
        <w:bottom w:val="single" w:sz="4" w:space="0" w:color="auto"/>
      </w:pBdr>
      <w:spacing w:before="100" w:beforeAutospacing="1"/>
      <w:jc w:val="left"/>
    </w:pPr>
    <w:rPr>
      <w:kern w:val="0"/>
      <w:sz w:val="24"/>
      <w:szCs w:val="24"/>
    </w:rPr>
  </w:style>
  <w:style w:type="paragraph" w:customStyle="1" w:styleId="afffffa">
    <w:name w:val="徽商正文"/>
    <w:basedOn w:val="ac"/>
    <w:pPr>
      <w:widowControl/>
      <w:spacing w:line="360" w:lineRule="auto"/>
      <w:ind w:firstLine="425"/>
      <w:jc w:val="left"/>
    </w:pPr>
    <w:rPr>
      <w:rFonts w:ascii="Arial" w:hAnsi="Arial"/>
      <w:kern w:val="0"/>
      <w:lang w:val="en-GB"/>
    </w:rPr>
  </w:style>
  <w:style w:type="paragraph" w:customStyle="1" w:styleId="afffffb">
    <w:name w:val="表格内容"/>
    <w:basedOn w:val="ac"/>
    <w:pPr>
      <w:overflowPunct w:val="0"/>
      <w:autoSpaceDE w:val="0"/>
      <w:autoSpaceDN w:val="0"/>
      <w:adjustRightInd w:val="0"/>
      <w:spacing w:before="40" w:after="40"/>
      <w:textAlignment w:val="baseline"/>
    </w:pPr>
    <w:rPr>
      <w:rFonts w:ascii="Arial" w:hAnsi="Arial" w:cs="宋体"/>
      <w:caps/>
      <w:kern w:val="0"/>
      <w:szCs w:val="20"/>
      <w:lang w:eastAsia="zh-TW"/>
    </w:rPr>
  </w:style>
  <w:style w:type="paragraph" w:customStyle="1" w:styleId="xl41">
    <w:name w:val="xl41"/>
    <w:basedOn w:val="ac"/>
    <w:pPr>
      <w:widowControl/>
      <w:pBdr>
        <w:left w:val="single" w:sz="4" w:space="0" w:color="auto"/>
      </w:pBdr>
      <w:spacing w:before="100" w:beforeAutospacing="1"/>
      <w:jc w:val="left"/>
      <w:textAlignment w:val="center"/>
    </w:pPr>
    <w:rPr>
      <w:rFonts w:ascii="Arial Unicode MS" w:eastAsia="Arial Unicode MS" w:hAnsi="Arial Unicode MS" w:cs="Arial Unicode MS"/>
      <w:kern w:val="0"/>
      <w:sz w:val="24"/>
      <w:szCs w:val="24"/>
      <w:lang w:eastAsia="en-US"/>
    </w:rPr>
  </w:style>
  <w:style w:type="paragraph" w:customStyle="1" w:styleId="xl78">
    <w:name w:val="xl78"/>
    <w:basedOn w:val="ac"/>
    <w:pPr>
      <w:widowControl/>
      <w:spacing w:before="100" w:beforeAutospacing="1"/>
      <w:jc w:val="left"/>
      <w:textAlignment w:val="center"/>
    </w:pPr>
    <w:rPr>
      <w:b/>
      <w:bCs/>
      <w:kern w:val="0"/>
      <w:sz w:val="24"/>
      <w:szCs w:val="24"/>
    </w:rPr>
  </w:style>
  <w:style w:type="paragraph" w:customStyle="1" w:styleId="27">
    <w:name w:val="正文 首行缩进 2"/>
    <w:basedOn w:val="ac"/>
    <w:link w:val="2Char"/>
    <w:pPr>
      <w:spacing w:line="360" w:lineRule="auto"/>
      <w:ind w:firstLineChars="200" w:firstLine="480"/>
    </w:pPr>
    <w:rPr>
      <w:rFonts w:ascii="Arial" w:hAnsi="Arial"/>
      <w:snapToGrid w:val="0"/>
      <w:sz w:val="24"/>
      <w:szCs w:val="20"/>
    </w:rPr>
  </w:style>
  <w:style w:type="paragraph" w:styleId="af3">
    <w:name w:val="Body Text First Indent"/>
    <w:basedOn w:val="ac"/>
    <w:link w:val="af1"/>
    <w:pPr>
      <w:adjustRightInd w:val="0"/>
      <w:spacing w:line="288" w:lineRule="auto"/>
      <w:ind w:firstLine="482"/>
      <w:jc w:val="left"/>
    </w:pPr>
  </w:style>
  <w:style w:type="paragraph" w:styleId="2f9">
    <w:name w:val="List Number 2"/>
    <w:basedOn w:val="ac"/>
    <w:pPr>
      <w:tabs>
        <w:tab w:val="left" w:pos="841"/>
      </w:tabs>
      <w:ind w:leftChars="400" w:left="841" w:hangingChars="200" w:hanging="360"/>
      <w:jc w:val="left"/>
    </w:pPr>
    <w:rPr>
      <w:rFonts w:eastAsia="PMingLiU"/>
      <w:sz w:val="24"/>
      <w:szCs w:val="24"/>
      <w:lang w:eastAsia="zh-TW"/>
    </w:rPr>
  </w:style>
  <w:style w:type="numbering" w:customStyle="1" w:styleId="aa">
    <w:name w:val="项目符号"/>
    <w:basedOn w:val="af"/>
    <w:rsid w:val="005044A4"/>
    <w:pPr>
      <w:numPr>
        <w:numId w:val="42"/>
      </w:numPr>
    </w:pPr>
  </w:style>
  <w:style w:type="table" w:styleId="afffffc">
    <w:name w:val="Table Grid"/>
    <w:aliases w:val="方欣网格型,表格样式"/>
    <w:basedOn w:val="ae"/>
    <w:uiPriority w:val="59"/>
    <w:rsid w:val="00513D43"/>
    <w:pPr>
      <w:widowControl w:val="0"/>
      <w:jc w:val="center"/>
    </w:pPr>
    <w:rPr>
      <w:rFonts w:ascii="Verdana" w:hAnsi="Verdan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pPr>
        <w:wordWrap/>
        <w:snapToGrid/>
        <w:spacing w:beforeLines="0" w:before="0" w:beforeAutospacing="0" w:afterLines="0" w:after="0" w:afterAutospacing="0" w:line="240" w:lineRule="auto"/>
        <w:contextualSpacing w:val="0"/>
        <w:jc w:val="center"/>
      </w:pPr>
      <w:rPr>
        <w:rFonts w:ascii="Cambria" w:eastAsia="宋体" w:hAnsi="Cambria"/>
        <w:b w:val="0"/>
        <w:i w:val="0"/>
        <w:caps/>
        <w:color w:val="auto"/>
        <w:sz w:val="24"/>
        <w:szCs w:val="24"/>
      </w:rPr>
      <w:tblPr/>
      <w:tcPr>
        <w:shd w:val="clear" w:color="auto" w:fill="FF9933"/>
      </w:tcPr>
    </w:tblStylePr>
  </w:style>
  <w:style w:type="paragraph" w:customStyle="1" w:styleId="afffffd">
    <w:name w:val="表格正文"/>
    <w:basedOn w:val="ac"/>
    <w:rsid w:val="00F30318"/>
    <w:pPr>
      <w:spacing w:beforeLines="20" w:afterLines="20"/>
    </w:pPr>
    <w:rPr>
      <w:sz w:val="20"/>
      <w:szCs w:val="20"/>
    </w:rPr>
  </w:style>
  <w:style w:type="paragraph" w:customStyle="1" w:styleId="Text">
    <w:name w:val="Text"/>
    <w:basedOn w:val="ac"/>
    <w:rsid w:val="00427E5F"/>
    <w:pPr>
      <w:widowControl/>
      <w:numPr>
        <w:numId w:val="43"/>
      </w:numPr>
      <w:spacing w:after="240"/>
      <w:ind w:left="360"/>
      <w:jc w:val="left"/>
    </w:pPr>
    <w:rPr>
      <w:kern w:val="0"/>
      <w:sz w:val="24"/>
      <w:szCs w:val="20"/>
      <w:lang w:eastAsia="en-US"/>
    </w:rPr>
  </w:style>
  <w:style w:type="paragraph" w:customStyle="1" w:styleId="03">
    <w:name w:val="03表头"/>
    <w:basedOn w:val="ac"/>
    <w:next w:val="ac"/>
    <w:rsid w:val="0006008C"/>
    <w:pPr>
      <w:autoSpaceDE w:val="0"/>
      <w:spacing w:before="120" w:after="120" w:line="320" w:lineRule="atLeast"/>
      <w:jc w:val="center"/>
    </w:pPr>
    <w:rPr>
      <w:rFonts w:ascii="Arial" w:eastAsia="黑体" w:hAnsi="Arial"/>
      <w:sz w:val="18"/>
      <w:szCs w:val="20"/>
    </w:rPr>
  </w:style>
  <w:style w:type="paragraph" w:customStyle="1" w:styleId="030">
    <w:name w:val="03表格"/>
    <w:basedOn w:val="ac"/>
    <w:rsid w:val="0006008C"/>
    <w:pPr>
      <w:autoSpaceDE w:val="0"/>
      <w:autoSpaceDN w:val="0"/>
      <w:snapToGrid w:val="0"/>
      <w:spacing w:line="220" w:lineRule="atLeast"/>
      <w:jc w:val="left"/>
    </w:pPr>
    <w:rPr>
      <w:sz w:val="18"/>
    </w:rPr>
  </w:style>
  <w:style w:type="paragraph" w:customStyle="1" w:styleId="afffffe">
    <w:name w:val="正文缩进项目"/>
    <w:basedOn w:val="ac"/>
    <w:link w:val="Char7"/>
    <w:qFormat/>
    <w:rsid w:val="005816D6"/>
    <w:pPr>
      <w:widowControl/>
      <w:snapToGrid w:val="0"/>
      <w:spacing w:after="120" w:line="440" w:lineRule="atLeast"/>
      <w:ind w:left="1140" w:hanging="360"/>
    </w:pPr>
    <w:rPr>
      <w:sz w:val="24"/>
      <w:szCs w:val="28"/>
      <w:lang w:val="x-none" w:eastAsia="x-none"/>
    </w:rPr>
  </w:style>
  <w:style w:type="character" w:customStyle="1" w:styleId="Char7">
    <w:name w:val="正文缩进项目 Char"/>
    <w:link w:val="afffffe"/>
    <w:rsid w:val="005816D6"/>
    <w:rPr>
      <w:kern w:val="2"/>
      <w:sz w:val="24"/>
      <w:szCs w:val="28"/>
      <w:lang w:val="x-none" w:eastAsia="x-none"/>
    </w:rPr>
  </w:style>
  <w:style w:type="paragraph" w:customStyle="1" w:styleId="122">
    <w:name w:val="正文缩进12"/>
    <w:basedOn w:val="ac"/>
    <w:qFormat/>
    <w:rsid w:val="005816D6"/>
    <w:pPr>
      <w:widowControl/>
      <w:snapToGrid w:val="0"/>
      <w:spacing w:after="120" w:line="440" w:lineRule="atLeast"/>
      <w:ind w:firstLine="476"/>
    </w:pPr>
    <w:rPr>
      <w:sz w:val="24"/>
      <w:szCs w:val="28"/>
    </w:rPr>
  </w:style>
  <w:style w:type="character" w:customStyle="1" w:styleId="st1">
    <w:name w:val="st1"/>
    <w:rsid w:val="005816D6"/>
  </w:style>
  <w:style w:type="paragraph" w:customStyle="1" w:styleId="a9">
    <w:name w:val="正文项目"/>
    <w:basedOn w:val="afff"/>
    <w:rsid w:val="005816D6"/>
    <w:pPr>
      <w:numPr>
        <w:numId w:val="45"/>
      </w:numPr>
      <w:autoSpaceDE/>
      <w:autoSpaceDN/>
      <w:adjustRightInd/>
      <w:snapToGrid w:val="0"/>
      <w:spacing w:after="120" w:line="440" w:lineRule="atLeast"/>
      <w:ind w:left="993" w:firstLineChars="0" w:hanging="284"/>
      <w:jc w:val="both"/>
      <w:textAlignment w:val="auto"/>
    </w:pPr>
    <w:rPr>
      <w:rFonts w:ascii="Times New Roman" w:eastAsia="宋体"/>
      <w:bCs/>
      <w:kern w:val="2"/>
      <w:szCs w:val="28"/>
      <w:lang w:val="x-none" w:eastAsia="x-none"/>
    </w:rPr>
  </w:style>
  <w:style w:type="paragraph" w:customStyle="1" w:styleId="StyleHeading4H4H41H42H43H44H45H46H47H48H49H410H411H4">
    <w:name w:val="Style Heading 4H4H41H42H43H44H45H46H47H48H49H410H411H4..."/>
    <w:basedOn w:val="41"/>
    <w:rsid w:val="005816D6"/>
    <w:pPr>
      <w:numPr>
        <w:ilvl w:val="0"/>
        <w:numId w:val="0"/>
      </w:numPr>
      <w:spacing w:before="0" w:after="0" w:line="360" w:lineRule="auto"/>
      <w:ind w:left="1984" w:right="240" w:hanging="708"/>
      <w:jc w:val="left"/>
    </w:pPr>
    <w:rPr>
      <w:rFonts w:ascii="Arial" w:eastAsia="黑体" w:hAnsi="Arial"/>
      <w:bCs w:val="0"/>
      <w:sz w:val="24"/>
      <w:szCs w:val="20"/>
    </w:rPr>
  </w:style>
  <w:style w:type="paragraph" w:customStyle="1" w:styleId="74">
    <w:name w:val="三级样式7"/>
    <w:basedOn w:val="33"/>
    <w:rsid w:val="005816D6"/>
    <w:pPr>
      <w:keepLines w:val="0"/>
      <w:widowControl/>
      <w:numPr>
        <w:ilvl w:val="0"/>
        <w:numId w:val="0"/>
      </w:numPr>
      <w:spacing w:before="120" w:after="0" w:line="240" w:lineRule="auto"/>
      <w:ind w:left="1418" w:hanging="567"/>
      <w:jc w:val="left"/>
    </w:pPr>
    <w:rPr>
      <w:rFonts w:ascii="Arial" w:eastAsia="黑体" w:hAnsi="Arial"/>
      <w:sz w:val="26"/>
      <w:szCs w:val="21"/>
      <w:lang w:val="zh-CN"/>
    </w:rPr>
  </w:style>
  <w:style w:type="paragraph" w:customStyle="1" w:styleId="h-5">
    <w:name w:val="h-5"/>
    <w:basedOn w:val="50"/>
    <w:qFormat/>
    <w:rsid w:val="005816D6"/>
    <w:pPr>
      <w:keepLines w:val="0"/>
      <w:widowControl/>
      <w:numPr>
        <w:ilvl w:val="0"/>
        <w:numId w:val="0"/>
      </w:numPr>
      <w:spacing w:before="240" w:after="60" w:line="240" w:lineRule="auto"/>
      <w:ind w:left="4020" w:hanging="360"/>
    </w:pPr>
    <w:rPr>
      <w:i/>
      <w:iCs/>
      <w:kern w:val="0"/>
      <w:sz w:val="26"/>
      <w:szCs w:val="26"/>
      <w:lang w:eastAsia="en-US"/>
    </w:rPr>
  </w:style>
  <w:style w:type="table" w:customStyle="1" w:styleId="-11">
    <w:name w:val="浅色列表 - 强调文字颜色 11"/>
    <w:basedOn w:val="ae"/>
    <w:uiPriority w:val="61"/>
    <w:rsid w:val="00A91525"/>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efore01line3">
    <w:name w:val="Style 文档正文 + Before:  0.1 line3"/>
    <w:basedOn w:val="ac"/>
    <w:autoRedefine/>
    <w:rsid w:val="00C000A2"/>
    <w:pPr>
      <w:adjustRightInd w:val="0"/>
      <w:spacing w:beforeLines="50" w:before="50" w:line="360" w:lineRule="auto"/>
      <w:ind w:firstLine="567"/>
      <w:textAlignment w:val="baseline"/>
    </w:pPr>
    <w:rPr>
      <w:rFonts w:ascii="Arial" w:hAnsi="Arial"/>
      <w:kern w:val="0"/>
      <w:sz w:val="24"/>
      <w:szCs w:val="24"/>
    </w:rPr>
  </w:style>
  <w:style w:type="table" w:customStyle="1" w:styleId="TableGrid1">
    <w:name w:val="Table Grid1"/>
    <w:basedOn w:val="ae"/>
    <w:next w:val="afffffc"/>
    <w:uiPriority w:val="59"/>
    <w:rsid w:val="00C27639"/>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NormalIndentCharCharCha">
    <w:name w:val="Style Normal Indent表正文正文非缩进特点正文缩进 Char正文（首行缩进两字） Char正文缩进 Cha..."/>
    <w:basedOn w:val="afff"/>
    <w:link w:val="StyleNormalIndentCharCharChaChar"/>
    <w:autoRedefine/>
    <w:rsid w:val="00DF3864"/>
    <w:pPr>
      <w:widowControl w:val="0"/>
      <w:spacing w:beforeLines="20" w:before="62" w:afterLines="20" w:after="62"/>
      <w:jc w:val="both"/>
    </w:pPr>
    <w:rPr>
      <w:rFonts w:ascii="宋体" w:eastAsia="宋体" w:hAnsi="宋体"/>
      <w:szCs w:val="24"/>
      <w:lang w:val="x-none" w:eastAsia="x-none"/>
    </w:rPr>
  </w:style>
  <w:style w:type="character" w:customStyle="1" w:styleId="StyleNormalIndentCharCharChaChar">
    <w:name w:val="Style Normal Indent表正文正文非缩进特点正文缩进 Char正文（首行缩进两字） Char正文缩进 Cha... Char"/>
    <w:link w:val="StyleNormalIndentCharCharCha"/>
    <w:rsid w:val="00DF3864"/>
    <w:rPr>
      <w:rFonts w:ascii="宋体" w:hAnsi="宋体"/>
      <w:sz w:val="24"/>
      <w:szCs w:val="24"/>
    </w:rPr>
  </w:style>
  <w:style w:type="paragraph" w:customStyle="1" w:styleId="13">
    <w:name w:val="列表1"/>
    <w:basedOn w:val="ac"/>
    <w:link w:val="1Char2"/>
    <w:autoRedefine/>
    <w:rsid w:val="00DF3864"/>
    <w:pPr>
      <w:widowControl/>
      <w:numPr>
        <w:numId w:val="46"/>
      </w:numPr>
      <w:spacing w:beforeLines="20" w:before="62" w:afterLines="10" w:after="31" w:line="360" w:lineRule="auto"/>
      <w:jc w:val="left"/>
    </w:pPr>
    <w:rPr>
      <w:rFonts w:ascii="Verdana" w:hAnsi="宋体"/>
      <w:color w:val="000000"/>
      <w:kern w:val="0"/>
      <w:sz w:val="24"/>
      <w:szCs w:val="20"/>
      <w:lang w:val="x-none" w:eastAsia="x-none"/>
    </w:rPr>
  </w:style>
  <w:style w:type="character" w:customStyle="1" w:styleId="1Char2">
    <w:name w:val="列表1 Char"/>
    <w:link w:val="13"/>
    <w:rsid w:val="00DF3864"/>
    <w:rPr>
      <w:rFonts w:ascii="Verdana" w:hAnsi="宋体"/>
      <w:color w:val="000000"/>
      <w:sz w:val="24"/>
      <w:lang w:val="x-none" w:eastAsia="x-none"/>
    </w:rPr>
  </w:style>
  <w:style w:type="paragraph" w:customStyle="1" w:styleId="StyleCaptionCentered">
    <w:name w:val="Style Caption + Centered"/>
    <w:basedOn w:val="af5"/>
    <w:autoRedefine/>
    <w:rsid w:val="00DF3864"/>
    <w:pPr>
      <w:widowControl/>
      <w:jc w:val="center"/>
    </w:pPr>
    <w:rPr>
      <w:kern w:val="0"/>
      <w:sz w:val="20"/>
      <w:szCs w:val="20"/>
    </w:rPr>
  </w:style>
  <w:style w:type="paragraph" w:customStyle="1" w:styleId="StyleNormalIndent1CharChar4">
    <w:name w:val="Style Normal Indent正文双线段1表正文正文非缩进正文双线 Char Char特点首行缩进四号标题4..."/>
    <w:basedOn w:val="afff"/>
    <w:link w:val="StyleNormalIndent1CharChar4Char"/>
    <w:autoRedefine/>
    <w:rsid w:val="00F67E65"/>
    <w:pPr>
      <w:widowControl w:val="0"/>
      <w:autoSpaceDE/>
      <w:autoSpaceDN/>
      <w:adjustRightInd/>
      <w:jc w:val="both"/>
      <w:textAlignment w:val="auto"/>
    </w:pPr>
    <w:rPr>
      <w:rFonts w:ascii="Times New Roman" w:eastAsia="宋体" w:hAnsi="宋体"/>
      <w:szCs w:val="24"/>
      <w:lang w:val="x-none" w:eastAsia="x-none"/>
    </w:rPr>
  </w:style>
  <w:style w:type="character" w:customStyle="1" w:styleId="StyleNormalIndent1CharChar4Char">
    <w:name w:val="Style Normal Indent正文双线段1表正文正文非缩进正文双线 Char Char特点首行缩进四号标题4... Char"/>
    <w:link w:val="StyleNormalIndent1CharChar4"/>
    <w:rsid w:val="00F67E65"/>
    <w:rPr>
      <w:rFonts w:hAnsi="宋体"/>
      <w:sz w:val="24"/>
      <w:szCs w:val="24"/>
    </w:rPr>
  </w:style>
  <w:style w:type="paragraph" w:customStyle="1" w:styleId="CharChar3CharChar1">
    <w:name w:val="Char Char3 Char Char1"/>
    <w:basedOn w:val="ac"/>
    <w:autoRedefine/>
    <w:rsid w:val="00237CE1"/>
    <w:rPr>
      <w:rFonts w:ascii="Tahoma" w:hAnsi="Tahoma"/>
      <w:sz w:val="24"/>
      <w:szCs w:val="24"/>
    </w:rPr>
  </w:style>
  <w:style w:type="paragraph" w:customStyle="1" w:styleId="StyleStyleBefore01lineBefore02line">
    <w:name w:val="Style Style 文档正文 + Before:  0.1 line + Before:  0.2 line"/>
    <w:basedOn w:val="ac"/>
    <w:autoRedefine/>
    <w:rsid w:val="00237CE1"/>
    <w:pPr>
      <w:adjustRightInd w:val="0"/>
      <w:spacing w:beforeLines="30" w:before="30" w:line="360" w:lineRule="auto"/>
      <w:ind w:firstLine="567"/>
      <w:textAlignment w:val="baseline"/>
    </w:pPr>
    <w:rPr>
      <w:rFonts w:ascii="Arial" w:hAnsi="Arial"/>
      <w:kern w:val="0"/>
      <w:sz w:val="24"/>
      <w:szCs w:val="24"/>
    </w:rPr>
  </w:style>
  <w:style w:type="paragraph" w:customStyle="1" w:styleId="StyleBefore01line1">
    <w:name w:val="Style 文档正文 + Before:  0.1 line1"/>
    <w:basedOn w:val="afffff9"/>
    <w:autoRedefine/>
    <w:rsid w:val="00237CE1"/>
    <w:pPr>
      <w:spacing w:beforeLines="50" w:before="50"/>
    </w:pPr>
  </w:style>
  <w:style w:type="paragraph" w:customStyle="1" w:styleId="StyleBefore01line2">
    <w:name w:val="Style 文档正文 + Before:  0.1 line2"/>
    <w:basedOn w:val="afffff9"/>
    <w:autoRedefine/>
    <w:rsid w:val="00237CE1"/>
    <w:pPr>
      <w:spacing w:beforeLines="50" w:before="50"/>
    </w:pPr>
  </w:style>
  <w:style w:type="paragraph" w:customStyle="1" w:styleId="affffff">
    <w:name w:val="正文格式"/>
    <w:basedOn w:val="ac"/>
    <w:rsid w:val="00DF7894"/>
    <w:pPr>
      <w:spacing w:beforeLines="50" w:before="156" w:afterLines="50" w:after="156" w:line="360" w:lineRule="auto"/>
    </w:pPr>
    <w:rPr>
      <w:szCs w:val="24"/>
    </w:rPr>
  </w:style>
  <w:style w:type="character" w:customStyle="1" w:styleId="afff3">
    <w:name w:val="列出段落字符"/>
    <w:link w:val="afff2"/>
    <w:uiPriority w:val="34"/>
    <w:locked/>
    <w:rsid w:val="008D44BF"/>
    <w:rPr>
      <w:kern w:val="2"/>
      <w:sz w:val="21"/>
      <w:szCs w:val="21"/>
    </w:rPr>
  </w:style>
  <w:style w:type="character" w:customStyle="1" w:styleId="BodyChar">
    <w:name w:val="Body Char"/>
    <w:aliases w:val="B Char, B Char, B Char2,B Char2,Body Char2,B Char Char,Body Char21,Body Char3,B Char3,BD Char1"/>
    <w:link w:val="Body"/>
    <w:rsid w:val="008D44BF"/>
    <w:rPr>
      <w:rFonts w:eastAsia="PMingLiU"/>
      <w:sz w:val="24"/>
      <w:lang w:val="en-AU" w:eastAsia="zh-TW"/>
    </w:rPr>
  </w:style>
  <w:style w:type="character" w:customStyle="1" w:styleId="BodyTextChar1">
    <w:name w:val="Body Text Char1"/>
    <w:aliases w:val=" ändrad Char1,ändrad Char1,Body Text(ch) Char1,楷体粗正文文字 Char1,正文文本 Char2 Char1,正文文本 Char Char1 Char1,正文文本 Char1 Char Char1 Char1,正文文字 Char Char Char Char1,正文文本 Char Char Char Char1 Char1,正文文本 Char1 Char1 Char Char Char Char1,编号正文 Char"/>
    <w:rsid w:val="0031633C"/>
    <w:rPr>
      <w:kern w:val="2"/>
      <w:sz w:val="21"/>
      <w:szCs w:val="24"/>
    </w:rPr>
  </w:style>
  <w:style w:type="character" w:customStyle="1" w:styleId="BodyTextIndentChar2">
    <w:name w:val="Body Text Indent Char2"/>
    <w:aliases w:val="Body Text Indent Char Char2,正文文字缩进 Char2,特点标题 Char2,正文文字首行缩进 Char2,BOC RFP正文回答 Char2,Text 1 Char2"/>
    <w:rsid w:val="0031633C"/>
    <w:rPr>
      <w:kern w:val="2"/>
      <w:sz w:val="21"/>
      <w:szCs w:val="21"/>
    </w:rPr>
  </w:style>
  <w:style w:type="paragraph" w:customStyle="1" w:styleId="ListParagraph2">
    <w:name w:val="List Paragraph2"/>
    <w:basedOn w:val="ac"/>
    <w:rsid w:val="0031633C"/>
    <w:pPr>
      <w:spacing w:afterLines="50" w:after="156" w:line="360" w:lineRule="auto"/>
      <w:ind w:firstLineChars="200" w:firstLine="420"/>
    </w:pPr>
    <w:rPr>
      <w:rFonts w:ascii="Arial" w:hAnsi="Arial"/>
      <w:sz w:val="24"/>
      <w:szCs w:val="20"/>
    </w:rPr>
  </w:style>
  <w:style w:type="paragraph" w:customStyle="1" w:styleId="affffff0">
    <w:name w:val="图中文字"/>
    <w:basedOn w:val="ac"/>
    <w:rsid w:val="0031633C"/>
    <w:pPr>
      <w:adjustRightInd w:val="0"/>
      <w:snapToGrid w:val="0"/>
      <w:spacing w:line="0" w:lineRule="atLeast"/>
      <w:jc w:val="center"/>
    </w:pPr>
    <w:rPr>
      <w:sz w:val="24"/>
      <w:szCs w:val="20"/>
    </w:rPr>
  </w:style>
  <w:style w:type="character" w:customStyle="1" w:styleId="afffd">
    <w:name w:val="页眉字符"/>
    <w:aliases w:val="Ò³Ã¼字符,h字符,page-header字符,ph字符,ContentsHeader字符,Header/Footer字符,header odd字符,header字符,Hyphen字符,even字符,Cap_副标题字符,Cap_Sub_Title字符,ho字符,first字符,heading one字符,Odd Header字符,Letterhead Heading字符,Cover Page字符,Numbered字符,Header - HPS Document字符"/>
    <w:link w:val="afffc"/>
    <w:rsid w:val="0031633C"/>
    <w:rPr>
      <w:kern w:val="2"/>
      <w:sz w:val="18"/>
      <w:szCs w:val="18"/>
    </w:rPr>
  </w:style>
  <w:style w:type="character" w:customStyle="1" w:styleId="afffff7">
    <w:name w:val="批注框文本字符"/>
    <w:link w:val="afffff6"/>
    <w:rsid w:val="0031633C"/>
    <w:rPr>
      <w:kern w:val="2"/>
      <w:sz w:val="16"/>
      <w:szCs w:val="16"/>
    </w:rPr>
  </w:style>
  <w:style w:type="table" w:styleId="3e">
    <w:name w:val="Table Columns 3"/>
    <w:basedOn w:val="ae"/>
    <w:rsid w:val="0031633C"/>
    <w:pPr>
      <w:widowControl w:val="0"/>
      <w:spacing w:afterLines="50" w:after="50" w:line="36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6">
    <w:name w:val="Light Grid Accent 6"/>
    <w:basedOn w:val="ae"/>
    <w:uiPriority w:val="62"/>
    <w:rsid w:val="0031633C"/>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宋体"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customStyle="1" w:styleId="CharCharCharCharCharCharCharCharCharCharCharCharCharCharCharCharCharCharCharCharCharCharCharCharCharCharCharCharCharCharCharCharCharCharCharChar1">
    <w:name w:val="Char Char 字元 字元 Char Char Char Char Char Char Char Char 字元 字元 Char Char Char Char 字元 字元 Char Char Char Char Char Char Char Char 字元 字元 Char Char Char Char 字元 字元 Char Char Char Char 字元 字元 Char Char Char Char 字元 字元 Char Char1"/>
    <w:basedOn w:val="ac"/>
    <w:rsid w:val="0031633C"/>
    <w:pPr>
      <w:widowControl/>
      <w:spacing w:after="160" w:line="240" w:lineRule="exact"/>
      <w:jc w:val="left"/>
    </w:pPr>
    <w:rPr>
      <w:rFonts w:ascii="Verdana" w:hAnsi="Verdana" w:cs="Verdana"/>
      <w:kern w:val="0"/>
      <w:sz w:val="20"/>
      <w:szCs w:val="20"/>
      <w:lang w:eastAsia="en-US"/>
    </w:rPr>
  </w:style>
  <w:style w:type="character" w:customStyle="1" w:styleId="CharChar81">
    <w:name w:val="Char Char81"/>
    <w:semiHidden/>
    <w:rsid w:val="0031633C"/>
    <w:rPr>
      <w:rFonts w:ascii="Times New Roman" w:eastAsia="宋体" w:hAnsi="Times New Roman" w:cs="Times New Roman"/>
      <w:b/>
      <w:bCs/>
      <w:sz w:val="32"/>
      <w:szCs w:val="32"/>
    </w:rPr>
  </w:style>
  <w:style w:type="paragraph" w:customStyle="1" w:styleId="CharCharCharCharCharCharCharCharChar10">
    <w:name w:val="Char Char Char Char Char Char Char Char Char1"/>
    <w:basedOn w:val="ac"/>
    <w:autoRedefine/>
    <w:rsid w:val="0031633C"/>
    <w:rPr>
      <w:rFonts w:ascii="Tahoma" w:hAnsi="Tahoma"/>
      <w:sz w:val="24"/>
      <w:szCs w:val="24"/>
    </w:rPr>
  </w:style>
  <w:style w:type="paragraph" w:customStyle="1" w:styleId="affffff1">
    <w:name w:val="正文文字"/>
    <w:aliases w:val="body text,bt,?y????×?,?y????,?y?????,t,contents,建议书标准,paragraph 2,paragraph 21,????,body tesx,Corpo de texto,body heading 5,Corps de texte,EHPT,Body Text2,?y?????á?,heading_txt,bodytxy2,??2,Orig Qstn,Block text,b"/>
    <w:basedOn w:val="ac"/>
    <w:rsid w:val="0031633C"/>
    <w:pPr>
      <w:spacing w:after="120" w:line="288" w:lineRule="auto"/>
    </w:pPr>
    <w:rPr>
      <w:kern w:val="0"/>
      <w:sz w:val="24"/>
      <w:szCs w:val="24"/>
    </w:rPr>
  </w:style>
  <w:style w:type="paragraph" w:customStyle="1" w:styleId="TableOfContents1">
    <w:name w:val="Table Of Contents內文1"/>
    <w:basedOn w:val="ac"/>
    <w:rsid w:val="0031633C"/>
    <w:pPr>
      <w:adjustRightInd w:val="0"/>
      <w:spacing w:before="60" w:after="60" w:line="360" w:lineRule="atLeast"/>
      <w:ind w:left="562"/>
      <w:jc w:val="left"/>
      <w:textAlignment w:val="baseline"/>
    </w:pPr>
    <w:rPr>
      <w:rFonts w:eastAsia="MingLiU"/>
      <w:kern w:val="0"/>
      <w:sz w:val="22"/>
      <w:szCs w:val="24"/>
      <w:lang w:val="en-GB" w:eastAsia="zh-TW"/>
    </w:rPr>
  </w:style>
  <w:style w:type="table" w:styleId="48">
    <w:name w:val="Table List 4"/>
    <w:basedOn w:val="ae"/>
    <w:rsid w:val="0031633C"/>
    <w:pPr>
      <w:widowControl w:val="0"/>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CharCharCharCharCharCharCharCharChar1">
    <w:name w:val="字元 字元 Char Char Char Char Char Char Char Char Char1"/>
    <w:basedOn w:val="aff"/>
    <w:autoRedefine/>
    <w:semiHidden/>
    <w:rsid w:val="0031633C"/>
    <w:pPr>
      <w:numPr>
        <w:numId w:val="56"/>
      </w:numPr>
      <w:shd w:val="clear" w:color="auto" w:fill="000080"/>
      <w:tabs>
        <w:tab w:val="clear" w:pos="902"/>
      </w:tabs>
      <w:ind w:left="0" w:firstLine="0"/>
      <w:jc w:val="both"/>
    </w:pPr>
    <w:rPr>
      <w:rFonts w:ascii="Tahoma" w:hAnsi="Tahoma" w:cs="Tahoma"/>
      <w:b w:val="0"/>
      <w:bCs w:val="0"/>
      <w:kern w:val="0"/>
      <w:sz w:val="18"/>
    </w:rPr>
  </w:style>
  <w:style w:type="paragraph" w:customStyle="1" w:styleId="CharChar11">
    <w:name w:val="字元 字元 Char Char1"/>
    <w:basedOn w:val="aff"/>
    <w:autoRedefine/>
    <w:semiHidden/>
    <w:rsid w:val="0031633C"/>
    <w:pPr>
      <w:shd w:val="clear" w:color="auto" w:fill="000080"/>
      <w:jc w:val="both"/>
    </w:pPr>
    <w:rPr>
      <w:rFonts w:ascii="Tahoma" w:hAnsi="Tahoma" w:cs="Tahoma"/>
      <w:b w:val="0"/>
      <w:bCs w:val="0"/>
      <w:kern w:val="0"/>
      <w:sz w:val="18"/>
    </w:rPr>
  </w:style>
  <w:style w:type="paragraph" w:customStyle="1" w:styleId="CharCharChar1">
    <w:name w:val="Char Char Char1"/>
    <w:basedOn w:val="ac"/>
    <w:autoRedefine/>
    <w:rsid w:val="0031633C"/>
    <w:rPr>
      <w:rFonts w:ascii="Tahoma" w:hAnsi="Tahoma"/>
      <w:sz w:val="24"/>
      <w:szCs w:val="24"/>
    </w:rPr>
  </w:style>
  <w:style w:type="paragraph" w:customStyle="1" w:styleId="a7">
    <w:name w:val="标号"/>
    <w:basedOn w:val="ac"/>
    <w:rsid w:val="0031633C"/>
    <w:pPr>
      <w:numPr>
        <w:numId w:val="57"/>
      </w:numPr>
      <w:spacing w:line="360" w:lineRule="auto"/>
    </w:pPr>
    <w:rPr>
      <w:sz w:val="24"/>
      <w:szCs w:val="20"/>
    </w:rPr>
  </w:style>
  <w:style w:type="paragraph" w:customStyle="1" w:styleId="CharCharCharCharCharCharCharCharCharCharChar1">
    <w:name w:val="Char Char Char Char Char Char Char Char Char Char Char1"/>
    <w:basedOn w:val="ac"/>
    <w:rsid w:val="0031633C"/>
    <w:rPr>
      <w:rFonts w:ascii="Tahoma" w:hAnsi="Tahoma"/>
      <w:sz w:val="24"/>
      <w:szCs w:val="20"/>
    </w:rPr>
  </w:style>
  <w:style w:type="paragraph" w:customStyle="1" w:styleId="CharCharCharChar10">
    <w:name w:val="Char Char Char Char 字元 字元1"/>
    <w:basedOn w:val="ac"/>
    <w:rsid w:val="0031633C"/>
    <w:pPr>
      <w:widowControl/>
      <w:spacing w:after="160" w:line="240" w:lineRule="exact"/>
      <w:jc w:val="left"/>
    </w:pPr>
    <w:rPr>
      <w:rFonts w:ascii="Verdana" w:hAnsi="Verdana" w:cs="Verdana"/>
      <w:kern w:val="0"/>
      <w:sz w:val="20"/>
      <w:szCs w:val="20"/>
      <w:lang w:eastAsia="en-US"/>
    </w:rPr>
  </w:style>
  <w:style w:type="paragraph" w:customStyle="1" w:styleId="CM14">
    <w:name w:val="CM14"/>
    <w:basedOn w:val="Default"/>
    <w:next w:val="Default"/>
    <w:rsid w:val="0031633C"/>
    <w:pPr>
      <w:widowControl w:val="0"/>
      <w:spacing w:after="120"/>
    </w:pPr>
    <w:rPr>
      <w:rFonts w:ascii="宋体"/>
      <w:color w:val="auto"/>
      <w:lang w:eastAsia="zh-CN"/>
    </w:rPr>
  </w:style>
  <w:style w:type="paragraph" w:customStyle="1" w:styleId="CM1">
    <w:name w:val="CM1"/>
    <w:basedOn w:val="Default"/>
    <w:next w:val="Default"/>
    <w:rsid w:val="0031633C"/>
    <w:pPr>
      <w:widowControl w:val="0"/>
      <w:spacing w:line="391" w:lineRule="atLeast"/>
    </w:pPr>
    <w:rPr>
      <w:rFonts w:ascii="宋体"/>
      <w:color w:val="auto"/>
      <w:lang w:eastAsia="zh-CN"/>
    </w:rPr>
  </w:style>
  <w:style w:type="paragraph" w:customStyle="1" w:styleId="CM2">
    <w:name w:val="CM2"/>
    <w:basedOn w:val="Default"/>
    <w:next w:val="Default"/>
    <w:rsid w:val="0031633C"/>
    <w:pPr>
      <w:widowControl w:val="0"/>
    </w:pPr>
    <w:rPr>
      <w:rFonts w:ascii="宋体"/>
      <w:color w:val="auto"/>
      <w:lang w:eastAsia="zh-CN"/>
    </w:rPr>
  </w:style>
  <w:style w:type="paragraph" w:customStyle="1" w:styleId="CM15">
    <w:name w:val="CM15"/>
    <w:basedOn w:val="Default"/>
    <w:next w:val="Default"/>
    <w:rsid w:val="0031633C"/>
    <w:pPr>
      <w:widowControl w:val="0"/>
      <w:spacing w:after="613"/>
    </w:pPr>
    <w:rPr>
      <w:rFonts w:ascii="宋体"/>
      <w:color w:val="auto"/>
      <w:lang w:eastAsia="zh-CN"/>
    </w:rPr>
  </w:style>
  <w:style w:type="paragraph" w:customStyle="1" w:styleId="CM16">
    <w:name w:val="CM16"/>
    <w:basedOn w:val="Default"/>
    <w:next w:val="Default"/>
    <w:rsid w:val="0031633C"/>
    <w:pPr>
      <w:widowControl w:val="0"/>
      <w:spacing w:after="375"/>
    </w:pPr>
    <w:rPr>
      <w:rFonts w:ascii="宋体"/>
      <w:color w:val="auto"/>
      <w:lang w:eastAsia="zh-CN"/>
    </w:rPr>
  </w:style>
  <w:style w:type="paragraph" w:customStyle="1" w:styleId="kevin1">
    <w:name w:val="kevin项目1"/>
    <w:basedOn w:val="ac"/>
    <w:autoRedefine/>
    <w:rsid w:val="0031633C"/>
    <w:pPr>
      <w:numPr>
        <w:numId w:val="58"/>
      </w:numPr>
      <w:spacing w:afterLines="50" w:after="156"/>
    </w:pPr>
    <w:rPr>
      <w:rFonts w:ascii="Arial" w:eastAsia="幼圆" w:hAnsi="Arial"/>
      <w:color w:val="000000"/>
      <w:sz w:val="28"/>
      <w:szCs w:val="19"/>
    </w:rPr>
  </w:style>
  <w:style w:type="paragraph" w:customStyle="1" w:styleId="affffff2">
    <w:name w:val="描述性正文"/>
    <w:basedOn w:val="ac"/>
    <w:rsid w:val="0031633C"/>
    <w:pPr>
      <w:ind w:firstLineChars="200" w:firstLine="480"/>
    </w:pPr>
    <w:rPr>
      <w:rFonts w:cs="宋体"/>
      <w:sz w:val="24"/>
      <w:szCs w:val="20"/>
    </w:rPr>
  </w:style>
  <w:style w:type="paragraph" w:customStyle="1" w:styleId="CVNormal">
    <w:name w:val="CV Normal"/>
    <w:basedOn w:val="ac"/>
    <w:rsid w:val="0031633C"/>
    <w:pPr>
      <w:widowControl/>
      <w:suppressAutoHyphens/>
      <w:ind w:left="113" w:right="113"/>
      <w:jc w:val="left"/>
    </w:pPr>
    <w:rPr>
      <w:rFonts w:ascii="Arial Narrow" w:eastAsia="Times New Roman" w:hAnsi="Arial Narrow"/>
      <w:kern w:val="0"/>
      <w:sz w:val="20"/>
      <w:szCs w:val="20"/>
      <w:lang w:eastAsia="ar-SA"/>
    </w:rPr>
  </w:style>
  <w:style w:type="paragraph" w:customStyle="1" w:styleId="CVNormal-FirstLine">
    <w:name w:val="CV Normal - First Line"/>
    <w:basedOn w:val="CVNormal"/>
    <w:next w:val="CVNormal"/>
    <w:rsid w:val="0031633C"/>
    <w:pPr>
      <w:spacing w:before="74"/>
    </w:pPr>
  </w:style>
  <w:style w:type="paragraph" w:customStyle="1" w:styleId="style0">
    <w:name w:val="表格正文style"/>
    <w:basedOn w:val="ac"/>
    <w:link w:val="styleChar0"/>
    <w:qFormat/>
    <w:rsid w:val="0031633C"/>
    <w:pPr>
      <w:spacing w:line="276" w:lineRule="auto"/>
      <w:jc w:val="left"/>
    </w:pPr>
    <w:rPr>
      <w:rFonts w:ascii="Arial" w:hAnsi="Arial"/>
      <w:sz w:val="22"/>
      <w:szCs w:val="22"/>
      <w:lang w:val="x-none" w:eastAsia="x-none"/>
    </w:rPr>
  </w:style>
  <w:style w:type="character" w:customStyle="1" w:styleId="styleChar0">
    <w:name w:val="表格正文style Char"/>
    <w:link w:val="style0"/>
    <w:rsid w:val="0031633C"/>
    <w:rPr>
      <w:rFonts w:ascii="Arial" w:hAnsi="Arial"/>
      <w:kern w:val="2"/>
      <w:sz w:val="22"/>
      <w:szCs w:val="22"/>
      <w:lang w:val="x-none" w:eastAsia="x-none"/>
    </w:rPr>
  </w:style>
  <w:style w:type="character" w:styleId="affffff3">
    <w:name w:val="Emphasis"/>
    <w:uiPriority w:val="20"/>
    <w:qFormat/>
    <w:rsid w:val="0031633C"/>
    <w:rPr>
      <w:i w:val="0"/>
      <w:iCs w:val="0"/>
      <w:color w:val="CC0000"/>
    </w:rPr>
  </w:style>
  <w:style w:type="paragraph" w:customStyle="1" w:styleId="TableHead">
    <w:name w:val="Table Head"/>
    <w:basedOn w:val="TableText"/>
    <w:next w:val="TableText"/>
    <w:rsid w:val="0031633C"/>
    <w:pPr>
      <w:overflowPunct/>
      <w:autoSpaceDE/>
      <w:autoSpaceDN/>
      <w:adjustRightInd/>
      <w:spacing w:before="60" w:after="60" w:line="240" w:lineRule="auto"/>
      <w:ind w:left="0" w:firstLine="0"/>
      <w:jc w:val="center"/>
      <w:textAlignment w:val="auto"/>
    </w:pPr>
    <w:rPr>
      <w:b/>
      <w:bCs/>
      <w:noProof/>
      <w:snapToGrid w:val="0"/>
      <w:color w:val="auto"/>
      <w:sz w:val="22"/>
      <w:szCs w:val="22"/>
    </w:rPr>
  </w:style>
  <w:style w:type="table" w:styleId="affffff4">
    <w:name w:val="Table Professional"/>
    <w:basedOn w:val="ae"/>
    <w:rsid w:val="0031633C"/>
    <w:pPr>
      <w:widowControl w:val="0"/>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2fa">
    <w:name w:val="Table Colorful 2"/>
    <w:basedOn w:val="ae"/>
    <w:rsid w:val="0031633C"/>
    <w:pPr>
      <w:widowControl w:val="0"/>
      <w:spacing w:afterLines="50" w:after="50" w:line="36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ffff5">
    <w:name w:val="Table Theme"/>
    <w:basedOn w:val="ae"/>
    <w:rsid w:val="0031633C"/>
    <w:pPr>
      <w:widowControl w:val="0"/>
      <w:spacing w:afterLines="50" w:after="50" w:line="360" w:lineRule="auto"/>
      <w:jc w:val="both"/>
    </w:pPr>
    <w:rPr>
      <w:rFonts w:ascii="Verdana" w:hAnsi="Verdan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pPr>
        <w:wordWrap/>
        <w:spacing w:beforeLines="0" w:before="0" w:beforeAutospacing="0" w:afterLines="50" w:after="50" w:afterAutospacing="0" w:line="240" w:lineRule="auto"/>
        <w:jc w:val="center"/>
      </w:pPr>
      <w:rPr>
        <w:rFonts w:ascii="Tahoma" w:eastAsia="宋体" w:hAnsi="Tahoma"/>
        <w:b/>
        <w:i w:val="0"/>
        <w:sz w:val="24"/>
      </w:rPr>
      <w:tblPr/>
      <w:tcPr>
        <w:shd w:val="clear" w:color="auto" w:fill="FABF8F"/>
      </w:tcPr>
    </w:tblStylePr>
    <w:tblStylePr w:type="firstCol">
      <w:rPr>
        <w:rFonts w:ascii="Tahoma" w:eastAsia="宋体" w:hAnsi="Tahoma"/>
      </w:rPr>
    </w:tblStylePr>
  </w:style>
  <w:style w:type="table" w:styleId="83">
    <w:name w:val="Table List 8"/>
    <w:basedOn w:val="ae"/>
    <w:rsid w:val="0031633C"/>
    <w:pPr>
      <w:widowControl w:val="0"/>
      <w:spacing w:afterLines="50" w:after="50"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affffff6">
    <w:name w:val="No Spacing"/>
    <w:link w:val="affffff7"/>
    <w:uiPriority w:val="1"/>
    <w:qFormat/>
    <w:rsid w:val="0031633C"/>
    <w:pPr>
      <w:widowControl w:val="0"/>
      <w:spacing w:afterLines="50"/>
      <w:jc w:val="both"/>
    </w:pPr>
    <w:rPr>
      <w:rFonts w:ascii="Arial" w:hAnsi="Arial"/>
      <w:kern w:val="2"/>
      <w:sz w:val="24"/>
    </w:rPr>
  </w:style>
  <w:style w:type="table" w:styleId="affffff8">
    <w:name w:val="Table Elegant"/>
    <w:basedOn w:val="ae"/>
    <w:rsid w:val="0031633C"/>
    <w:pPr>
      <w:widowControl w:val="0"/>
      <w:spacing w:afterLines="50" w:after="50" w:line="36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fff9">
    <w:name w:val="Subtitle"/>
    <w:aliases w:val="题目"/>
    <w:basedOn w:val="ac"/>
    <w:link w:val="affffffa"/>
    <w:qFormat/>
    <w:rsid w:val="0031633C"/>
    <w:pPr>
      <w:tabs>
        <w:tab w:val="center" w:pos="5040"/>
        <w:tab w:val="right" w:pos="10080"/>
      </w:tabs>
    </w:pPr>
    <w:rPr>
      <w:b/>
      <w:bCs/>
      <w:sz w:val="20"/>
      <w:szCs w:val="24"/>
      <w:lang w:val="x-none" w:eastAsia="x-none"/>
    </w:rPr>
  </w:style>
  <w:style w:type="character" w:customStyle="1" w:styleId="affffffa">
    <w:name w:val="副标题字符"/>
    <w:aliases w:val="题目字符"/>
    <w:link w:val="affffff9"/>
    <w:rsid w:val="0031633C"/>
    <w:rPr>
      <w:b/>
      <w:bCs/>
      <w:kern w:val="2"/>
      <w:szCs w:val="24"/>
      <w:lang w:val="x-none" w:eastAsia="x-none"/>
    </w:rPr>
  </w:style>
  <w:style w:type="paragraph" w:customStyle="1" w:styleId="xl88">
    <w:name w:val="xl88"/>
    <w:basedOn w:val="ac"/>
    <w:rsid w:val="0031633C"/>
    <w:pPr>
      <w:widowControl/>
      <w:pBdr>
        <w:bottom w:val="single" w:sz="4" w:space="0" w:color="auto"/>
      </w:pBdr>
      <w:spacing w:before="100" w:beforeAutospacing="1" w:after="100" w:afterAutospacing="1"/>
      <w:jc w:val="center"/>
    </w:pPr>
    <w:rPr>
      <w:rFonts w:ascii="楷体_GB2312" w:eastAsia="楷体_GB2312" w:hAnsi="Arial Unicode MS" w:hint="eastAsia"/>
      <w:kern w:val="0"/>
      <w:sz w:val="24"/>
      <w:szCs w:val="24"/>
    </w:rPr>
  </w:style>
  <w:style w:type="paragraph" w:customStyle="1" w:styleId="affffffb">
    <w:name w:val="_正文段落"/>
    <w:basedOn w:val="ac"/>
    <w:link w:val="Char8"/>
    <w:rsid w:val="0031633C"/>
    <w:pPr>
      <w:spacing w:beforeLines="15" w:before="15" w:afterLines="15" w:after="15" w:line="360" w:lineRule="auto"/>
      <w:ind w:firstLineChars="200" w:firstLine="200"/>
    </w:pPr>
    <w:rPr>
      <w:sz w:val="24"/>
      <w:szCs w:val="24"/>
      <w:lang w:val="x-none" w:eastAsia="x-none"/>
    </w:rPr>
  </w:style>
  <w:style w:type="character" w:customStyle="1" w:styleId="Char8">
    <w:name w:val="_正文段落 Char"/>
    <w:link w:val="affffffb"/>
    <w:rsid w:val="0031633C"/>
    <w:rPr>
      <w:kern w:val="2"/>
      <w:sz w:val="24"/>
      <w:szCs w:val="24"/>
      <w:lang w:val="x-none" w:eastAsia="x-none"/>
    </w:rPr>
  </w:style>
  <w:style w:type="paragraph" w:customStyle="1" w:styleId="affffffc">
    <w:name w:val="表行"/>
    <w:basedOn w:val="ac"/>
    <w:rsid w:val="0031633C"/>
    <w:pPr>
      <w:spacing w:beforeLines="50" w:before="156" w:afterLines="50" w:after="156"/>
    </w:pPr>
    <w:rPr>
      <w:kern w:val="0"/>
      <w:szCs w:val="20"/>
    </w:rPr>
  </w:style>
  <w:style w:type="paragraph" w:customStyle="1" w:styleId="affffffd">
    <w:name w:val="表头"/>
    <w:basedOn w:val="ac"/>
    <w:rsid w:val="0031633C"/>
    <w:pPr>
      <w:spacing w:beforeLines="50" w:before="156" w:afterLines="50" w:after="156"/>
      <w:jc w:val="center"/>
    </w:pPr>
    <w:rPr>
      <w:rFonts w:ascii="黑体" w:eastAsia="黑体" w:hAnsi="黑体"/>
      <w:szCs w:val="20"/>
    </w:rPr>
  </w:style>
  <w:style w:type="table" w:customStyle="1" w:styleId="TableNormal1">
    <w:name w:val="Table Normal1"/>
    <w:rsid w:val="0031633C"/>
    <w:pPr>
      <w:pBdr>
        <w:top w:val="nil"/>
        <w:left w:val="nil"/>
        <w:bottom w:val="nil"/>
        <w:right w:val="nil"/>
        <w:between w:val="nil"/>
        <w:bar w:val="nil"/>
      </w:pBdr>
    </w:pPr>
    <w:rPr>
      <w:rFonts w:eastAsia="Arial Unicode MS"/>
      <w:bdr w:val="nil"/>
    </w:rPr>
    <w:tblPr>
      <w:tblInd w:w="0" w:type="dxa"/>
      <w:tblCellMar>
        <w:top w:w="0" w:type="dxa"/>
        <w:left w:w="0" w:type="dxa"/>
        <w:bottom w:w="0" w:type="dxa"/>
        <w:right w:w="0" w:type="dxa"/>
      </w:tblCellMar>
    </w:tblPr>
  </w:style>
  <w:style w:type="paragraph" w:customStyle="1" w:styleId="Body2">
    <w:name w:val="Body 2"/>
    <w:rsid w:val="0031633C"/>
    <w:pPr>
      <w:pBdr>
        <w:top w:val="nil"/>
        <w:left w:val="nil"/>
        <w:bottom w:val="nil"/>
        <w:right w:val="nil"/>
        <w:between w:val="nil"/>
        <w:bar w:val="nil"/>
      </w:pBdr>
      <w:suppressAutoHyphens/>
      <w:spacing w:before="240" w:after="240" w:line="288" w:lineRule="auto"/>
    </w:pPr>
    <w:rPr>
      <w:rFonts w:ascii="冬青黑体简体中文 W3" w:eastAsia="冬青黑体简体中文 W3" w:hAnsi="冬青黑体简体中文 W3" w:cs="冬青黑体简体中文 W3"/>
      <w:color w:val="000000"/>
      <w:sz w:val="24"/>
      <w:szCs w:val="24"/>
      <w:bdr w:val="nil"/>
    </w:rPr>
  </w:style>
  <w:style w:type="paragraph" w:customStyle="1" w:styleId="TableStyle1">
    <w:name w:val="Table Style 1"/>
    <w:rsid w:val="0031633C"/>
    <w:pPr>
      <w:pBdr>
        <w:top w:val="nil"/>
        <w:left w:val="nil"/>
        <w:bottom w:val="nil"/>
        <w:right w:val="nil"/>
        <w:between w:val="nil"/>
        <w:bar w:val="nil"/>
      </w:pBdr>
      <w:tabs>
        <w:tab w:val="right" w:pos="1267"/>
        <w:tab w:val="right" w:pos="1333"/>
      </w:tabs>
      <w:spacing w:before="200" w:line="288" w:lineRule="auto"/>
      <w:jc w:val="center"/>
    </w:pPr>
    <w:rPr>
      <w:rFonts w:ascii="冬青黑体简体中文 W3" w:eastAsia="冬青黑体简体中文 W3" w:hAnsi="冬青黑体简体中文 W3" w:cs="冬青黑体简体中文 W3"/>
      <w:b/>
      <w:bCs/>
      <w:color w:val="FEFEFE"/>
      <w:sz w:val="24"/>
      <w:szCs w:val="24"/>
      <w:bdr w:val="nil"/>
    </w:rPr>
  </w:style>
  <w:style w:type="paragraph" w:customStyle="1" w:styleId="TableStyle2">
    <w:name w:val="Table Style 2"/>
    <w:rsid w:val="0031633C"/>
    <w:pPr>
      <w:pBdr>
        <w:top w:val="nil"/>
        <w:left w:val="nil"/>
        <w:bottom w:val="nil"/>
        <w:right w:val="nil"/>
        <w:between w:val="nil"/>
        <w:bar w:val="nil"/>
      </w:pBdr>
      <w:tabs>
        <w:tab w:val="right" w:pos="1267"/>
        <w:tab w:val="right" w:pos="1333"/>
      </w:tabs>
    </w:pPr>
    <w:rPr>
      <w:rFonts w:ascii="冬青黑体简体中文 W3" w:eastAsia="冬青黑体简体中文 W3" w:hAnsi="冬青黑体简体中文 W3" w:cs="冬青黑体简体中文 W3"/>
      <w:color w:val="000000"/>
      <w:sz w:val="22"/>
      <w:szCs w:val="22"/>
      <w:bdr w:val="nil"/>
    </w:rPr>
  </w:style>
  <w:style w:type="paragraph" w:customStyle="1" w:styleId="ab">
    <w:name w:val="正文缩进项目加粗"/>
    <w:basedOn w:val="afffffe"/>
    <w:link w:val="Char9"/>
    <w:qFormat/>
    <w:rsid w:val="0031633C"/>
    <w:pPr>
      <w:numPr>
        <w:numId w:val="48"/>
      </w:numPr>
      <w:spacing w:after="200"/>
    </w:pPr>
    <w:rPr>
      <w:b/>
    </w:rPr>
  </w:style>
  <w:style w:type="character" w:customStyle="1" w:styleId="Char9">
    <w:name w:val="正文缩进项目加粗 Char"/>
    <w:link w:val="ab"/>
    <w:rsid w:val="0031633C"/>
    <w:rPr>
      <w:b/>
      <w:kern w:val="2"/>
      <w:sz w:val="24"/>
      <w:szCs w:val="28"/>
      <w:lang w:val="x-none" w:eastAsia="x-none"/>
    </w:rPr>
  </w:style>
  <w:style w:type="table" w:customStyle="1" w:styleId="1f6">
    <w:name w:val="表头居中1"/>
    <w:basedOn w:val="affffff5"/>
    <w:rsid w:val="0031633C"/>
    <w:pPr>
      <w:spacing w:afterLines="0" w:after="0" w:line="200" w:lineRule="exact"/>
    </w:pPr>
    <w:rPr>
      <w:rFonts w:ascii="Times New Roman" w:hAnsi="Times New Roman"/>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vAlign w:val="center"/>
    </w:tcPr>
    <w:tblStylePr w:type="firstRow">
      <w:pPr>
        <w:wordWrap/>
        <w:spacing w:beforeLines="50" w:before="50" w:beforeAutospacing="0" w:afterLines="50" w:after="50" w:afterAutospacing="0" w:line="240" w:lineRule="auto"/>
        <w:jc w:val="center"/>
      </w:pPr>
      <w:rPr>
        <w:rFonts w:ascii="Tahoma" w:eastAsia="宋体" w:hAnsi="Tahoma"/>
        <w:b/>
        <w:i w:val="0"/>
        <w:sz w:val="24"/>
      </w:rPr>
      <w:tblPr/>
      <w:tcPr>
        <w:shd w:val="clear" w:color="auto" w:fill="C0C0C0"/>
      </w:tcPr>
    </w:tblStylePr>
    <w:tblStylePr w:type="firstCol">
      <w:rPr>
        <w:rFonts w:ascii="Tahoma" w:eastAsia="宋体" w:hAnsi="Tahoma"/>
      </w:rPr>
    </w:tblStylePr>
  </w:style>
  <w:style w:type="character" w:customStyle="1" w:styleId="affffb">
    <w:name w:val="批注主题字符"/>
    <w:link w:val="affffa"/>
    <w:rsid w:val="0031633C"/>
    <w:rPr>
      <w:b/>
      <w:bCs/>
      <w:kern w:val="2"/>
      <w:sz w:val="21"/>
      <w:szCs w:val="21"/>
    </w:rPr>
  </w:style>
  <w:style w:type="paragraph" w:customStyle="1" w:styleId="affffffe">
    <w:name w:val="中国结算正文"/>
    <w:basedOn w:val="ac"/>
    <w:link w:val="Chara"/>
    <w:rsid w:val="0031633C"/>
    <w:pPr>
      <w:spacing w:before="60" w:line="360" w:lineRule="auto"/>
      <w:ind w:firstLineChars="200" w:firstLine="440"/>
    </w:pPr>
    <w:rPr>
      <w:rFonts w:ascii="Arial" w:hAnsi="Arial"/>
      <w:sz w:val="22"/>
      <w:szCs w:val="20"/>
      <w:lang w:val="x-none" w:eastAsia="x-none"/>
    </w:rPr>
  </w:style>
  <w:style w:type="character" w:customStyle="1" w:styleId="Chara">
    <w:name w:val="中国结算正文 Char"/>
    <w:link w:val="affffffe"/>
    <w:rsid w:val="0031633C"/>
    <w:rPr>
      <w:rFonts w:ascii="Arial" w:hAnsi="Arial"/>
      <w:kern w:val="2"/>
      <w:sz w:val="22"/>
      <w:lang w:val="x-none" w:eastAsia="x-none"/>
    </w:rPr>
  </w:style>
  <w:style w:type="character" w:customStyle="1" w:styleId="H1Char1">
    <w:name w:val="H1 Char1"/>
    <w:aliases w:val="H11 Char1,H12 Char1,H13 Char1,H14 Char1,H15 Char1,H16 Char1,H17 Char1,H18 Char1,H19 Char1,H110 Char1,H111 Char1,H112 Char1,H121 Char1,H131 Char1,H141 Char1,H151 Char1,H161 Char1,H171 Char1,H181 Char1,H191 Char1,H1101 Char1,H1111 Char1,H142 Char"/>
    <w:rsid w:val="0031633C"/>
    <w:rPr>
      <w:rFonts w:eastAsia="宋体"/>
      <w:b/>
      <w:bCs/>
      <w:kern w:val="44"/>
      <w:sz w:val="44"/>
      <w:szCs w:val="44"/>
      <w:lang w:val="en-US" w:eastAsia="zh-CN" w:bidi="ar-SA"/>
    </w:rPr>
  </w:style>
  <w:style w:type="character" w:customStyle="1" w:styleId="CharChar7">
    <w:name w:val="Char Char7"/>
    <w:rsid w:val="0031633C"/>
    <w:rPr>
      <w:kern w:val="2"/>
      <w:sz w:val="21"/>
      <w:szCs w:val="21"/>
    </w:rPr>
  </w:style>
  <w:style w:type="character" w:customStyle="1" w:styleId="CharChar6">
    <w:name w:val="Char Char6"/>
    <w:rsid w:val="0031633C"/>
    <w:rPr>
      <w:b/>
      <w:bCs/>
      <w:kern w:val="2"/>
      <w:sz w:val="21"/>
      <w:szCs w:val="21"/>
    </w:rPr>
  </w:style>
  <w:style w:type="character" w:customStyle="1" w:styleId="CharChar5">
    <w:name w:val="Char Char5"/>
    <w:rsid w:val="0031633C"/>
    <w:rPr>
      <w:kern w:val="2"/>
      <w:sz w:val="18"/>
      <w:szCs w:val="18"/>
    </w:rPr>
  </w:style>
  <w:style w:type="paragraph" w:customStyle="1" w:styleId="afffffff">
    <w:name w:val="a"/>
    <w:basedOn w:val="ac"/>
    <w:rsid w:val="0031633C"/>
    <w:pPr>
      <w:widowControl/>
      <w:spacing w:before="60" w:line="360" w:lineRule="auto"/>
      <w:ind w:firstLine="360"/>
    </w:pPr>
    <w:rPr>
      <w:rFonts w:ascii="Arial" w:hAnsi="Arial" w:cs="Arial"/>
      <w:kern w:val="0"/>
      <w:sz w:val="22"/>
      <w:szCs w:val="22"/>
    </w:rPr>
  </w:style>
  <w:style w:type="character" w:customStyle="1" w:styleId="BodyTextIndentChar1">
    <w:name w:val="Body Text Indent Char1"/>
    <w:aliases w:val="Body Text Indent Char Char,正文文字缩进 Char,特点标题 Char,正文文字首行缩进 Char,BOC RFP正文回答 Char,Text 1 Char"/>
    <w:rsid w:val="0031633C"/>
    <w:rPr>
      <w:kern w:val="2"/>
      <w:sz w:val="21"/>
      <w:szCs w:val="21"/>
    </w:rPr>
  </w:style>
  <w:style w:type="character" w:customStyle="1" w:styleId="Char22">
    <w:name w:val="正文文本缩进 Char2"/>
    <w:aliases w:val="正文文字缩进 Char3,特点标题 Char3,正文文字首行缩进 Char3,BOC RFP正文回答 Char3,Text 1 Char3"/>
    <w:rsid w:val="0031633C"/>
    <w:rPr>
      <w:rFonts w:ascii="Arial" w:hAnsi="Arial"/>
      <w:kern w:val="2"/>
      <w:sz w:val="24"/>
    </w:rPr>
  </w:style>
  <w:style w:type="character" w:customStyle="1" w:styleId="2Char10">
    <w:name w:val="正文首行缩进 2 Char1"/>
    <w:basedOn w:val="Char22"/>
    <w:rsid w:val="0031633C"/>
    <w:rPr>
      <w:rFonts w:ascii="Arial" w:hAnsi="Arial"/>
      <w:kern w:val="2"/>
      <w:sz w:val="24"/>
    </w:rPr>
  </w:style>
  <w:style w:type="character" w:customStyle="1" w:styleId="BodyTextFirstIndent2Char1">
    <w:name w:val="Body Text First Indent 2 Char1"/>
    <w:rsid w:val="0031633C"/>
    <w:rPr>
      <w:kern w:val="2"/>
      <w:sz w:val="21"/>
      <w:szCs w:val="21"/>
    </w:rPr>
  </w:style>
  <w:style w:type="character" w:customStyle="1" w:styleId="DateChar1">
    <w:name w:val="Date Char1"/>
    <w:rsid w:val="0031633C"/>
    <w:rPr>
      <w:kern w:val="2"/>
      <w:sz w:val="21"/>
      <w:szCs w:val="21"/>
    </w:rPr>
  </w:style>
  <w:style w:type="character" w:customStyle="1" w:styleId="TitleChar1">
    <w:name w:val="Title Char1"/>
    <w:rsid w:val="0031633C"/>
    <w:rPr>
      <w:rFonts w:ascii="Cambria" w:hAnsi="Cambria" w:cs="Times New Roman"/>
      <w:b/>
      <w:bCs/>
      <w:kern w:val="2"/>
      <w:sz w:val="32"/>
      <w:szCs w:val="32"/>
    </w:rPr>
  </w:style>
  <w:style w:type="character" w:customStyle="1" w:styleId="BodyTextIndent3Char1">
    <w:name w:val="Body Text Indent 3 Char1"/>
    <w:rsid w:val="0031633C"/>
    <w:rPr>
      <w:kern w:val="2"/>
      <w:sz w:val="16"/>
      <w:szCs w:val="16"/>
    </w:rPr>
  </w:style>
  <w:style w:type="character" w:customStyle="1" w:styleId="3Char10">
    <w:name w:val="正文文本 3 Char1"/>
    <w:rsid w:val="0031633C"/>
    <w:rPr>
      <w:rFonts w:ascii="Arial" w:hAnsi="Arial"/>
      <w:kern w:val="2"/>
      <w:sz w:val="16"/>
      <w:szCs w:val="16"/>
    </w:rPr>
  </w:style>
  <w:style w:type="character" w:customStyle="1" w:styleId="BodyText3Char1">
    <w:name w:val="Body Text 3 Char1"/>
    <w:rsid w:val="0031633C"/>
    <w:rPr>
      <w:kern w:val="2"/>
      <w:sz w:val="16"/>
      <w:szCs w:val="16"/>
    </w:rPr>
  </w:style>
  <w:style w:type="character" w:customStyle="1" w:styleId="2Char11">
    <w:name w:val="正文文本 2 Char1"/>
    <w:rsid w:val="0031633C"/>
    <w:rPr>
      <w:rFonts w:ascii="Arial" w:hAnsi="Arial"/>
      <w:kern w:val="2"/>
      <w:sz w:val="24"/>
    </w:rPr>
  </w:style>
  <w:style w:type="character" w:customStyle="1" w:styleId="BodyText2Char1">
    <w:name w:val="Body Text 2 Char1"/>
    <w:rsid w:val="0031633C"/>
    <w:rPr>
      <w:kern w:val="2"/>
      <w:sz w:val="21"/>
      <w:szCs w:val="21"/>
    </w:rPr>
  </w:style>
  <w:style w:type="character" w:customStyle="1" w:styleId="Char11">
    <w:name w:val="注释标题 Char1"/>
    <w:rsid w:val="0031633C"/>
    <w:rPr>
      <w:rFonts w:ascii="Arial" w:hAnsi="Arial"/>
      <w:kern w:val="2"/>
      <w:sz w:val="24"/>
    </w:rPr>
  </w:style>
  <w:style w:type="character" w:customStyle="1" w:styleId="NoteHeadingChar1">
    <w:name w:val="Note Heading Char1"/>
    <w:rsid w:val="0031633C"/>
    <w:rPr>
      <w:kern w:val="2"/>
      <w:sz w:val="21"/>
      <w:szCs w:val="21"/>
    </w:rPr>
  </w:style>
  <w:style w:type="character" w:customStyle="1" w:styleId="Char12">
    <w:name w:val="正文首行缩进 Char1"/>
    <w:uiPriority w:val="99"/>
    <w:rsid w:val="0031633C"/>
    <w:rPr>
      <w:rFonts w:ascii="Arial" w:hAnsi="Arial"/>
      <w:kern w:val="2"/>
      <w:sz w:val="24"/>
    </w:rPr>
  </w:style>
  <w:style w:type="character" w:customStyle="1" w:styleId="BodyTextFirstIndentChar1">
    <w:name w:val="Body Text First Indent Char1"/>
    <w:rsid w:val="0031633C"/>
    <w:rPr>
      <w:kern w:val="2"/>
      <w:sz w:val="21"/>
      <w:szCs w:val="21"/>
    </w:rPr>
  </w:style>
  <w:style w:type="table" w:customStyle="1" w:styleId="1f7">
    <w:name w:val="方欣网格型1"/>
    <w:basedOn w:val="ae"/>
    <w:next w:val="afffffc"/>
    <w:rsid w:val="0031633C"/>
    <w:pPr>
      <w:widowControl w:val="0"/>
      <w:numPr>
        <w:ilvl w:val="1"/>
        <w:numId w:val="95"/>
      </w:numPr>
      <w:jc w:val="center"/>
    </w:pPr>
    <w:rPr>
      <w:rFonts w:ascii="Verdana" w:hAnsi="Verdan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rPr>
        <w:rFonts w:ascii="Cambria" w:eastAsia="宋体" w:hAnsi="Cambria"/>
        <w:b w:val="0"/>
        <w:i w:val="0"/>
        <w:caps/>
        <w:color w:val="auto"/>
        <w:sz w:val="24"/>
        <w:szCs w:val="24"/>
      </w:rPr>
      <w:tblPr/>
      <w:tcPr>
        <w:shd w:val="clear" w:color="auto" w:fill="FF9933"/>
      </w:tcPr>
    </w:tblStylePr>
  </w:style>
  <w:style w:type="table" w:customStyle="1" w:styleId="-61">
    <w:name w:val="浅色网格 - 强调文字颜色 61"/>
    <w:basedOn w:val="ae"/>
    <w:rsid w:val="0031633C"/>
    <w:pPr>
      <w:numPr>
        <w:ilvl w:val="2"/>
        <w:numId w:val="95"/>
      </w:numPr>
    </w:p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rPr>
        <w:rFonts w:ascii="Cambria" w:eastAsia="宋体"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rPr>
        <w:rFonts w:ascii="Cambria" w:eastAsia="宋体"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customStyle="1" w:styleId="afffffff0">
    <w:name w:val="首行缩进"/>
    <w:basedOn w:val="ac"/>
    <w:link w:val="Charb"/>
    <w:qFormat/>
    <w:rsid w:val="0031633C"/>
    <w:pPr>
      <w:spacing w:after="200" w:line="264" w:lineRule="auto"/>
      <w:ind w:firstLine="567"/>
      <w:jc w:val="left"/>
    </w:pPr>
    <w:rPr>
      <w:kern w:val="0"/>
      <w:sz w:val="28"/>
      <w:lang w:val="x-none" w:eastAsia="x-none" w:bidi="en-US"/>
    </w:rPr>
  </w:style>
  <w:style w:type="character" w:customStyle="1" w:styleId="Charb">
    <w:name w:val="首行缩进 Char"/>
    <w:link w:val="afffffff0"/>
    <w:rsid w:val="0031633C"/>
    <w:rPr>
      <w:sz w:val="28"/>
      <w:szCs w:val="21"/>
      <w:lang w:val="x-none" w:eastAsia="x-none" w:bidi="en-US"/>
    </w:rPr>
  </w:style>
  <w:style w:type="paragraph" w:customStyle="1" w:styleId="ALTZ0505">
    <w:name w:val="样式 正文缩进特点ALT+Z表正文正文非缩进 + 段前: 0.5 行 段后: 0.5 行"/>
    <w:basedOn w:val="afff"/>
    <w:rsid w:val="0031633C"/>
    <w:pPr>
      <w:widowControl w:val="0"/>
      <w:autoSpaceDE/>
      <w:autoSpaceDN/>
      <w:adjustRightInd/>
      <w:ind w:firstLine="200"/>
      <w:jc w:val="both"/>
      <w:textAlignment w:val="auto"/>
    </w:pPr>
    <w:rPr>
      <w:rFonts w:ascii="宋体" w:eastAsia="宋体" w:hAnsi="宋体"/>
      <w:kern w:val="2"/>
    </w:rPr>
  </w:style>
  <w:style w:type="paragraph" w:customStyle="1" w:styleId="JZ">
    <w:name w:val="JZ正文"/>
    <w:basedOn w:val="ac"/>
    <w:rsid w:val="0031633C"/>
    <w:pPr>
      <w:spacing w:before="60" w:after="60" w:line="360" w:lineRule="auto"/>
      <w:ind w:firstLineChars="200" w:firstLine="200"/>
    </w:pPr>
    <w:rPr>
      <w:sz w:val="24"/>
      <w:szCs w:val="20"/>
    </w:rPr>
  </w:style>
  <w:style w:type="paragraph" w:customStyle="1" w:styleId="220">
    <w:name w:val="正文（左边缩2字，首行缩2字）"/>
    <w:basedOn w:val="ac"/>
    <w:rsid w:val="0031633C"/>
    <w:pPr>
      <w:ind w:leftChars="200" w:left="200" w:firstLine="454"/>
    </w:pPr>
    <w:rPr>
      <w:szCs w:val="24"/>
    </w:rPr>
  </w:style>
  <w:style w:type="paragraph" w:customStyle="1" w:styleId="CompanyName">
    <w:name w:val="Company Name"/>
    <w:basedOn w:val="ac"/>
    <w:rsid w:val="0031633C"/>
    <w:pPr>
      <w:widowControl/>
      <w:spacing w:before="120"/>
      <w:jc w:val="left"/>
    </w:pPr>
    <w:rPr>
      <w:rFonts w:ascii="Tahoma" w:hAnsi="Tahoma"/>
      <w:b/>
      <w:kern w:val="0"/>
      <w:sz w:val="22"/>
      <w:szCs w:val="20"/>
      <w:lang w:eastAsia="en-US"/>
    </w:rPr>
  </w:style>
  <w:style w:type="table" w:customStyle="1" w:styleId="1f8">
    <w:name w:val="专业型1"/>
    <w:basedOn w:val="ae"/>
    <w:next w:val="affffff4"/>
    <w:rsid w:val="0031633C"/>
    <w:pPr>
      <w:widowControl w:val="0"/>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310">
    <w:name w:val="竖列型 31"/>
    <w:basedOn w:val="ae"/>
    <w:next w:val="3e"/>
    <w:rsid w:val="0031633C"/>
    <w:pPr>
      <w:widowControl w:val="0"/>
      <w:spacing w:afterLines="50" w:after="50" w:line="36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62">
    <w:name w:val="浅色网格 - 强调文字颜色 62"/>
    <w:basedOn w:val="ae"/>
    <w:next w:val="-6"/>
    <w:uiPriority w:val="62"/>
    <w:rsid w:val="0031633C"/>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宋体"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210">
    <w:name w:val="彩色型 21"/>
    <w:basedOn w:val="ae"/>
    <w:next w:val="2fa"/>
    <w:rsid w:val="0031633C"/>
    <w:pPr>
      <w:widowControl w:val="0"/>
      <w:spacing w:afterLines="50" w:after="50" w:line="36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810">
    <w:name w:val="列表型 81"/>
    <w:basedOn w:val="ae"/>
    <w:next w:val="83"/>
    <w:rsid w:val="0031633C"/>
    <w:pPr>
      <w:widowControl w:val="0"/>
      <w:spacing w:afterLines="50" w:after="50"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customStyle="1" w:styleId="410">
    <w:name w:val="样式41"/>
    <w:basedOn w:val="affffff8"/>
    <w:uiPriority w:val="99"/>
    <w:qFormat/>
    <w:rsid w:val="0031633C"/>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1f9">
    <w:name w:val="典雅型1"/>
    <w:basedOn w:val="ae"/>
    <w:next w:val="affffff8"/>
    <w:rsid w:val="0031633C"/>
    <w:pPr>
      <w:widowControl w:val="0"/>
      <w:spacing w:afterLines="50" w:after="50" w:line="36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42">
    <w:name w:val="项目符号4"/>
    <w:basedOn w:val="af"/>
    <w:rsid w:val="0031633C"/>
    <w:pPr>
      <w:numPr>
        <w:numId w:val="59"/>
      </w:numPr>
    </w:pPr>
  </w:style>
  <w:style w:type="character" w:customStyle="1" w:styleId="affffff7">
    <w:name w:val="无间隔字符"/>
    <w:link w:val="affffff6"/>
    <w:uiPriority w:val="1"/>
    <w:rsid w:val="0031633C"/>
    <w:rPr>
      <w:rFonts w:ascii="Arial" w:hAnsi="Arial"/>
      <w:kern w:val="2"/>
      <w:sz w:val="24"/>
      <w:lang w:bidi="ar-SA"/>
    </w:rPr>
  </w:style>
  <w:style w:type="paragraph" w:customStyle="1" w:styleId="afffffff1">
    <w:name w:val="图"/>
    <w:basedOn w:val="ac"/>
    <w:link w:val="Charc"/>
    <w:qFormat/>
    <w:rsid w:val="0031633C"/>
    <w:pPr>
      <w:spacing w:beforeLines="50" w:before="50" w:afterLines="50" w:after="50"/>
      <w:jc w:val="center"/>
    </w:pPr>
    <w:rPr>
      <w:rFonts w:eastAsia="新宋体"/>
      <w:sz w:val="24"/>
      <w:szCs w:val="24"/>
      <w:lang w:val="x-none" w:eastAsia="x-none"/>
    </w:rPr>
  </w:style>
  <w:style w:type="character" w:customStyle="1" w:styleId="Charc">
    <w:name w:val="图 Char"/>
    <w:link w:val="afffffff1"/>
    <w:rsid w:val="0031633C"/>
    <w:rPr>
      <w:rFonts w:eastAsia="新宋体"/>
      <w:kern w:val="2"/>
      <w:sz w:val="24"/>
      <w:szCs w:val="24"/>
      <w:lang w:val="x-none" w:eastAsia="x-none"/>
    </w:rPr>
  </w:style>
  <w:style w:type="table" w:styleId="58">
    <w:name w:val="Table Grid 5"/>
    <w:basedOn w:val="ae"/>
    <w:rsid w:val="0031633C"/>
    <w:rPr>
      <w:snapToGrid w:val="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paragraph" w:customStyle="1" w:styleId="59">
    <w:name w:val="标题5"/>
    <w:basedOn w:val="41"/>
    <w:link w:val="5Char0"/>
    <w:qFormat/>
    <w:rsid w:val="0031633C"/>
    <w:pPr>
      <w:numPr>
        <w:ilvl w:val="0"/>
        <w:numId w:val="0"/>
      </w:numPr>
      <w:pBdr>
        <w:top w:val="single" w:sz="12" w:space="3" w:color="FF9900"/>
      </w:pBdr>
      <w:tabs>
        <w:tab w:val="num" w:pos="2104"/>
      </w:tabs>
      <w:spacing w:beforeLines="100" w:before="240" w:afterLines="50" w:line="360" w:lineRule="auto"/>
      <w:ind w:left="1372" w:hanging="708"/>
      <w:jc w:val="left"/>
    </w:pPr>
    <w:rPr>
      <w:rFonts w:ascii="Verdana" w:hAnsi="Verdana"/>
      <w:b/>
      <w:iCs/>
      <w:sz w:val="21"/>
      <w:szCs w:val="21"/>
    </w:rPr>
  </w:style>
  <w:style w:type="character" w:customStyle="1" w:styleId="5Char0">
    <w:name w:val="标题5 Char"/>
    <w:link w:val="59"/>
    <w:rsid w:val="0031633C"/>
    <w:rPr>
      <w:rFonts w:ascii="Verdana" w:hAnsi="Verdana"/>
      <w:b/>
      <w:bCs/>
      <w:iCs/>
      <w:kern w:val="2"/>
      <w:sz w:val="21"/>
      <w:szCs w:val="21"/>
      <w:lang w:val="x-none" w:eastAsia="x-none"/>
    </w:rPr>
  </w:style>
  <w:style w:type="paragraph" w:customStyle="1" w:styleId="60">
    <w:name w:val="样式6"/>
    <w:basedOn w:val="afff2"/>
    <w:link w:val="6Char0"/>
    <w:qFormat/>
    <w:rsid w:val="0031633C"/>
    <w:pPr>
      <w:widowControl/>
      <w:numPr>
        <w:ilvl w:val="3"/>
        <w:numId w:val="60"/>
      </w:numPr>
      <w:spacing w:beforeLines="50" w:before="156" w:afterLines="100" w:after="312"/>
      <w:ind w:left="284" w:firstLineChars="0" w:firstLine="0"/>
      <w:jc w:val="left"/>
      <w:outlineLvl w:val="3"/>
    </w:pPr>
    <w:rPr>
      <w:rFonts w:ascii="Arial" w:hAnsi="Arial"/>
      <w:b/>
      <w:noProof/>
      <w:kern w:val="0"/>
      <w:sz w:val="24"/>
      <w:szCs w:val="24"/>
    </w:rPr>
  </w:style>
  <w:style w:type="paragraph" w:customStyle="1" w:styleId="Arial255">
    <w:name w:val="样式 (西文) Arial 四号 左 首行缩进:  2 字符 段前: 5 磅 段后: 5 磅"/>
    <w:basedOn w:val="ac"/>
    <w:next w:val="ac"/>
    <w:autoRedefine/>
    <w:rsid w:val="0031633C"/>
    <w:pPr>
      <w:snapToGrid w:val="0"/>
      <w:spacing w:before="100" w:after="100" w:line="360" w:lineRule="auto"/>
      <w:ind w:firstLine="400"/>
      <w:jc w:val="left"/>
    </w:pPr>
    <w:rPr>
      <w:rFonts w:ascii="Book Antiqua" w:hAnsi="Book Antiqua" w:cs="宋体"/>
      <w:kern w:val="0"/>
    </w:rPr>
  </w:style>
  <w:style w:type="paragraph" w:customStyle="1" w:styleId="Standardbullet">
    <w:name w:val="Standard bullet"/>
    <w:basedOn w:val="ac"/>
    <w:rsid w:val="0031633C"/>
    <w:pPr>
      <w:widowControl/>
      <w:numPr>
        <w:numId w:val="61"/>
      </w:numPr>
      <w:tabs>
        <w:tab w:val="left" w:pos="530"/>
      </w:tabs>
      <w:spacing w:before="60"/>
      <w:jc w:val="left"/>
    </w:pPr>
    <w:rPr>
      <w:rFonts w:ascii="Arial" w:eastAsia="仿宋_GB2312" w:hAnsi="Arial"/>
      <w:kern w:val="0"/>
      <w:sz w:val="22"/>
      <w:szCs w:val="20"/>
      <w:lang w:val="en-AU" w:eastAsia="en-US"/>
    </w:rPr>
  </w:style>
  <w:style w:type="paragraph" w:customStyle="1" w:styleId="BankNormal">
    <w:name w:val="BankNormal"/>
    <w:basedOn w:val="ac"/>
    <w:rsid w:val="0031633C"/>
    <w:pPr>
      <w:spacing w:line="312" w:lineRule="atLeast"/>
    </w:pPr>
    <w:rPr>
      <w:szCs w:val="24"/>
    </w:rPr>
  </w:style>
  <w:style w:type="paragraph" w:styleId="afffffff2">
    <w:name w:val="macro"/>
    <w:link w:val="afffffff3"/>
    <w:rsid w:val="0031633C"/>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textAlignment w:val="baseline"/>
    </w:pPr>
    <w:rPr>
      <w:rFonts w:ascii="宋体"/>
      <w:sz w:val="24"/>
    </w:rPr>
  </w:style>
  <w:style w:type="character" w:customStyle="1" w:styleId="afffffff3">
    <w:name w:val="宏文本字符"/>
    <w:link w:val="afffffff2"/>
    <w:rsid w:val="0031633C"/>
    <w:rPr>
      <w:rFonts w:ascii="宋体"/>
      <w:sz w:val="24"/>
      <w:lang w:bidi="ar-SA"/>
    </w:rPr>
  </w:style>
  <w:style w:type="paragraph" w:customStyle="1" w:styleId="112">
    <w:name w:val="正文缩进11"/>
    <w:basedOn w:val="ac"/>
    <w:qFormat/>
    <w:rsid w:val="0031633C"/>
    <w:pPr>
      <w:widowControl/>
      <w:snapToGrid w:val="0"/>
      <w:spacing w:after="120" w:line="440" w:lineRule="atLeast"/>
      <w:ind w:firstLine="476"/>
    </w:pPr>
    <w:rPr>
      <w:sz w:val="24"/>
      <w:szCs w:val="28"/>
    </w:rPr>
  </w:style>
  <w:style w:type="paragraph" w:customStyle="1" w:styleId="xl87">
    <w:name w:val="xl87"/>
    <w:basedOn w:val="ac"/>
    <w:rsid w:val="0031633C"/>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微软雅黑" w:eastAsia="微软雅黑" w:hAnsi="微软雅黑" w:cs="宋体"/>
      <w:b/>
      <w:bCs/>
      <w:kern w:val="0"/>
      <w:sz w:val="18"/>
      <w:szCs w:val="18"/>
    </w:rPr>
  </w:style>
  <w:style w:type="character" w:customStyle="1" w:styleId="2CharChar">
    <w:name w:val="正文首行缩进 2 Char Char"/>
    <w:rsid w:val="0031633C"/>
    <w:rPr>
      <w:rFonts w:eastAsia="宋体"/>
      <w:kern w:val="2"/>
      <w:sz w:val="24"/>
      <w:szCs w:val="24"/>
      <w:lang w:val="en-US" w:eastAsia="zh-CN" w:bidi="ar-SA"/>
    </w:rPr>
  </w:style>
  <w:style w:type="paragraph" w:customStyle="1" w:styleId="afffffff4">
    <w:name w:val="样式 题注 + 五号"/>
    <w:basedOn w:val="af5"/>
    <w:link w:val="Chard"/>
    <w:autoRedefine/>
    <w:rsid w:val="0031633C"/>
    <w:pPr>
      <w:adjustRightInd w:val="0"/>
      <w:spacing w:afterLines="50" w:after="120" w:line="240" w:lineRule="auto"/>
      <w:ind w:firstLineChars="0" w:firstLine="0"/>
      <w:jc w:val="center"/>
    </w:pPr>
    <w:rPr>
      <w:szCs w:val="24"/>
    </w:rPr>
  </w:style>
  <w:style w:type="character" w:customStyle="1" w:styleId="Chard">
    <w:name w:val="样式 题注 + 五号 Char"/>
    <w:link w:val="afffffff4"/>
    <w:rsid w:val="0031633C"/>
    <w:rPr>
      <w:rFonts w:ascii="Arial" w:hAnsi="Arial"/>
      <w:kern w:val="2"/>
      <w:sz w:val="24"/>
      <w:szCs w:val="24"/>
      <w:lang w:val="x-none" w:eastAsia="x-none"/>
    </w:rPr>
  </w:style>
  <w:style w:type="character" w:customStyle="1" w:styleId="Char13">
    <w:name w:val="正文文本 Char1"/>
    <w:aliases w:val="正文文字 Char1,正文文本 Char Char Char Char Char Char Char Char1,编号正文 Char1,Body Text(ch)1 Char1,Body Text(ch)2 Char1,Body Text(ch)3 Char1,Body Text(ch)4 Char1,Body Text(ch)5 Char1,Body Text(ch)6 Char1,Body Text(ch)7 Char1,Body Text(ch)8 Char1"/>
    <w:rsid w:val="0031633C"/>
    <w:rPr>
      <w:sz w:val="24"/>
    </w:rPr>
  </w:style>
  <w:style w:type="paragraph" w:customStyle="1" w:styleId="Header1">
    <w:name w:val="*Header 1"/>
    <w:semiHidden/>
    <w:rsid w:val="0031633C"/>
    <w:pPr>
      <w:spacing w:after="240" w:line="280" w:lineRule="exact"/>
    </w:pPr>
    <w:rPr>
      <w:b/>
      <w:caps/>
      <w:sz w:val="24"/>
      <w:lang w:eastAsia="en-US" w:bidi="en-US"/>
    </w:rPr>
  </w:style>
  <w:style w:type="paragraph" w:customStyle="1" w:styleId="Body10">
    <w:name w:val="* Body1"/>
    <w:basedOn w:val="ac"/>
    <w:link w:val="Body1Char1"/>
    <w:rsid w:val="0031633C"/>
    <w:pPr>
      <w:widowControl/>
      <w:spacing w:afterLines="50" w:line="360" w:lineRule="auto"/>
    </w:pPr>
    <w:rPr>
      <w:rFonts w:cs="宋体"/>
      <w:kern w:val="0"/>
      <w:sz w:val="24"/>
      <w:szCs w:val="20"/>
      <w:lang w:val="x-none" w:eastAsia="en-US" w:bidi="en-US"/>
    </w:rPr>
  </w:style>
  <w:style w:type="character" w:customStyle="1" w:styleId="Body1Char1">
    <w:name w:val="* Body1 Char1"/>
    <w:link w:val="Body10"/>
    <w:rsid w:val="0031633C"/>
    <w:rPr>
      <w:rFonts w:cs="宋体"/>
      <w:sz w:val="24"/>
      <w:lang w:val="x-none" w:eastAsia="en-US" w:bidi="en-US"/>
    </w:rPr>
  </w:style>
  <w:style w:type="paragraph" w:styleId="afffffff5">
    <w:name w:val="Quote"/>
    <w:basedOn w:val="ac"/>
    <w:next w:val="ac"/>
    <w:link w:val="afffffff6"/>
    <w:uiPriority w:val="29"/>
    <w:qFormat/>
    <w:rsid w:val="0031633C"/>
    <w:pPr>
      <w:widowControl/>
      <w:jc w:val="left"/>
    </w:pPr>
    <w:rPr>
      <w:rFonts w:ascii="Calibri" w:hAnsi="Calibri"/>
      <w:i/>
      <w:kern w:val="0"/>
      <w:sz w:val="24"/>
      <w:szCs w:val="24"/>
      <w:lang w:val="x-none" w:eastAsia="en-US" w:bidi="en-US"/>
    </w:rPr>
  </w:style>
  <w:style w:type="character" w:customStyle="1" w:styleId="QuoteChar">
    <w:name w:val="Quote Char"/>
    <w:link w:val="1fa"/>
    <w:rsid w:val="0031633C"/>
    <w:rPr>
      <w:i/>
      <w:iCs/>
      <w:color w:val="000000"/>
      <w:kern w:val="2"/>
      <w:sz w:val="21"/>
      <w:szCs w:val="21"/>
    </w:rPr>
  </w:style>
  <w:style w:type="character" w:customStyle="1" w:styleId="afffffff6">
    <w:name w:val="引用字符"/>
    <w:link w:val="afffffff5"/>
    <w:uiPriority w:val="29"/>
    <w:rsid w:val="0031633C"/>
    <w:rPr>
      <w:rFonts w:ascii="Calibri" w:hAnsi="Calibri"/>
      <w:i/>
      <w:sz w:val="24"/>
      <w:szCs w:val="24"/>
      <w:lang w:val="x-none" w:eastAsia="en-US" w:bidi="en-US"/>
    </w:rPr>
  </w:style>
  <w:style w:type="paragraph" w:styleId="afffffff7">
    <w:name w:val="Intense Quote"/>
    <w:basedOn w:val="ac"/>
    <w:next w:val="ac"/>
    <w:link w:val="afffffff8"/>
    <w:uiPriority w:val="30"/>
    <w:qFormat/>
    <w:rsid w:val="0031633C"/>
    <w:pPr>
      <w:widowControl/>
      <w:ind w:left="720" w:right="720"/>
      <w:jc w:val="left"/>
    </w:pPr>
    <w:rPr>
      <w:rFonts w:ascii="Calibri" w:hAnsi="Calibri"/>
      <w:b/>
      <w:i/>
      <w:kern w:val="0"/>
      <w:sz w:val="24"/>
      <w:szCs w:val="22"/>
      <w:lang w:val="x-none" w:eastAsia="en-US" w:bidi="en-US"/>
    </w:rPr>
  </w:style>
  <w:style w:type="character" w:customStyle="1" w:styleId="IntenseQuoteChar">
    <w:name w:val="Intense Quote Char"/>
    <w:link w:val="1fb"/>
    <w:rsid w:val="0031633C"/>
    <w:rPr>
      <w:b/>
      <w:bCs/>
      <w:i/>
      <w:iCs/>
      <w:color w:val="4F81BD"/>
      <w:kern w:val="2"/>
      <w:sz w:val="21"/>
      <w:szCs w:val="21"/>
    </w:rPr>
  </w:style>
  <w:style w:type="character" w:customStyle="1" w:styleId="afffffff8">
    <w:name w:val="明显引用字符"/>
    <w:link w:val="afffffff7"/>
    <w:uiPriority w:val="30"/>
    <w:rsid w:val="0031633C"/>
    <w:rPr>
      <w:rFonts w:ascii="Calibri" w:hAnsi="Calibri"/>
      <w:b/>
      <w:i/>
      <w:sz w:val="24"/>
      <w:szCs w:val="22"/>
      <w:lang w:val="x-none" w:eastAsia="en-US" w:bidi="en-US"/>
    </w:rPr>
  </w:style>
  <w:style w:type="character" w:styleId="afffffff9">
    <w:name w:val="Subtle Emphasis"/>
    <w:uiPriority w:val="19"/>
    <w:qFormat/>
    <w:rsid w:val="0031633C"/>
    <w:rPr>
      <w:i/>
      <w:color w:val="5A5A5A"/>
    </w:rPr>
  </w:style>
  <w:style w:type="character" w:styleId="afffffffa">
    <w:name w:val="Intense Emphasis"/>
    <w:uiPriority w:val="21"/>
    <w:qFormat/>
    <w:rsid w:val="0031633C"/>
    <w:rPr>
      <w:b/>
      <w:i/>
      <w:sz w:val="24"/>
      <w:szCs w:val="24"/>
      <w:u w:val="single"/>
    </w:rPr>
  </w:style>
  <w:style w:type="character" w:styleId="afffffffb">
    <w:name w:val="Subtle Reference"/>
    <w:uiPriority w:val="31"/>
    <w:qFormat/>
    <w:rsid w:val="0031633C"/>
    <w:rPr>
      <w:sz w:val="24"/>
      <w:szCs w:val="24"/>
      <w:u w:val="single"/>
    </w:rPr>
  </w:style>
  <w:style w:type="character" w:styleId="afffffffc">
    <w:name w:val="Intense Reference"/>
    <w:uiPriority w:val="32"/>
    <w:qFormat/>
    <w:rsid w:val="0031633C"/>
    <w:rPr>
      <w:b/>
      <w:sz w:val="24"/>
      <w:u w:val="single"/>
    </w:rPr>
  </w:style>
  <w:style w:type="character" w:styleId="afffffffd">
    <w:name w:val="Book Title"/>
    <w:uiPriority w:val="33"/>
    <w:qFormat/>
    <w:rsid w:val="0031633C"/>
    <w:rPr>
      <w:rFonts w:ascii="Cambria" w:eastAsia="宋体" w:hAnsi="Cambria"/>
      <w:b/>
      <w:i/>
      <w:sz w:val="24"/>
      <w:szCs w:val="24"/>
    </w:rPr>
  </w:style>
  <w:style w:type="paragraph" w:styleId="afffffffe">
    <w:name w:val="TOC Heading"/>
    <w:basedOn w:val="12"/>
    <w:next w:val="ac"/>
    <w:uiPriority w:val="39"/>
    <w:qFormat/>
    <w:rsid w:val="0031633C"/>
    <w:pPr>
      <w:keepLines w:val="0"/>
      <w:pageBreakBefore w:val="0"/>
      <w:widowControl/>
      <w:numPr>
        <w:numId w:val="0"/>
      </w:numPr>
      <w:tabs>
        <w:tab w:val="num" w:pos="-31680"/>
      </w:tabs>
      <w:spacing w:before="240" w:after="60" w:line="360" w:lineRule="auto"/>
      <w:ind w:left="432" w:hanging="432"/>
      <w:jc w:val="left"/>
      <w:outlineLvl w:val="9"/>
    </w:pPr>
    <w:rPr>
      <w:rFonts w:ascii="Cambria" w:hAnsi="Cambria"/>
      <w:kern w:val="32"/>
      <w:sz w:val="21"/>
      <w:szCs w:val="21"/>
      <w:lang w:bidi="en-US"/>
    </w:rPr>
  </w:style>
  <w:style w:type="paragraph" w:customStyle="1" w:styleId="3Level1-1AppendixNbrHeading3-oldH3h3sect12">
    <w:name w:val="样式 标题 3Level 1 - 1(Appendix Nbr)Heading 3 - oldH3h3sect1.2..."/>
    <w:basedOn w:val="33"/>
    <w:link w:val="3Level1-1AppendixNbrHeading3-oldH3h3sect12Char"/>
    <w:autoRedefine/>
    <w:rsid w:val="0031633C"/>
    <w:pPr>
      <w:numPr>
        <w:ilvl w:val="0"/>
        <w:numId w:val="0"/>
      </w:numPr>
      <w:tabs>
        <w:tab w:val="num" w:pos="720"/>
        <w:tab w:val="num" w:pos="1319"/>
      </w:tabs>
      <w:adjustRightInd w:val="0"/>
      <w:spacing w:line="416" w:lineRule="auto"/>
      <w:textAlignment w:val="baseline"/>
    </w:pPr>
    <w:rPr>
      <w:rFonts w:ascii="Arial" w:eastAsia="黑体" w:hAnsi="Arial"/>
      <w:noProof/>
      <w:sz w:val="30"/>
    </w:rPr>
  </w:style>
  <w:style w:type="character" w:customStyle="1" w:styleId="3Level1-1AppendixNbrHeading3-oldH3h3sect12Char">
    <w:name w:val="样式 标题 3Level 1 - 1(Appendix Nbr)Heading 3 - oldH3h3sect1.2... Char"/>
    <w:link w:val="3Level1-1AppendixNbrHeading3-oldH3h3sect12"/>
    <w:rsid w:val="0031633C"/>
    <w:rPr>
      <w:rFonts w:ascii="Arial" w:eastAsia="黑体" w:hAnsi="Arial"/>
      <w:bCs/>
      <w:noProof/>
      <w:kern w:val="2"/>
      <w:sz w:val="30"/>
      <w:szCs w:val="32"/>
      <w:lang w:val="x-none" w:eastAsia="x-none"/>
    </w:rPr>
  </w:style>
  <w:style w:type="paragraph" w:customStyle="1" w:styleId="404Char">
    <w:name w:val="404正文 Char"/>
    <w:basedOn w:val="aff5"/>
    <w:link w:val="404CharChar"/>
    <w:rsid w:val="0031633C"/>
    <w:pPr>
      <w:spacing w:after="0" w:line="360" w:lineRule="auto"/>
      <w:ind w:leftChars="0" w:left="0" w:firstLineChars="225" w:firstLine="540"/>
    </w:pPr>
    <w:rPr>
      <w:sz w:val="24"/>
      <w:szCs w:val="24"/>
    </w:rPr>
  </w:style>
  <w:style w:type="character" w:customStyle="1" w:styleId="404CharChar">
    <w:name w:val="404正文 Char Char"/>
    <w:link w:val="404Char"/>
    <w:rsid w:val="0031633C"/>
    <w:rPr>
      <w:kern w:val="2"/>
      <w:sz w:val="24"/>
      <w:szCs w:val="24"/>
      <w:lang w:val="x-none" w:eastAsia="x-none"/>
    </w:rPr>
  </w:style>
  <w:style w:type="paragraph" w:customStyle="1" w:styleId="75">
    <w:name w:val="样式7"/>
    <w:basedOn w:val="ac"/>
    <w:link w:val="7Char"/>
    <w:autoRedefine/>
    <w:rsid w:val="0031633C"/>
    <w:pPr>
      <w:spacing w:before="120" w:after="120" w:line="360" w:lineRule="auto"/>
      <w:ind w:firstLineChars="200" w:firstLine="480"/>
      <w:jc w:val="left"/>
    </w:pPr>
    <w:rPr>
      <w:noProof/>
      <w:sz w:val="24"/>
      <w:szCs w:val="24"/>
      <w:lang w:val="en-GB" w:eastAsia="x-none"/>
    </w:rPr>
  </w:style>
  <w:style w:type="character" w:customStyle="1" w:styleId="7Char">
    <w:name w:val="样式7 Char"/>
    <w:link w:val="75"/>
    <w:rsid w:val="0031633C"/>
    <w:rPr>
      <w:noProof/>
      <w:kern w:val="2"/>
      <w:sz w:val="24"/>
      <w:szCs w:val="24"/>
      <w:lang w:val="en-GB" w:eastAsia="x-none"/>
    </w:rPr>
  </w:style>
  <w:style w:type="paragraph" w:customStyle="1" w:styleId="61">
    <w:name w:val="6样式"/>
    <w:basedOn w:val="ac"/>
    <w:rsid w:val="0031633C"/>
    <w:pPr>
      <w:widowControl/>
      <w:numPr>
        <w:numId w:val="62"/>
      </w:numPr>
      <w:tabs>
        <w:tab w:val="left" w:pos="0"/>
      </w:tabs>
      <w:spacing w:before="240" w:after="240" w:line="360" w:lineRule="auto"/>
      <w:jc w:val="left"/>
    </w:pPr>
    <w:rPr>
      <w:b/>
      <w:sz w:val="24"/>
      <w:szCs w:val="20"/>
      <w:lang w:val="zh-CN"/>
    </w:rPr>
  </w:style>
  <w:style w:type="paragraph" w:customStyle="1" w:styleId="RHeading1">
    <w:name w:val="R Heading 1"/>
    <w:next w:val="ac"/>
    <w:rsid w:val="0031633C"/>
    <w:pPr>
      <w:pageBreakBefore/>
      <w:numPr>
        <w:numId w:val="63"/>
      </w:numPr>
      <w:spacing w:line="360" w:lineRule="auto"/>
      <w:outlineLvl w:val="0"/>
    </w:pPr>
    <w:rPr>
      <w:rFonts w:ascii="宋体" w:hAnsi="宋体"/>
      <w:b/>
      <w:sz w:val="44"/>
      <w:szCs w:val="44"/>
    </w:rPr>
  </w:style>
  <w:style w:type="paragraph" w:customStyle="1" w:styleId="RHeading2">
    <w:name w:val="R Heading 2"/>
    <w:basedOn w:val="RHeading1"/>
    <w:next w:val="ac"/>
    <w:rsid w:val="0031633C"/>
    <w:pPr>
      <w:pageBreakBefore w:val="0"/>
      <w:numPr>
        <w:ilvl w:val="1"/>
      </w:numPr>
      <w:tabs>
        <w:tab w:val="left" w:pos="1440"/>
      </w:tabs>
      <w:spacing w:after="60" w:line="240" w:lineRule="auto"/>
      <w:ind w:left="1440" w:hanging="360"/>
      <w:jc w:val="both"/>
      <w:outlineLvl w:val="9"/>
    </w:pPr>
    <w:rPr>
      <w:rFonts w:ascii="Arial" w:eastAsia="PMingLiU" w:hAnsi="Arial"/>
      <w:b w:val="0"/>
      <w:sz w:val="22"/>
      <w:szCs w:val="20"/>
      <w:lang w:eastAsia="en-US"/>
    </w:rPr>
  </w:style>
  <w:style w:type="paragraph" w:customStyle="1" w:styleId="RHeading3">
    <w:name w:val="R Heading 3"/>
    <w:basedOn w:val="RHeading2"/>
    <w:next w:val="ac"/>
    <w:rsid w:val="0031633C"/>
    <w:pPr>
      <w:widowControl w:val="0"/>
      <w:numPr>
        <w:ilvl w:val="2"/>
      </w:numPr>
      <w:tabs>
        <w:tab w:val="clear" w:pos="1440"/>
      </w:tabs>
      <w:spacing w:before="120" w:after="0"/>
      <w:ind w:left="0" w:firstLine="0"/>
      <w:jc w:val="left"/>
    </w:pPr>
    <w:rPr>
      <w:kern w:val="2"/>
      <w:sz w:val="24"/>
      <w:lang w:val="en-AU" w:eastAsia="zh-TW"/>
    </w:rPr>
  </w:style>
  <w:style w:type="paragraph" w:customStyle="1" w:styleId="RHeading4">
    <w:name w:val="R Heading 4"/>
    <w:basedOn w:val="RHeading3"/>
    <w:next w:val="ac"/>
    <w:rsid w:val="0031633C"/>
    <w:pPr>
      <w:keepNext/>
      <w:keepLines/>
      <w:numPr>
        <w:ilvl w:val="3"/>
      </w:numPr>
      <w:tabs>
        <w:tab w:val="left" w:pos="0"/>
      </w:tabs>
      <w:autoSpaceDE w:val="0"/>
      <w:autoSpaceDN w:val="0"/>
      <w:adjustRightInd w:val="0"/>
      <w:spacing w:before="312" w:after="156" w:line="360" w:lineRule="auto"/>
      <w:ind w:left="567" w:hanging="567"/>
      <w:textAlignment w:val="baseline"/>
      <w:outlineLvl w:val="1"/>
    </w:pPr>
    <w:rPr>
      <w:rFonts w:ascii="宋体" w:eastAsia="黑体"/>
      <w:b/>
      <w:kern w:val="0"/>
      <w:sz w:val="32"/>
      <w:lang w:val="en-US" w:eastAsia="zh-CN"/>
    </w:rPr>
  </w:style>
  <w:style w:type="paragraph" w:customStyle="1" w:styleId="BEBodyIndent">
    <w:name w:val="BE Body Indent"/>
    <w:basedOn w:val="ac"/>
    <w:rsid w:val="0031633C"/>
    <w:pPr>
      <w:widowControl/>
      <w:snapToGrid w:val="0"/>
      <w:spacing w:after="120" w:line="360" w:lineRule="auto"/>
      <w:ind w:firstLine="465"/>
    </w:pPr>
    <w:rPr>
      <w:rFonts w:ascii="Arial" w:hAnsi="Arial" w:cs="Arial"/>
      <w:kern w:val="0"/>
      <w:sz w:val="24"/>
      <w:szCs w:val="24"/>
    </w:rPr>
  </w:style>
  <w:style w:type="paragraph" w:customStyle="1" w:styleId="0740">
    <w:name w:val="0.74"/>
    <w:basedOn w:val="ac"/>
    <w:rsid w:val="0031633C"/>
    <w:pPr>
      <w:spacing w:line="360" w:lineRule="auto"/>
    </w:pPr>
    <w:rPr>
      <w:rFonts w:ascii="宋体" w:hAnsi="宋体"/>
      <w:szCs w:val="24"/>
    </w:rPr>
  </w:style>
  <w:style w:type="paragraph" w:customStyle="1" w:styleId="affffffff">
    <w:name w:val="小五 加粗 居中"/>
    <w:basedOn w:val="ac"/>
    <w:rsid w:val="0031633C"/>
    <w:pPr>
      <w:adjustRightInd w:val="0"/>
      <w:spacing w:line="288" w:lineRule="auto"/>
      <w:ind w:rightChars="50" w:right="105"/>
      <w:jc w:val="center"/>
      <w:textAlignment w:val="baseline"/>
    </w:pPr>
    <w:rPr>
      <w:b/>
      <w:bCs/>
      <w:kern w:val="0"/>
      <w:sz w:val="18"/>
      <w:szCs w:val="18"/>
    </w:rPr>
  </w:style>
  <w:style w:type="paragraph" w:customStyle="1" w:styleId="affffffff0">
    <w:name w:val="小五"/>
    <w:basedOn w:val="ac"/>
    <w:rsid w:val="0031633C"/>
    <w:pPr>
      <w:adjustRightInd w:val="0"/>
      <w:spacing w:line="288" w:lineRule="auto"/>
      <w:ind w:rightChars="50" w:right="105"/>
      <w:jc w:val="left"/>
      <w:textAlignment w:val="baseline"/>
    </w:pPr>
    <w:rPr>
      <w:kern w:val="0"/>
      <w:sz w:val="18"/>
      <w:szCs w:val="18"/>
    </w:rPr>
  </w:style>
  <w:style w:type="paragraph" w:customStyle="1" w:styleId="l">
    <w:name w:val="l正文"/>
    <w:rsid w:val="0031633C"/>
    <w:pPr>
      <w:spacing w:line="360" w:lineRule="auto"/>
      <w:ind w:firstLineChars="200" w:firstLine="200"/>
      <w:jc w:val="both"/>
    </w:pPr>
    <w:rPr>
      <w:rFonts w:ascii="楷体_GB2312" w:eastAsia="楷体_GB2312"/>
      <w:sz w:val="24"/>
    </w:rPr>
  </w:style>
  <w:style w:type="paragraph" w:customStyle="1" w:styleId="1fc">
    <w:name w:val="无间隔1"/>
    <w:basedOn w:val="ac"/>
    <w:rsid w:val="0031633C"/>
    <w:pPr>
      <w:widowControl/>
      <w:jc w:val="left"/>
    </w:pPr>
    <w:rPr>
      <w:rFonts w:ascii="Calibri" w:hAnsi="Calibri"/>
      <w:kern w:val="0"/>
      <w:sz w:val="24"/>
      <w:szCs w:val="32"/>
      <w:lang w:eastAsia="en-US"/>
    </w:rPr>
  </w:style>
  <w:style w:type="paragraph" w:customStyle="1" w:styleId="1fa">
    <w:name w:val="引用1"/>
    <w:basedOn w:val="ac"/>
    <w:next w:val="ac"/>
    <w:link w:val="QuoteChar"/>
    <w:rsid w:val="0031633C"/>
    <w:pPr>
      <w:widowControl/>
      <w:jc w:val="left"/>
    </w:pPr>
    <w:rPr>
      <w:i/>
      <w:iCs/>
      <w:color w:val="000000"/>
      <w:lang w:val="x-none" w:eastAsia="x-none"/>
    </w:rPr>
  </w:style>
  <w:style w:type="paragraph" w:customStyle="1" w:styleId="1fb">
    <w:name w:val="明显引用1"/>
    <w:basedOn w:val="ac"/>
    <w:next w:val="ac"/>
    <w:link w:val="IntenseQuoteChar"/>
    <w:rsid w:val="0031633C"/>
    <w:pPr>
      <w:widowControl/>
      <w:ind w:left="720" w:right="720"/>
      <w:jc w:val="left"/>
    </w:pPr>
    <w:rPr>
      <w:b/>
      <w:bCs/>
      <w:i/>
      <w:iCs/>
      <w:color w:val="4F81BD"/>
      <w:lang w:val="x-none" w:eastAsia="x-none"/>
    </w:rPr>
  </w:style>
  <w:style w:type="character" w:customStyle="1" w:styleId="1fd">
    <w:name w:val="不明显强调1"/>
    <w:rsid w:val="0031633C"/>
    <w:rPr>
      <w:i/>
      <w:color w:val="5A5A5A"/>
    </w:rPr>
  </w:style>
  <w:style w:type="character" w:customStyle="1" w:styleId="1fe">
    <w:name w:val="明显强调1"/>
    <w:rsid w:val="0031633C"/>
    <w:rPr>
      <w:rFonts w:cs="Times New Roman"/>
      <w:b/>
      <w:i/>
      <w:sz w:val="24"/>
      <w:szCs w:val="24"/>
      <w:u w:val="single"/>
    </w:rPr>
  </w:style>
  <w:style w:type="character" w:customStyle="1" w:styleId="1ff">
    <w:name w:val="不明显参考1"/>
    <w:rsid w:val="0031633C"/>
    <w:rPr>
      <w:rFonts w:cs="Times New Roman"/>
      <w:sz w:val="24"/>
      <w:szCs w:val="24"/>
      <w:u w:val="single"/>
    </w:rPr>
  </w:style>
  <w:style w:type="character" w:customStyle="1" w:styleId="1ff0">
    <w:name w:val="明显参考1"/>
    <w:rsid w:val="0031633C"/>
    <w:rPr>
      <w:rFonts w:cs="Times New Roman"/>
      <w:b/>
      <w:sz w:val="24"/>
      <w:u w:val="single"/>
    </w:rPr>
  </w:style>
  <w:style w:type="character" w:customStyle="1" w:styleId="1ff1">
    <w:name w:val="书籍标题1"/>
    <w:rsid w:val="0031633C"/>
    <w:rPr>
      <w:rFonts w:ascii="Cambria" w:eastAsia="宋体" w:hAnsi="Cambria" w:cs="Times New Roman"/>
      <w:b/>
      <w:i/>
      <w:sz w:val="24"/>
      <w:szCs w:val="24"/>
    </w:rPr>
  </w:style>
  <w:style w:type="paragraph" w:customStyle="1" w:styleId="TOC1">
    <w:name w:val="TOC 标题1"/>
    <w:basedOn w:val="12"/>
    <w:next w:val="ac"/>
    <w:semiHidden/>
    <w:rsid w:val="0031633C"/>
    <w:pPr>
      <w:keepLines w:val="0"/>
      <w:pageBreakBefore w:val="0"/>
      <w:widowControl/>
      <w:numPr>
        <w:numId w:val="0"/>
      </w:numPr>
      <w:tabs>
        <w:tab w:val="num" w:pos="-31680"/>
      </w:tabs>
      <w:spacing w:before="240" w:after="60" w:line="360" w:lineRule="auto"/>
      <w:ind w:left="720" w:hanging="360"/>
      <w:jc w:val="left"/>
      <w:outlineLvl w:val="9"/>
    </w:pPr>
    <w:rPr>
      <w:rFonts w:ascii="Cambria" w:hAnsi="Cambria"/>
      <w:kern w:val="32"/>
      <w:sz w:val="21"/>
      <w:szCs w:val="21"/>
    </w:rPr>
  </w:style>
  <w:style w:type="numbering" w:customStyle="1" w:styleId="19">
    <w:name w:val="样式 编号1"/>
    <w:rsid w:val="0031633C"/>
    <w:pPr>
      <w:numPr>
        <w:numId w:val="64"/>
      </w:numPr>
    </w:pPr>
  </w:style>
  <w:style w:type="paragraph" w:customStyle="1" w:styleId="120">
    <w:name w:val="样式12"/>
    <w:basedOn w:val="ac"/>
    <w:autoRedefine/>
    <w:rsid w:val="0031633C"/>
    <w:pPr>
      <w:numPr>
        <w:numId w:val="65"/>
      </w:numPr>
      <w:spacing w:before="120" w:after="120" w:line="360" w:lineRule="auto"/>
    </w:pPr>
    <w:rPr>
      <w:rFonts w:ascii="Arial" w:hAnsi="Arial"/>
      <w:sz w:val="28"/>
      <w:szCs w:val="28"/>
    </w:rPr>
  </w:style>
  <w:style w:type="paragraph" w:customStyle="1" w:styleId="chsumbullet">
    <w:name w:val="chsumbullet"/>
    <w:basedOn w:val="ac"/>
    <w:rsid w:val="0031633C"/>
    <w:pPr>
      <w:widowControl/>
      <w:tabs>
        <w:tab w:val="left" w:pos="360"/>
      </w:tabs>
      <w:ind w:left="360" w:firstLineChars="200" w:hanging="360"/>
      <w:jc w:val="left"/>
    </w:pPr>
    <w:rPr>
      <w:rFonts w:ascii="Arial Narrow" w:eastAsia="仿宋_GB2312" w:hAnsi="Arial Narrow"/>
      <w:kern w:val="0"/>
      <w:sz w:val="24"/>
      <w:szCs w:val="20"/>
      <w:lang w:val="en-GB"/>
    </w:rPr>
  </w:style>
  <w:style w:type="paragraph" w:customStyle="1" w:styleId="CharChar1CharCharCharCharCharCharCharCharCharCharCharCharChar">
    <w:name w:val="Char Char1 Char Char Char Char Char Char Char Char Char Char Char Char Char"/>
    <w:basedOn w:val="ac"/>
    <w:autoRedefine/>
    <w:rsid w:val="0031633C"/>
    <w:pPr>
      <w:widowControl/>
      <w:spacing w:after="160" w:line="360" w:lineRule="auto"/>
      <w:ind w:left="420"/>
      <w:jc w:val="left"/>
    </w:pPr>
    <w:rPr>
      <w:rFonts w:ascii="Verdana" w:hAnsi="Verdana"/>
      <w:kern w:val="0"/>
      <w:sz w:val="24"/>
      <w:szCs w:val="20"/>
      <w:lang w:eastAsia="en-US"/>
    </w:rPr>
  </w:style>
  <w:style w:type="paragraph" w:customStyle="1" w:styleId="10-">
    <w:name w:val="样式10-表格内"/>
    <w:basedOn w:val="ac"/>
    <w:autoRedefine/>
    <w:rsid w:val="0031633C"/>
    <w:pPr>
      <w:spacing w:line="360" w:lineRule="auto"/>
    </w:pPr>
    <w:rPr>
      <w:rFonts w:ascii="Arial" w:hAnsi="宋体" w:cs="Arial"/>
      <w:snapToGrid w:val="0"/>
      <w:color w:val="000000"/>
      <w:szCs w:val="24"/>
    </w:rPr>
  </w:style>
  <w:style w:type="character" w:customStyle="1" w:styleId="1CharChar">
    <w:name w:val="1正文 Char Char"/>
    <w:link w:val="1ff2"/>
    <w:rsid w:val="0031633C"/>
    <w:rPr>
      <w:rFonts w:ascii="宋体" w:hAnsi="宋体"/>
      <w:kern w:val="2"/>
      <w:sz w:val="28"/>
    </w:rPr>
  </w:style>
  <w:style w:type="character" w:customStyle="1" w:styleId="1Char3">
    <w:name w:val="样式 1正文 + 加粗 Char"/>
    <w:link w:val="1ff3"/>
    <w:rsid w:val="0031633C"/>
    <w:rPr>
      <w:rFonts w:ascii="宋体" w:hAnsi="宋体"/>
      <w:b/>
      <w:kern w:val="2"/>
      <w:sz w:val="28"/>
    </w:rPr>
  </w:style>
  <w:style w:type="paragraph" w:customStyle="1" w:styleId="1ff2">
    <w:name w:val="1正文"/>
    <w:basedOn w:val="ac"/>
    <w:next w:val="ac"/>
    <w:link w:val="1CharChar"/>
    <w:rsid w:val="0031633C"/>
    <w:pPr>
      <w:spacing w:after="120" w:line="360" w:lineRule="auto"/>
      <w:ind w:leftChars="-1" w:left="-2" w:firstLine="2"/>
    </w:pPr>
    <w:rPr>
      <w:rFonts w:ascii="宋体" w:hAnsi="宋体"/>
      <w:sz w:val="28"/>
      <w:szCs w:val="20"/>
      <w:lang w:val="x-none" w:eastAsia="x-none"/>
    </w:rPr>
  </w:style>
  <w:style w:type="paragraph" w:customStyle="1" w:styleId="1ff3">
    <w:name w:val="样式 1正文 + 加粗"/>
    <w:basedOn w:val="1ff2"/>
    <w:link w:val="1Char3"/>
    <w:rsid w:val="0031633C"/>
    <w:pPr>
      <w:widowControl/>
      <w:spacing w:after="0" w:line="260" w:lineRule="exact"/>
      <w:ind w:leftChars="0" w:left="0" w:firstLine="0"/>
      <w:jc w:val="left"/>
    </w:pPr>
    <w:rPr>
      <w:b/>
    </w:rPr>
  </w:style>
  <w:style w:type="paragraph" w:customStyle="1" w:styleId="84">
    <w:name w:val="样式8"/>
    <w:basedOn w:val="75"/>
    <w:rsid w:val="0031633C"/>
    <w:pPr>
      <w:adjustRightInd w:val="0"/>
      <w:spacing w:before="0" w:after="0"/>
      <w:ind w:left="3420" w:firstLineChars="0" w:hanging="720"/>
      <w:jc w:val="both"/>
    </w:pPr>
    <w:rPr>
      <w:rFonts w:ascii="Arial" w:eastAsia="楷体_GB2312" w:hAnsi="Arial"/>
      <w:noProof w:val="0"/>
      <w:lang w:val="en-US"/>
    </w:rPr>
  </w:style>
  <w:style w:type="paragraph" w:customStyle="1" w:styleId="CharCharCharCharCharChar">
    <w:name w:val="字元 字元 Char Char Char Char Char Char"/>
    <w:basedOn w:val="aff"/>
    <w:autoRedefine/>
    <w:semiHidden/>
    <w:rsid w:val="0031633C"/>
    <w:pPr>
      <w:shd w:val="clear" w:color="auto" w:fill="000080"/>
      <w:jc w:val="both"/>
    </w:pPr>
    <w:rPr>
      <w:rFonts w:ascii="Tahoma" w:hAnsi="Tahoma" w:cs="Tahoma"/>
      <w:b w:val="0"/>
      <w:bCs w:val="0"/>
      <w:kern w:val="0"/>
      <w:sz w:val="18"/>
    </w:rPr>
  </w:style>
  <w:style w:type="character" w:customStyle="1" w:styleId="wrap1">
    <w:name w:val="wrap1"/>
    <w:rsid w:val="0031633C"/>
  </w:style>
  <w:style w:type="paragraph" w:customStyle="1" w:styleId="BEA">
    <w:name w:val="BEA正文首行缩进"/>
    <w:basedOn w:val="ac"/>
    <w:link w:val="BEAChar"/>
    <w:autoRedefine/>
    <w:rsid w:val="0031633C"/>
    <w:pPr>
      <w:spacing w:line="360" w:lineRule="auto"/>
      <w:ind w:leftChars="100" w:left="240" w:rightChars="100" w:right="240" w:firstLine="454"/>
    </w:pPr>
    <w:rPr>
      <w:rFonts w:ascii="Arial" w:hAnsi="Arial"/>
      <w:spacing w:val="8"/>
      <w:sz w:val="24"/>
      <w:szCs w:val="36"/>
      <w:lang w:val="x-none" w:eastAsia="x-none"/>
    </w:rPr>
  </w:style>
  <w:style w:type="character" w:customStyle="1" w:styleId="BEAChar">
    <w:name w:val="BEA正文首行缩进 Char"/>
    <w:link w:val="BEA"/>
    <w:rsid w:val="0031633C"/>
    <w:rPr>
      <w:rFonts w:ascii="Arial" w:hAnsi="Arial"/>
      <w:spacing w:val="8"/>
      <w:kern w:val="2"/>
      <w:sz w:val="24"/>
      <w:szCs w:val="36"/>
      <w:lang w:val="x-none" w:eastAsia="x-none"/>
    </w:rPr>
  </w:style>
  <w:style w:type="paragraph" w:customStyle="1" w:styleId="Char14">
    <w:name w:val="Char1"/>
    <w:basedOn w:val="aff"/>
    <w:rsid w:val="0031633C"/>
    <w:pPr>
      <w:widowControl/>
      <w:shd w:val="clear" w:color="auto" w:fill="000080"/>
      <w:spacing w:line="360" w:lineRule="auto"/>
      <w:ind w:firstLine="432"/>
      <w:jc w:val="left"/>
    </w:pPr>
    <w:rPr>
      <w:rFonts w:ascii="Tahoma" w:hAnsi="Tahoma"/>
      <w:b w:val="0"/>
      <w:bCs w:val="0"/>
      <w:kern w:val="0"/>
      <w:sz w:val="24"/>
      <w:szCs w:val="20"/>
    </w:rPr>
  </w:style>
  <w:style w:type="paragraph" w:customStyle="1" w:styleId="2fb">
    <w:name w:val="列出段落2"/>
    <w:basedOn w:val="ac"/>
    <w:link w:val="2Char3"/>
    <w:qFormat/>
    <w:rsid w:val="0031633C"/>
    <w:pPr>
      <w:widowControl/>
      <w:ind w:left="720"/>
      <w:jc w:val="left"/>
    </w:pPr>
    <w:rPr>
      <w:rFonts w:ascii="Calibri" w:hAnsi="Calibri"/>
      <w:kern w:val="0"/>
      <w:sz w:val="24"/>
      <w:szCs w:val="24"/>
      <w:lang w:val="x-none" w:eastAsia="en-US"/>
    </w:rPr>
  </w:style>
  <w:style w:type="character" w:customStyle="1" w:styleId="1Char1">
    <w:name w:val="样式1 Char"/>
    <w:link w:val="1f1"/>
    <w:rsid w:val="0031633C"/>
    <w:rPr>
      <w:rFonts w:ascii="Verdana" w:hAnsi="Verdana" w:cs="Segoe UI"/>
      <w:b/>
      <w:kern w:val="2"/>
      <w:sz w:val="24"/>
    </w:rPr>
  </w:style>
  <w:style w:type="paragraph" w:customStyle="1" w:styleId="affffffff1">
    <w:name w:val="此正文"/>
    <w:basedOn w:val="ac"/>
    <w:link w:val="Chare"/>
    <w:rsid w:val="0031633C"/>
    <w:pPr>
      <w:spacing w:line="360" w:lineRule="auto"/>
      <w:ind w:firstLineChars="200" w:firstLine="480"/>
    </w:pPr>
    <w:rPr>
      <w:sz w:val="24"/>
      <w:szCs w:val="24"/>
      <w:lang w:val="x-none" w:eastAsia="en-US"/>
    </w:rPr>
  </w:style>
  <w:style w:type="character" w:customStyle="1" w:styleId="Chare">
    <w:name w:val="此正文 Char"/>
    <w:link w:val="affffffff1"/>
    <w:rsid w:val="0031633C"/>
    <w:rPr>
      <w:kern w:val="2"/>
      <w:sz w:val="24"/>
      <w:szCs w:val="24"/>
      <w:lang w:val="x-none" w:eastAsia="en-US"/>
    </w:rPr>
  </w:style>
  <w:style w:type="paragraph" w:customStyle="1" w:styleId="Char1CharCharCharCharCharCharCharCharCharCharCharChar">
    <w:name w:val="Char1 Char Char Char Char Char Char Char Char Char Char Char Char"/>
    <w:basedOn w:val="ac"/>
    <w:rsid w:val="0031633C"/>
    <w:pPr>
      <w:jc w:val="left"/>
    </w:pPr>
    <w:rPr>
      <w:szCs w:val="20"/>
    </w:rPr>
  </w:style>
  <w:style w:type="character" w:customStyle="1" w:styleId="Char15">
    <w:name w:val="正文(缩进) 五号 Char1"/>
    <w:rsid w:val="0031633C"/>
    <w:rPr>
      <w:rFonts w:ascii="Arial" w:hAnsi="Arial"/>
      <w:sz w:val="21"/>
      <w:lang w:val="x-none" w:eastAsia="en-US"/>
    </w:rPr>
  </w:style>
  <w:style w:type="paragraph" w:customStyle="1" w:styleId="tableentry">
    <w:name w:val="tableentry"/>
    <w:basedOn w:val="ac"/>
    <w:rsid w:val="0031633C"/>
    <w:pPr>
      <w:keepNext/>
      <w:adjustRightInd w:val="0"/>
      <w:snapToGrid w:val="0"/>
      <w:spacing w:before="60" w:after="60"/>
      <w:jc w:val="left"/>
    </w:pPr>
    <w:rPr>
      <w:snapToGrid w:val="0"/>
      <w:kern w:val="0"/>
    </w:rPr>
  </w:style>
  <w:style w:type="character" w:customStyle="1" w:styleId="verbl8">
    <w:name w:val="verbl8"/>
    <w:rsid w:val="0031633C"/>
  </w:style>
  <w:style w:type="character" w:customStyle="1" w:styleId="Charf">
    <w:name w:val="六级标题 Char"/>
    <w:link w:val="affffffff2"/>
    <w:rsid w:val="0031633C"/>
    <w:rPr>
      <w:szCs w:val="24"/>
    </w:rPr>
  </w:style>
  <w:style w:type="paragraph" w:customStyle="1" w:styleId="affffffff2">
    <w:name w:val="六级标题"/>
    <w:basedOn w:val="ac"/>
    <w:link w:val="Charf"/>
    <w:rsid w:val="0031633C"/>
    <w:pPr>
      <w:widowControl/>
      <w:tabs>
        <w:tab w:val="num" w:pos="1080"/>
      </w:tabs>
      <w:topLinePunct/>
      <w:adjustRightInd w:val="0"/>
      <w:snapToGrid w:val="0"/>
      <w:spacing w:before="60" w:after="60"/>
      <w:ind w:leftChars="175" w:left="840" w:right="386" w:hangingChars="200" w:hanging="420"/>
      <w:jc w:val="left"/>
    </w:pPr>
    <w:rPr>
      <w:kern w:val="0"/>
      <w:sz w:val="20"/>
      <w:szCs w:val="24"/>
      <w:lang w:val="x-none" w:eastAsia="x-none"/>
    </w:rPr>
  </w:style>
  <w:style w:type="paragraph" w:customStyle="1" w:styleId="affffffff3">
    <w:name w:val="五级标题自定义"/>
    <w:basedOn w:val="af7"/>
    <w:rsid w:val="0031633C"/>
    <w:pPr>
      <w:spacing w:beforeLines="0" w:before="0" w:afterLines="0" w:after="0"/>
      <w:ind w:leftChars="200" w:left="200" w:firstLineChars="0" w:firstLine="0"/>
    </w:pPr>
    <w:rPr>
      <w:rFonts w:ascii="Times" w:hAnsi="Times"/>
      <w:b/>
      <w:sz w:val="21"/>
    </w:rPr>
  </w:style>
  <w:style w:type="paragraph" w:customStyle="1" w:styleId="CSS1">
    <w:name w:val="CSS1级正文"/>
    <w:basedOn w:val="ac"/>
    <w:link w:val="CSS1Char"/>
    <w:rsid w:val="0031633C"/>
    <w:pPr>
      <w:adjustRightInd w:val="0"/>
      <w:snapToGrid w:val="0"/>
      <w:spacing w:line="360" w:lineRule="auto"/>
      <w:ind w:firstLineChars="200" w:firstLine="200"/>
    </w:pPr>
    <w:rPr>
      <w:sz w:val="24"/>
      <w:szCs w:val="20"/>
      <w:lang w:val="x-none" w:eastAsia="en-US"/>
    </w:rPr>
  </w:style>
  <w:style w:type="character" w:customStyle="1" w:styleId="CSS1Char">
    <w:name w:val="CSS1级正文 Char"/>
    <w:link w:val="CSS1"/>
    <w:rsid w:val="0031633C"/>
    <w:rPr>
      <w:kern w:val="2"/>
      <w:sz w:val="24"/>
      <w:lang w:val="x-none" w:eastAsia="en-US"/>
    </w:rPr>
  </w:style>
  <w:style w:type="paragraph" w:customStyle="1" w:styleId="16">
    <w:name w:val="列表数字1）"/>
    <w:next w:val="ac"/>
    <w:rsid w:val="0031633C"/>
    <w:pPr>
      <w:numPr>
        <w:numId w:val="66"/>
      </w:numPr>
      <w:tabs>
        <w:tab w:val="left" w:pos="900"/>
      </w:tabs>
      <w:spacing w:line="360" w:lineRule="auto"/>
    </w:pPr>
    <w:rPr>
      <w:noProof/>
      <w:sz w:val="24"/>
    </w:rPr>
  </w:style>
  <w:style w:type="paragraph" w:customStyle="1" w:styleId="kevin0">
    <w:name w:val="样式 kevin正文 + 首行缩进:  0 厘米"/>
    <w:basedOn w:val="ac"/>
    <w:rsid w:val="0031633C"/>
    <w:pPr>
      <w:spacing w:afterLines="50"/>
      <w:ind w:left="840"/>
    </w:pPr>
    <w:rPr>
      <w:rFonts w:ascii="Arial" w:eastAsia="幼圆" w:hAnsi="Arial" w:cs="宋体"/>
      <w:color w:val="000000"/>
      <w:szCs w:val="20"/>
    </w:rPr>
  </w:style>
  <w:style w:type="character" w:customStyle="1" w:styleId="28Char">
    <w:name w:val="正文 + 段前: 2.8 磅 Char"/>
    <w:aliases w:val="段后: 5.65 磅 Char,行距: 1.5 倍行距 Char"/>
    <w:rsid w:val="0031633C"/>
    <w:rPr>
      <w:rFonts w:eastAsia="宋体"/>
      <w:kern w:val="2"/>
      <w:sz w:val="21"/>
      <w:szCs w:val="21"/>
      <w:lang w:val="en-US" w:eastAsia="zh-CN" w:bidi="ar-SA"/>
    </w:rPr>
  </w:style>
  <w:style w:type="character" w:customStyle="1" w:styleId="GB2312">
    <w:name w:val="样式 仿宋_GB2312 小四"/>
    <w:rsid w:val="0031633C"/>
    <w:rPr>
      <w:rFonts w:ascii="仿宋_GB2312" w:eastAsia="仿宋_GB2312" w:hAnsi="仿宋_GB2312"/>
      <w:sz w:val="24"/>
    </w:rPr>
  </w:style>
  <w:style w:type="paragraph" w:customStyle="1" w:styleId="1ff4">
    <w:name w:val="纯文本1"/>
    <w:basedOn w:val="ac"/>
    <w:rsid w:val="0031633C"/>
    <w:pPr>
      <w:adjustRightInd w:val="0"/>
      <w:spacing w:line="360" w:lineRule="auto"/>
      <w:ind w:firstLineChars="200" w:firstLine="420"/>
    </w:pPr>
    <w:rPr>
      <w:rFonts w:ascii="宋体" w:hAnsi="Courier New" w:hint="eastAsia"/>
      <w:szCs w:val="20"/>
    </w:rPr>
  </w:style>
  <w:style w:type="character" w:customStyle="1" w:styleId="Char10">
    <w:name w:val="正文 Char1"/>
    <w:link w:val="3d"/>
    <w:rsid w:val="0031633C"/>
    <w:rPr>
      <w:rFonts w:ascii="Arial" w:hAnsi="Arial"/>
      <w:b/>
      <w:kern w:val="2"/>
      <w:sz w:val="24"/>
      <w:szCs w:val="24"/>
    </w:rPr>
  </w:style>
  <w:style w:type="paragraph" w:customStyle="1" w:styleId="raman">
    <w:name w:val="正文缩进raman"/>
    <w:basedOn w:val="ac"/>
    <w:link w:val="ramanChar"/>
    <w:qFormat/>
    <w:rsid w:val="0031633C"/>
    <w:pPr>
      <w:ind w:firstLineChars="236" w:firstLine="566"/>
    </w:pPr>
    <w:rPr>
      <w:sz w:val="24"/>
      <w:szCs w:val="24"/>
      <w:lang w:val="zh-CN" w:eastAsia="x-none"/>
    </w:rPr>
  </w:style>
  <w:style w:type="character" w:customStyle="1" w:styleId="ramanChar">
    <w:name w:val="正文缩进raman Char"/>
    <w:link w:val="raman"/>
    <w:rsid w:val="0031633C"/>
    <w:rPr>
      <w:kern w:val="2"/>
      <w:sz w:val="24"/>
      <w:szCs w:val="24"/>
      <w:lang w:val="zh-CN" w:eastAsia="x-none"/>
    </w:rPr>
  </w:style>
  <w:style w:type="paragraph" w:customStyle="1" w:styleId="1Char10">
    <w:name w:val="样式 正文缩进表正文正文非缩进正文双线四号特点正文不缩进段1正文缩进 Char上海中望标准正文（首行缩进两字）...1"/>
    <w:basedOn w:val="afff"/>
    <w:rsid w:val="0031633C"/>
    <w:pPr>
      <w:widowControl w:val="0"/>
      <w:autoSpaceDE/>
      <w:autoSpaceDN/>
      <w:adjustRightInd/>
      <w:ind w:firstLine="200"/>
      <w:jc w:val="both"/>
      <w:textAlignment w:val="auto"/>
    </w:pPr>
    <w:rPr>
      <w:rFonts w:ascii="宋体" w:eastAsia="宋体" w:hAnsi="宋体" w:cs="宋体"/>
      <w:kern w:val="2"/>
    </w:rPr>
  </w:style>
  <w:style w:type="paragraph" w:customStyle="1" w:styleId="Normal">
    <w:name w:val="Normal + 小四"/>
    <w:aliases w:val="Line spacing:  1.5 lines"/>
    <w:basedOn w:val="ac"/>
    <w:rsid w:val="0031633C"/>
    <w:pPr>
      <w:spacing w:line="360" w:lineRule="auto"/>
    </w:pPr>
    <w:rPr>
      <w:sz w:val="24"/>
      <w:szCs w:val="24"/>
    </w:rPr>
  </w:style>
  <w:style w:type="paragraph" w:customStyle="1" w:styleId="BodyText">
    <w:name w:val="*Body Text"/>
    <w:basedOn w:val="af6"/>
    <w:rsid w:val="0031633C"/>
    <w:pPr>
      <w:widowControl/>
      <w:jc w:val="left"/>
    </w:pPr>
    <w:rPr>
      <w:rFonts w:ascii="Calibri" w:hAnsi="Calibri"/>
      <w:kern w:val="0"/>
      <w:sz w:val="24"/>
      <w:lang w:eastAsia="en-US"/>
    </w:rPr>
  </w:style>
  <w:style w:type="paragraph" w:customStyle="1" w:styleId="Boilerplate">
    <w:name w:val="Boilerplate"/>
    <w:basedOn w:val="ac"/>
    <w:rsid w:val="0031633C"/>
    <w:pPr>
      <w:widowControl/>
      <w:jc w:val="left"/>
    </w:pPr>
    <w:rPr>
      <w:rFonts w:ascii="Arial Narrow" w:hAnsi="Arial Narrow"/>
      <w:kern w:val="0"/>
      <w:sz w:val="16"/>
      <w:szCs w:val="24"/>
      <w:lang w:eastAsia="en-US"/>
    </w:rPr>
  </w:style>
  <w:style w:type="paragraph" w:customStyle="1" w:styleId="FR1">
    <w:name w:val="FR正文1"/>
    <w:basedOn w:val="ac"/>
    <w:rsid w:val="0031633C"/>
    <w:pPr>
      <w:widowControl/>
      <w:adjustRightInd w:val="0"/>
      <w:snapToGrid w:val="0"/>
      <w:spacing w:line="360" w:lineRule="auto"/>
      <w:ind w:firstLine="425"/>
      <w:jc w:val="left"/>
    </w:pPr>
    <w:rPr>
      <w:rFonts w:eastAsia="仿宋_GB2312"/>
      <w:kern w:val="0"/>
      <w:szCs w:val="20"/>
    </w:rPr>
  </w:style>
  <w:style w:type="paragraph" w:customStyle="1" w:styleId="affffffff4">
    <w:name w:val="第一章"/>
    <w:basedOn w:val="12"/>
    <w:next w:val="ac"/>
    <w:rsid w:val="0031633C"/>
    <w:pPr>
      <w:pageBreakBefore w:val="0"/>
      <w:widowControl/>
      <w:numPr>
        <w:numId w:val="0"/>
      </w:numPr>
      <w:tabs>
        <w:tab w:val="num" w:pos="-31680"/>
        <w:tab w:val="left" w:pos="0"/>
        <w:tab w:val="num" w:pos="432"/>
      </w:tabs>
      <w:adjustRightInd w:val="0"/>
      <w:spacing w:line="360" w:lineRule="auto"/>
      <w:ind w:left="432" w:firstLine="540"/>
      <w:jc w:val="left"/>
      <w:textAlignment w:val="baseline"/>
    </w:pPr>
    <w:rPr>
      <w:rFonts w:ascii="Abadi MT Condensed Light" w:eastAsia="黑体" w:hAnsi="Abadi MT Condensed Light"/>
      <w:bCs w:val="0"/>
      <w:sz w:val="28"/>
      <w:szCs w:val="20"/>
    </w:rPr>
  </w:style>
  <w:style w:type="paragraph" w:customStyle="1" w:styleId="BulletedList">
    <w:name w:val="Bulleted List"/>
    <w:basedOn w:val="ac"/>
    <w:rsid w:val="0031633C"/>
    <w:pPr>
      <w:widowControl/>
      <w:tabs>
        <w:tab w:val="left" w:pos="720"/>
        <w:tab w:val="left" w:pos="900"/>
      </w:tabs>
      <w:adjustRightInd w:val="0"/>
      <w:spacing w:beforeLines="50" w:afterLines="50" w:line="360" w:lineRule="auto"/>
      <w:ind w:left="900" w:hanging="420"/>
      <w:jc w:val="left"/>
      <w:textAlignment w:val="baseline"/>
    </w:pPr>
    <w:rPr>
      <w:rFonts w:ascii="宋体" w:hAnsi="Arial"/>
      <w:kern w:val="0"/>
      <w:sz w:val="24"/>
      <w:szCs w:val="20"/>
    </w:rPr>
  </w:style>
  <w:style w:type="paragraph" w:customStyle="1" w:styleId="11111Title">
    <w:name w:val="_1.1.1.1.1 Title"/>
    <w:rsid w:val="0031633C"/>
    <w:pPr>
      <w:keepNext/>
      <w:widowControl w:val="0"/>
      <w:tabs>
        <w:tab w:val="left" w:pos="576"/>
      </w:tabs>
      <w:adjustRightInd w:val="0"/>
      <w:spacing w:before="240" w:after="240" w:line="360" w:lineRule="atLeast"/>
      <w:ind w:left="851" w:hanging="851"/>
      <w:jc w:val="both"/>
      <w:textAlignment w:val="baseline"/>
    </w:pPr>
    <w:rPr>
      <w:rFonts w:ascii="Arial" w:hAnsi="Arial"/>
      <w:b/>
      <w:i/>
      <w:iCs/>
      <w:color w:val="0000FF"/>
      <w:sz w:val="24"/>
    </w:rPr>
  </w:style>
  <w:style w:type="paragraph" w:customStyle="1" w:styleId="BOC2">
    <w:name w:val="BOC标题2"/>
    <w:basedOn w:val="ac"/>
    <w:rsid w:val="0031633C"/>
    <w:pPr>
      <w:keepNext/>
      <w:widowControl/>
      <w:tabs>
        <w:tab w:val="left" w:pos="1080"/>
      </w:tabs>
      <w:adjustRightInd w:val="0"/>
      <w:snapToGrid w:val="0"/>
      <w:spacing w:before="120" w:after="120" w:line="480" w:lineRule="auto"/>
      <w:ind w:left="576" w:hanging="576"/>
      <w:textAlignment w:val="baseline"/>
      <w:outlineLvl w:val="1"/>
    </w:pPr>
    <w:rPr>
      <w:rFonts w:ascii="Arial" w:hAnsi="Arial"/>
      <w:b/>
      <w:sz w:val="32"/>
      <w:szCs w:val="20"/>
    </w:rPr>
  </w:style>
  <w:style w:type="paragraph" w:customStyle="1" w:styleId="affffffff5">
    <w:name w:val="细目"/>
    <w:basedOn w:val="ac"/>
    <w:rsid w:val="0031633C"/>
    <w:pPr>
      <w:tabs>
        <w:tab w:val="left" w:pos="420"/>
      </w:tabs>
      <w:adjustRightInd w:val="0"/>
      <w:spacing w:before="120" w:after="120" w:line="288" w:lineRule="auto"/>
      <w:ind w:left="420" w:hanging="420"/>
      <w:textAlignment w:val="baseline"/>
    </w:pPr>
    <w:rPr>
      <w:sz w:val="24"/>
      <w:szCs w:val="24"/>
    </w:rPr>
  </w:style>
  <w:style w:type="paragraph" w:customStyle="1" w:styleId="EmailStyle691">
    <w:name w:val="EmailStyle691"/>
    <w:basedOn w:val="50"/>
    <w:next w:val="20"/>
    <w:rsid w:val="0031633C"/>
    <w:pPr>
      <w:numPr>
        <w:ilvl w:val="0"/>
        <w:numId w:val="0"/>
      </w:numPr>
      <w:tabs>
        <w:tab w:val="left" w:pos="360"/>
        <w:tab w:val="left" w:pos="794"/>
        <w:tab w:val="left" w:pos="1170"/>
        <w:tab w:val="left" w:pos="1260"/>
        <w:tab w:val="left" w:pos="1350"/>
      </w:tabs>
      <w:adjustRightInd w:val="0"/>
      <w:spacing w:before="0" w:afterLines="50" w:after="0" w:line="0" w:lineRule="atLeast"/>
      <w:ind w:left="920" w:hanging="720"/>
      <w:textAlignment w:val="baseline"/>
    </w:pPr>
    <w:rPr>
      <w:b w:val="0"/>
      <w:bCs w:val="0"/>
      <w:kern w:val="44"/>
      <w:szCs w:val="20"/>
    </w:rPr>
  </w:style>
  <w:style w:type="paragraph" w:customStyle="1" w:styleId="11Title">
    <w:name w:val="_1.1 Title"/>
    <w:rsid w:val="0031633C"/>
    <w:pPr>
      <w:keepNext/>
      <w:widowControl w:val="0"/>
      <w:tabs>
        <w:tab w:val="left" w:pos="425"/>
        <w:tab w:val="left" w:pos="576"/>
      </w:tabs>
      <w:adjustRightInd w:val="0"/>
      <w:spacing w:before="120" w:after="240" w:line="360" w:lineRule="atLeast"/>
      <w:ind w:left="425" w:hanging="425"/>
      <w:jc w:val="both"/>
      <w:textAlignment w:val="baseline"/>
    </w:pPr>
    <w:rPr>
      <w:rFonts w:ascii="Arial" w:hAnsi="Arial"/>
      <w:b/>
      <w:color w:val="0000FF"/>
      <w:sz w:val="32"/>
    </w:rPr>
  </w:style>
  <w:style w:type="paragraph" w:customStyle="1" w:styleId="1111Titl">
    <w:name w:val="_1.1.1.1 Titl"/>
    <w:basedOn w:val="ac"/>
    <w:rsid w:val="0031633C"/>
    <w:pPr>
      <w:widowControl/>
      <w:adjustRightInd w:val="0"/>
      <w:spacing w:before="72" w:after="72"/>
      <w:ind w:left="709" w:hanging="709"/>
      <w:jc w:val="left"/>
      <w:textAlignment w:val="baseline"/>
    </w:pPr>
    <w:rPr>
      <w:rFonts w:ascii="Arial" w:hAnsi="Arial"/>
      <w:b/>
      <w:snapToGrid w:val="0"/>
      <w:color w:val="0000FF"/>
      <w:kern w:val="0"/>
      <w:sz w:val="24"/>
      <w:szCs w:val="20"/>
      <w:lang w:eastAsia="en-US"/>
    </w:rPr>
  </w:style>
  <w:style w:type="paragraph" w:customStyle="1" w:styleId="affffffff6">
    <w:name w:val="编码"/>
    <w:basedOn w:val="ac"/>
    <w:rsid w:val="0031633C"/>
    <w:pPr>
      <w:tabs>
        <w:tab w:val="left" w:pos="425"/>
      </w:tabs>
      <w:adjustRightInd w:val="0"/>
      <w:snapToGrid w:val="0"/>
      <w:ind w:left="425" w:hanging="425"/>
      <w:textAlignment w:val="baseline"/>
    </w:pPr>
    <w:rPr>
      <w:sz w:val="24"/>
      <w:szCs w:val="20"/>
    </w:rPr>
  </w:style>
  <w:style w:type="paragraph" w:customStyle="1" w:styleId="BOC1">
    <w:name w:val="BOC 标题1"/>
    <w:basedOn w:val="12"/>
    <w:rsid w:val="0031633C"/>
    <w:pPr>
      <w:keepLines w:val="0"/>
      <w:pageBreakBefore w:val="0"/>
      <w:widowControl/>
      <w:numPr>
        <w:numId w:val="0"/>
      </w:numPr>
      <w:tabs>
        <w:tab w:val="num" w:pos="-31680"/>
        <w:tab w:val="num" w:pos="432"/>
      </w:tabs>
      <w:adjustRightInd w:val="0"/>
      <w:snapToGrid w:val="0"/>
      <w:spacing w:before="240" w:after="240" w:line="480" w:lineRule="auto"/>
      <w:ind w:left="432" w:hanging="432"/>
      <w:textAlignment w:val="baseline"/>
    </w:pPr>
    <w:rPr>
      <w:rFonts w:ascii="Arial" w:hAnsi="Arial"/>
      <w:bCs w:val="0"/>
      <w:snapToGrid w:val="0"/>
      <w:spacing w:val="24"/>
      <w:kern w:val="2"/>
      <w:sz w:val="40"/>
      <w:szCs w:val="20"/>
    </w:rPr>
  </w:style>
  <w:style w:type="paragraph" w:customStyle="1" w:styleId="affffffff7">
    <w:name w:val="年"/>
    <w:basedOn w:val="af6"/>
    <w:rsid w:val="0031633C"/>
    <w:pPr>
      <w:suppressAutoHyphens/>
      <w:overflowPunct w:val="0"/>
      <w:autoSpaceDE w:val="0"/>
      <w:spacing w:before="80" w:after="160"/>
      <w:textAlignment w:val="baseline"/>
    </w:pPr>
    <w:rPr>
      <w:rFonts w:ascii="Garamond" w:hAnsi="Garamond"/>
      <w:b/>
      <w:bCs/>
      <w:kern w:val="0"/>
      <w:sz w:val="24"/>
      <w:szCs w:val="20"/>
    </w:rPr>
  </w:style>
  <w:style w:type="paragraph" w:customStyle="1" w:styleId="CharChar1CharCharCharCharCharCharChar">
    <w:name w:val="Char Char1 Char Char Char Char Char Char Char"/>
    <w:basedOn w:val="ac"/>
    <w:rsid w:val="0031633C"/>
    <w:pPr>
      <w:widowControl/>
      <w:jc w:val="left"/>
    </w:pPr>
    <w:rPr>
      <w:rFonts w:ascii="Futura Bk" w:hAnsi="Futura Bk"/>
      <w:kern w:val="0"/>
      <w:sz w:val="20"/>
      <w:szCs w:val="20"/>
      <w:lang w:val="en-GB" w:eastAsia="en-US"/>
    </w:rPr>
  </w:style>
  <w:style w:type="paragraph" w:customStyle="1" w:styleId="CNLevel2Bullet">
    <w:name w:val="CN Level 2 Bullet"/>
    <w:basedOn w:val="ac"/>
    <w:rsid w:val="0031633C"/>
    <w:pPr>
      <w:widowControl/>
      <w:tabs>
        <w:tab w:val="left" w:pos="840"/>
      </w:tabs>
      <w:spacing w:before="28" w:after="28"/>
      <w:ind w:left="840" w:hanging="420"/>
    </w:pPr>
    <w:rPr>
      <w:rFonts w:ascii="宋体常规" w:hAnsi="宋体常规"/>
      <w:kern w:val="0"/>
      <w:sz w:val="20"/>
      <w:szCs w:val="20"/>
      <w:lang w:eastAsia="en-US"/>
    </w:rPr>
  </w:style>
  <w:style w:type="paragraph" w:customStyle="1" w:styleId="SubBullet">
    <w:name w:val="_Sub Bullet"/>
    <w:rsid w:val="0031633C"/>
    <w:pPr>
      <w:widowControl w:val="0"/>
      <w:tabs>
        <w:tab w:val="left" w:pos="1152"/>
      </w:tabs>
      <w:adjustRightInd w:val="0"/>
      <w:spacing w:line="360" w:lineRule="atLeast"/>
      <w:ind w:left="1080" w:hanging="288"/>
      <w:jc w:val="both"/>
      <w:textAlignment w:val="baseline"/>
    </w:pPr>
    <w:rPr>
      <w:color w:val="000000"/>
      <w:sz w:val="24"/>
    </w:rPr>
  </w:style>
  <w:style w:type="paragraph" w:customStyle="1" w:styleId="BalloonText1">
    <w:name w:val="Balloon Text1"/>
    <w:basedOn w:val="ac"/>
    <w:rsid w:val="0031633C"/>
    <w:pPr>
      <w:spacing w:line="360" w:lineRule="auto"/>
    </w:pPr>
    <w:rPr>
      <w:rFonts w:ascii="Arial" w:hAnsi="Arial"/>
      <w:sz w:val="16"/>
      <w:szCs w:val="16"/>
    </w:rPr>
  </w:style>
  <w:style w:type="paragraph" w:customStyle="1" w:styleId="07407415">
    <w:name w:val="样式 普通(网站) + 四号 左侧:  0.74 厘米 首行缩进:  0.74 厘米 行距: 1.5 倍行距"/>
    <w:basedOn w:val="ac"/>
    <w:next w:val="ac"/>
    <w:rsid w:val="0031633C"/>
    <w:pPr>
      <w:spacing w:line="360" w:lineRule="auto"/>
      <w:ind w:left="420" w:firstLineChars="200" w:firstLine="420"/>
    </w:pPr>
    <w:rPr>
      <w:rFonts w:ascii="宋体" w:hAnsi="宋体" w:cs="宋体"/>
      <w:sz w:val="24"/>
      <w:szCs w:val="20"/>
    </w:rPr>
  </w:style>
  <w:style w:type="paragraph" w:customStyle="1" w:styleId="affffffff8">
    <w:name w:val="一"/>
    <w:basedOn w:val="33"/>
    <w:next w:val="ac"/>
    <w:rsid w:val="0031633C"/>
    <w:pPr>
      <w:numPr>
        <w:numId w:val="0"/>
      </w:numPr>
      <w:tabs>
        <w:tab w:val="left" w:pos="360"/>
        <w:tab w:val="left" w:pos="605"/>
      </w:tabs>
      <w:adjustRightInd w:val="0"/>
      <w:spacing w:line="415" w:lineRule="auto"/>
      <w:ind w:left="720" w:hanging="720"/>
      <w:textAlignment w:val="baseline"/>
    </w:pPr>
    <w:rPr>
      <w:rFonts w:ascii="Abadi MT Condensed Light" w:hAnsi="Abadi MT Condensed Light"/>
      <w:b/>
      <w:bCs w:val="0"/>
      <w:noProof/>
      <w:sz w:val="28"/>
      <w:szCs w:val="20"/>
    </w:rPr>
  </w:style>
  <w:style w:type="paragraph" w:customStyle="1" w:styleId="AppendixNumber">
    <w:name w:val="Appendix Number"/>
    <w:basedOn w:val="ac"/>
    <w:rsid w:val="0031633C"/>
    <w:pPr>
      <w:widowControl/>
      <w:tabs>
        <w:tab w:val="left" w:pos="863"/>
      </w:tabs>
      <w:adjustRightInd w:val="0"/>
      <w:spacing w:beforeLines="50" w:afterLines="50" w:line="360" w:lineRule="auto"/>
      <w:ind w:left="863" w:hanging="425"/>
      <w:jc w:val="right"/>
      <w:textAlignment w:val="baseline"/>
    </w:pPr>
    <w:rPr>
      <w:rFonts w:ascii="宋体" w:hAnsi="Arial"/>
      <w:b/>
      <w:caps/>
      <w:kern w:val="0"/>
      <w:sz w:val="24"/>
      <w:szCs w:val="20"/>
    </w:rPr>
  </w:style>
  <w:style w:type="paragraph" w:customStyle="1" w:styleId="affffffff9">
    <w:name w:val="（一）"/>
    <w:basedOn w:val="41"/>
    <w:next w:val="20"/>
    <w:rsid w:val="0031633C"/>
    <w:pPr>
      <w:numPr>
        <w:ilvl w:val="0"/>
        <w:numId w:val="0"/>
      </w:numPr>
      <w:tabs>
        <w:tab w:val="left" w:pos="0"/>
        <w:tab w:val="left" w:pos="360"/>
        <w:tab w:val="left" w:pos="1740"/>
      </w:tabs>
      <w:snapToGrid w:val="0"/>
      <w:spacing w:before="0" w:afterLines="50" w:after="0" w:line="360" w:lineRule="auto"/>
      <w:ind w:left="720" w:firstLineChars="200" w:hanging="720"/>
    </w:pPr>
    <w:rPr>
      <w:rFonts w:ascii="Arial" w:hAnsi="Arial"/>
      <w:i/>
      <w:iCs/>
      <w:noProof/>
      <w:color w:val="000000"/>
      <w:sz w:val="21"/>
      <w:szCs w:val="20"/>
    </w:rPr>
  </w:style>
  <w:style w:type="paragraph" w:customStyle="1" w:styleId="affffffffa">
    <w:name w:val="需求正文"/>
    <w:basedOn w:val="20"/>
    <w:rsid w:val="0031633C"/>
    <w:pPr>
      <w:numPr>
        <w:ilvl w:val="0"/>
        <w:numId w:val="0"/>
      </w:numPr>
      <w:spacing w:afterLines="0" w:after="0" w:line="240" w:lineRule="auto"/>
    </w:pPr>
    <w:rPr>
      <w:rFonts w:ascii="Tahoma" w:hAnsi="Tahoma"/>
      <w:szCs w:val="24"/>
    </w:rPr>
  </w:style>
  <w:style w:type="paragraph" w:customStyle="1" w:styleId="111Title">
    <w:name w:val="_1.1.1 Title"/>
    <w:rsid w:val="0031633C"/>
    <w:pPr>
      <w:keepNext/>
      <w:widowControl w:val="0"/>
      <w:tabs>
        <w:tab w:val="left" w:pos="576"/>
      </w:tabs>
      <w:adjustRightInd w:val="0"/>
      <w:spacing w:before="240" w:after="240" w:line="360" w:lineRule="atLeast"/>
      <w:ind w:left="567" w:hanging="567"/>
      <w:jc w:val="both"/>
      <w:textAlignment w:val="baseline"/>
    </w:pPr>
    <w:rPr>
      <w:rFonts w:ascii="Arial" w:hAnsi="Arial"/>
      <w:b/>
      <w:color w:val="0000FF"/>
      <w:sz w:val="28"/>
    </w:rPr>
  </w:style>
  <w:style w:type="paragraph" w:customStyle="1" w:styleId="Style2">
    <w:name w:val="Style2"/>
    <w:basedOn w:val="41"/>
    <w:rsid w:val="0031633C"/>
    <w:pPr>
      <w:numPr>
        <w:ilvl w:val="0"/>
        <w:numId w:val="0"/>
      </w:numPr>
      <w:tabs>
        <w:tab w:val="left" w:pos="0"/>
      </w:tabs>
      <w:snapToGrid w:val="0"/>
      <w:spacing w:before="280" w:afterLines="50" w:after="290" w:line="374" w:lineRule="auto"/>
      <w:ind w:left="432" w:firstLineChars="200" w:firstLine="200"/>
    </w:pPr>
    <w:rPr>
      <w:rFonts w:ascii="Arial" w:hAnsi="Arial"/>
      <w:bCs w:val="0"/>
      <w:i/>
      <w:noProof/>
      <w:color w:val="000000"/>
      <w:sz w:val="21"/>
      <w:szCs w:val="21"/>
    </w:rPr>
  </w:style>
  <w:style w:type="paragraph" w:customStyle="1" w:styleId="StyleHeading5H5FirstBulletL55dashdsddLevel4Hdh5Gliede">
    <w:name w:val="Style Heading 5H5First BulletL55dashdsddLevel4 Hdh5Gliede..."/>
    <w:basedOn w:val="50"/>
    <w:rsid w:val="0031633C"/>
    <w:pPr>
      <w:numPr>
        <w:ilvl w:val="0"/>
        <w:numId w:val="0"/>
      </w:numPr>
      <w:tabs>
        <w:tab w:val="left" w:pos="948"/>
        <w:tab w:val="left" w:pos="1170"/>
        <w:tab w:val="left" w:pos="1260"/>
        <w:tab w:val="left" w:pos="1350"/>
        <w:tab w:val="num" w:pos="2889"/>
      </w:tabs>
      <w:adjustRightInd w:val="0"/>
      <w:spacing w:before="156" w:afterLines="50" w:after="156" w:line="360" w:lineRule="auto"/>
      <w:ind w:left="948" w:hanging="850"/>
      <w:textAlignment w:val="baseline"/>
    </w:pPr>
    <w:rPr>
      <w:rFonts w:ascii="Verdana" w:hAnsi="Verdana" w:cs="宋体"/>
      <w:b w:val="0"/>
      <w:color w:val="000000"/>
      <w:sz w:val="22"/>
      <w:szCs w:val="20"/>
    </w:rPr>
  </w:style>
  <w:style w:type="paragraph" w:customStyle="1" w:styleId="CharCharCharCharCharCharCharCharCharCharCharChar">
    <w:name w:val="Char Char Char 字元 Char Char Char Char Char Char Char Char Char"/>
    <w:basedOn w:val="aff"/>
    <w:rsid w:val="0031633C"/>
    <w:pPr>
      <w:shd w:val="clear" w:color="auto" w:fill="000080"/>
      <w:jc w:val="both"/>
    </w:pPr>
    <w:rPr>
      <w:rFonts w:ascii="Tahoma" w:hAnsi="Tahoma"/>
      <w:b w:val="0"/>
      <w:bCs w:val="0"/>
      <w:sz w:val="24"/>
    </w:rPr>
  </w:style>
  <w:style w:type="paragraph" w:customStyle="1" w:styleId="IntroductionParagraph">
    <w:name w:val="Introduction Paragraph"/>
    <w:basedOn w:val="ac"/>
    <w:next w:val="ac"/>
    <w:rsid w:val="0031633C"/>
    <w:pPr>
      <w:widowControl/>
      <w:spacing w:before="40" w:after="80"/>
      <w:jc w:val="left"/>
    </w:pPr>
    <w:rPr>
      <w:rFonts w:ascii="Arial" w:hAnsi="Arial"/>
      <w:kern w:val="0"/>
      <w:sz w:val="20"/>
      <w:szCs w:val="20"/>
      <w:lang w:eastAsia="en-US"/>
    </w:rPr>
  </w:style>
  <w:style w:type="paragraph" w:customStyle="1" w:styleId="Certification">
    <w:name w:val="Certification"/>
    <w:basedOn w:val="Bullet"/>
    <w:rsid w:val="0031633C"/>
    <w:pPr>
      <w:shd w:val="clear" w:color="auto" w:fill="FFFFFF"/>
      <w:tabs>
        <w:tab w:val="clear" w:pos="360"/>
      </w:tabs>
      <w:spacing w:before="100" w:beforeAutospacing="1"/>
      <w:ind w:left="0" w:right="0" w:firstLine="0"/>
      <w:jc w:val="left"/>
    </w:pPr>
    <w:rPr>
      <w:rFonts w:ascii="Times New Roman" w:eastAsia="宋体" w:hAnsi="Times New Roman"/>
      <w:bCs/>
      <w:color w:val="auto"/>
      <w:sz w:val="24"/>
      <w:lang w:eastAsia="zh-CN"/>
    </w:rPr>
  </w:style>
  <w:style w:type="paragraph" w:customStyle="1" w:styleId="ResourceName">
    <w:name w:val="Resource Name"/>
    <w:basedOn w:val="ac"/>
    <w:rsid w:val="0031633C"/>
    <w:pPr>
      <w:widowControl/>
      <w:ind w:left="522"/>
      <w:jc w:val="left"/>
    </w:pPr>
    <w:rPr>
      <w:rFonts w:ascii="Arial" w:hAnsi="Arial"/>
      <w:b/>
      <w:kern w:val="0"/>
      <w:sz w:val="44"/>
      <w:szCs w:val="44"/>
      <w:lang w:eastAsia="en-US"/>
    </w:rPr>
  </w:style>
  <w:style w:type="paragraph" w:customStyle="1" w:styleId="1-0001">
    <w:name w:val="样式1-0001"/>
    <w:basedOn w:val="ac"/>
    <w:autoRedefine/>
    <w:rsid w:val="0031633C"/>
    <w:pPr>
      <w:spacing w:line="360" w:lineRule="auto"/>
      <w:ind w:firstLine="418"/>
    </w:pPr>
    <w:rPr>
      <w:sz w:val="24"/>
      <w:szCs w:val="24"/>
    </w:rPr>
  </w:style>
  <w:style w:type="paragraph" w:customStyle="1" w:styleId="1ff5">
    <w:name w:val="正文文本缩进1"/>
    <w:basedOn w:val="ac"/>
    <w:uiPriority w:val="99"/>
    <w:rsid w:val="0031633C"/>
    <w:pPr>
      <w:spacing w:line="500" w:lineRule="exact"/>
      <w:ind w:leftChars="832" w:left="1588" w:firstLineChars="196" w:firstLine="433"/>
    </w:pPr>
    <w:rPr>
      <w:sz w:val="24"/>
      <w:szCs w:val="22"/>
    </w:rPr>
  </w:style>
  <w:style w:type="character" w:customStyle="1" w:styleId="3-0001Char">
    <w:name w:val="样式3-正文0001 Char"/>
    <w:link w:val="3-0001"/>
    <w:rsid w:val="0031633C"/>
    <w:rPr>
      <w:rFonts w:ascii="宋体" w:hAnsi="宋体" w:cs="Arial"/>
      <w:sz w:val="24"/>
      <w:szCs w:val="24"/>
    </w:rPr>
  </w:style>
  <w:style w:type="paragraph" w:customStyle="1" w:styleId="3-0001">
    <w:name w:val="样式3-正文0001"/>
    <w:basedOn w:val="ac"/>
    <w:link w:val="3-0001Char"/>
    <w:rsid w:val="0031633C"/>
    <w:pPr>
      <w:widowControl/>
      <w:adjustRightInd w:val="0"/>
      <w:spacing w:line="360" w:lineRule="auto"/>
      <w:ind w:firstLineChars="200" w:firstLine="480"/>
      <w:jc w:val="left"/>
    </w:pPr>
    <w:rPr>
      <w:rFonts w:ascii="宋体" w:hAnsi="宋体"/>
      <w:kern w:val="0"/>
      <w:sz w:val="24"/>
      <w:szCs w:val="24"/>
      <w:lang w:val="x-none" w:eastAsia="x-none"/>
    </w:rPr>
  </w:style>
  <w:style w:type="paragraph" w:customStyle="1" w:styleId="3f">
    <w:name w:val="列出段落3"/>
    <w:basedOn w:val="ac"/>
    <w:rsid w:val="0031633C"/>
    <w:pPr>
      <w:widowControl/>
      <w:spacing w:line="360" w:lineRule="auto"/>
      <w:ind w:left="720" w:firstLineChars="200" w:firstLine="200"/>
      <w:jc w:val="left"/>
    </w:pPr>
    <w:rPr>
      <w:rFonts w:ascii="Calibri" w:hAnsi="Calibri"/>
      <w:kern w:val="0"/>
      <w:sz w:val="24"/>
      <w:szCs w:val="24"/>
      <w:lang w:eastAsia="en-US"/>
    </w:rPr>
  </w:style>
  <w:style w:type="paragraph" w:customStyle="1" w:styleId="1ff6">
    <w:name w:val="普通(网站)1"/>
    <w:basedOn w:val="ac"/>
    <w:rsid w:val="0031633C"/>
    <w:pPr>
      <w:widowControl/>
      <w:spacing w:before="100" w:beforeAutospacing="1" w:after="100" w:afterAutospacing="1" w:line="360" w:lineRule="auto"/>
      <w:ind w:firstLineChars="200" w:firstLine="200"/>
      <w:jc w:val="left"/>
    </w:pPr>
    <w:rPr>
      <w:rFonts w:eastAsia="Times New Roman"/>
      <w:kern w:val="0"/>
      <w:sz w:val="24"/>
      <w:szCs w:val="24"/>
    </w:rPr>
  </w:style>
  <w:style w:type="paragraph" w:customStyle="1" w:styleId="24">
    <w:name w:val="标点2"/>
    <w:basedOn w:val="ac"/>
    <w:rsid w:val="0031633C"/>
    <w:pPr>
      <w:numPr>
        <w:numId w:val="67"/>
      </w:numPr>
      <w:spacing w:line="360" w:lineRule="auto"/>
      <w:jc w:val="left"/>
    </w:pPr>
    <w:rPr>
      <w:sz w:val="24"/>
      <w:szCs w:val="24"/>
    </w:rPr>
  </w:style>
  <w:style w:type="character" w:customStyle="1" w:styleId="6Char0">
    <w:name w:val="样式6 Char"/>
    <w:link w:val="60"/>
    <w:rsid w:val="0031633C"/>
    <w:rPr>
      <w:rFonts w:ascii="Arial" w:hAnsi="Arial"/>
      <w:b/>
      <w:noProof/>
      <w:sz w:val="24"/>
      <w:szCs w:val="24"/>
      <w:lang w:val="x-none" w:eastAsia="x-none"/>
    </w:rPr>
  </w:style>
  <w:style w:type="table" w:styleId="2-1">
    <w:name w:val="Medium List 2 Accent 1"/>
    <w:basedOn w:val="ae"/>
    <w:uiPriority w:val="66"/>
    <w:rsid w:val="0031633C"/>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211">
    <w:name w:val="样式 正文首行缩进 + 首行缩进:  2 字符1"/>
    <w:basedOn w:val="af3"/>
    <w:rsid w:val="0031633C"/>
    <w:pPr>
      <w:widowControl/>
      <w:adjustRightInd/>
      <w:spacing w:line="240" w:lineRule="auto"/>
      <w:ind w:firstLine="0"/>
    </w:pPr>
    <w:rPr>
      <w:kern w:val="0"/>
      <w:sz w:val="20"/>
      <w:szCs w:val="20"/>
    </w:rPr>
  </w:style>
  <w:style w:type="paragraph" w:customStyle="1" w:styleId="2Heading2Char1Heading2CharCharH2CharCharH21Cha">
    <w:name w:val="样式 标题 2Heading 2 Char1Heading 2 Char CharH2 Char CharH21 Cha..."/>
    <w:basedOn w:val="22"/>
    <w:rsid w:val="0031633C"/>
    <w:pPr>
      <w:numPr>
        <w:ilvl w:val="0"/>
        <w:numId w:val="0"/>
      </w:numPr>
      <w:tabs>
        <w:tab w:val="left" w:pos="450"/>
        <w:tab w:val="left" w:pos="810"/>
        <w:tab w:val="left" w:pos="1080"/>
        <w:tab w:val="left" w:pos="1260"/>
        <w:tab w:val="num" w:pos="1361"/>
      </w:tabs>
      <w:spacing w:before="156" w:after="156" w:line="288" w:lineRule="auto"/>
      <w:ind w:left="5427"/>
    </w:pPr>
    <w:rPr>
      <w:rFonts w:ascii="黑体" w:hAnsi="Verdana" w:cs="宋体"/>
      <w:b w:val="0"/>
      <w:bCs w:val="0"/>
      <w:sz w:val="36"/>
      <w:szCs w:val="20"/>
    </w:rPr>
  </w:style>
  <w:style w:type="paragraph" w:customStyle="1" w:styleId="1CrlfShiftM">
    <w:name w:val="正文首行缩进1(Crlf+Shift+M)"/>
    <w:link w:val="1CrlfShiftMChar"/>
    <w:qFormat/>
    <w:locked/>
    <w:rsid w:val="0031633C"/>
    <w:pPr>
      <w:spacing w:before="120" w:after="120" w:line="360" w:lineRule="auto"/>
      <w:ind w:firstLineChars="200" w:firstLine="420"/>
    </w:pPr>
    <w:rPr>
      <w:rFonts w:ascii="华文细黑" w:eastAsia="华文细黑" w:hAnsi="华文细黑"/>
      <w:kern w:val="2"/>
      <w:sz w:val="21"/>
      <w:szCs w:val="21"/>
    </w:rPr>
  </w:style>
  <w:style w:type="character" w:customStyle="1" w:styleId="1CrlfShiftMChar">
    <w:name w:val="正文首行缩进1(Crlf+Shift+M) Char"/>
    <w:link w:val="1CrlfShiftM"/>
    <w:rsid w:val="0031633C"/>
    <w:rPr>
      <w:rFonts w:ascii="华文细黑" w:eastAsia="华文细黑" w:hAnsi="华文细黑"/>
      <w:kern w:val="2"/>
      <w:sz w:val="21"/>
      <w:szCs w:val="21"/>
      <w:lang w:bidi="ar-SA"/>
    </w:rPr>
  </w:style>
  <w:style w:type="paragraph" w:customStyle="1" w:styleId="font1">
    <w:name w:val="font1"/>
    <w:basedOn w:val="ac"/>
    <w:rsid w:val="0031633C"/>
    <w:pPr>
      <w:widowControl/>
      <w:spacing w:before="100" w:beforeAutospacing="1" w:after="100" w:afterAutospacing="1"/>
      <w:jc w:val="left"/>
    </w:pPr>
    <w:rPr>
      <w:rFonts w:ascii="宋体" w:hAnsi="宋体" w:cs="宋体"/>
      <w:kern w:val="0"/>
      <w:sz w:val="24"/>
      <w:szCs w:val="24"/>
    </w:rPr>
  </w:style>
  <w:style w:type="paragraph" w:customStyle="1" w:styleId="font10">
    <w:name w:val="font10"/>
    <w:basedOn w:val="ac"/>
    <w:rsid w:val="0031633C"/>
    <w:pPr>
      <w:widowControl/>
      <w:spacing w:before="100" w:beforeAutospacing="1" w:after="100" w:afterAutospacing="1"/>
      <w:jc w:val="left"/>
    </w:pPr>
    <w:rPr>
      <w:rFonts w:ascii="Tahoma" w:hAnsi="Tahoma" w:cs="Tahoma"/>
      <w:color w:val="000000"/>
      <w:kern w:val="0"/>
      <w:sz w:val="18"/>
      <w:szCs w:val="18"/>
    </w:rPr>
  </w:style>
  <w:style w:type="paragraph" w:customStyle="1" w:styleId="font11">
    <w:name w:val="font11"/>
    <w:basedOn w:val="ac"/>
    <w:rsid w:val="0031633C"/>
    <w:pPr>
      <w:widowControl/>
      <w:spacing w:before="100" w:beforeAutospacing="1" w:after="100" w:afterAutospacing="1"/>
      <w:jc w:val="left"/>
    </w:pPr>
    <w:rPr>
      <w:rFonts w:ascii="宋体" w:hAnsi="宋体" w:cs="宋体"/>
      <w:color w:val="000000"/>
      <w:kern w:val="0"/>
      <w:sz w:val="18"/>
      <w:szCs w:val="18"/>
    </w:rPr>
  </w:style>
  <w:style w:type="paragraph" w:customStyle="1" w:styleId="font12">
    <w:name w:val="font12"/>
    <w:basedOn w:val="ac"/>
    <w:rsid w:val="0031633C"/>
    <w:pPr>
      <w:widowControl/>
      <w:spacing w:before="100" w:beforeAutospacing="1" w:after="100" w:afterAutospacing="1"/>
      <w:jc w:val="left"/>
    </w:pPr>
    <w:rPr>
      <w:rFonts w:ascii="宋体" w:hAnsi="宋体" w:cs="宋体"/>
      <w:kern w:val="0"/>
      <w:sz w:val="18"/>
      <w:szCs w:val="18"/>
    </w:rPr>
  </w:style>
  <w:style w:type="paragraph" w:customStyle="1" w:styleId="xl89">
    <w:name w:val="xl89"/>
    <w:basedOn w:val="ac"/>
    <w:rsid w:val="0031633C"/>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90">
    <w:name w:val="xl90"/>
    <w:basedOn w:val="ac"/>
    <w:rsid w:val="0031633C"/>
    <w:pPr>
      <w:widowControl/>
      <w:pBdr>
        <w:top w:val="single" w:sz="8"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ascii="宋体" w:hAnsi="宋体" w:cs="宋体"/>
      <w:kern w:val="0"/>
      <w:sz w:val="18"/>
      <w:szCs w:val="18"/>
    </w:rPr>
  </w:style>
  <w:style w:type="paragraph" w:customStyle="1" w:styleId="xl91">
    <w:name w:val="xl91"/>
    <w:basedOn w:val="ac"/>
    <w:rsid w:val="0031633C"/>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92">
    <w:name w:val="xl92"/>
    <w:basedOn w:val="ac"/>
    <w:rsid w:val="0031633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93">
    <w:name w:val="xl93"/>
    <w:basedOn w:val="ac"/>
    <w:rsid w:val="0031633C"/>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94">
    <w:name w:val="xl94"/>
    <w:basedOn w:val="ac"/>
    <w:rsid w:val="0031633C"/>
    <w:pPr>
      <w:widowControl/>
      <w:pBdr>
        <w:top w:val="single" w:sz="4" w:space="0" w:color="auto"/>
        <w:left w:val="single" w:sz="4" w:space="0" w:color="auto"/>
        <w:right w:val="single" w:sz="4" w:space="0" w:color="auto"/>
      </w:pBdr>
      <w:shd w:val="clear" w:color="000000" w:fill="C0C0C0"/>
      <w:spacing w:before="100" w:beforeAutospacing="1" w:after="100" w:afterAutospacing="1"/>
      <w:jc w:val="center"/>
    </w:pPr>
    <w:rPr>
      <w:rFonts w:ascii="宋体" w:hAnsi="宋体" w:cs="宋体"/>
      <w:color w:val="800000"/>
      <w:kern w:val="0"/>
      <w:sz w:val="18"/>
      <w:szCs w:val="18"/>
    </w:rPr>
  </w:style>
  <w:style w:type="paragraph" w:customStyle="1" w:styleId="xl95">
    <w:name w:val="xl95"/>
    <w:basedOn w:val="ac"/>
    <w:rsid w:val="0031633C"/>
    <w:pPr>
      <w:widowControl/>
      <w:pBdr>
        <w:left w:val="single" w:sz="4" w:space="0" w:color="auto"/>
        <w:bottom w:val="single" w:sz="4" w:space="0" w:color="auto"/>
        <w:right w:val="single" w:sz="4" w:space="0" w:color="auto"/>
      </w:pBdr>
      <w:shd w:val="clear" w:color="000000" w:fill="FFCC00"/>
      <w:spacing w:before="100" w:beforeAutospacing="1" w:after="100" w:afterAutospacing="1"/>
      <w:jc w:val="center"/>
    </w:pPr>
    <w:rPr>
      <w:rFonts w:ascii="宋体" w:hAnsi="宋体" w:cs="宋体"/>
      <w:kern w:val="0"/>
      <w:sz w:val="18"/>
      <w:szCs w:val="18"/>
    </w:rPr>
  </w:style>
  <w:style w:type="paragraph" w:customStyle="1" w:styleId="xl96">
    <w:name w:val="xl96"/>
    <w:basedOn w:val="ac"/>
    <w:rsid w:val="0031633C"/>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97">
    <w:name w:val="xl97"/>
    <w:basedOn w:val="ac"/>
    <w:rsid w:val="0031633C"/>
    <w:pPr>
      <w:widowControl/>
      <w:pBdr>
        <w:top w:val="single" w:sz="8" w:space="0" w:color="auto"/>
        <w:left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98">
    <w:name w:val="xl98"/>
    <w:basedOn w:val="ac"/>
    <w:rsid w:val="0031633C"/>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99">
    <w:name w:val="xl99"/>
    <w:basedOn w:val="ac"/>
    <w:rsid w:val="0031633C"/>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100">
    <w:name w:val="xl100"/>
    <w:basedOn w:val="ac"/>
    <w:rsid w:val="0031633C"/>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101">
    <w:name w:val="xl101"/>
    <w:basedOn w:val="ac"/>
    <w:rsid w:val="0031633C"/>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102">
    <w:name w:val="xl102"/>
    <w:basedOn w:val="ac"/>
    <w:rsid w:val="0031633C"/>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103">
    <w:name w:val="xl103"/>
    <w:basedOn w:val="ac"/>
    <w:rsid w:val="0031633C"/>
    <w:pPr>
      <w:widowControl/>
      <w:pBdr>
        <w:top w:val="single" w:sz="4" w:space="0" w:color="auto"/>
        <w:left w:val="single" w:sz="4" w:space="0" w:color="auto"/>
        <w:right w:val="single" w:sz="4" w:space="0" w:color="auto"/>
      </w:pBdr>
      <w:shd w:val="clear" w:color="000000" w:fill="FFCC00"/>
      <w:spacing w:before="100" w:beforeAutospacing="1" w:after="100" w:afterAutospacing="1"/>
      <w:jc w:val="center"/>
    </w:pPr>
    <w:rPr>
      <w:rFonts w:ascii="宋体" w:hAnsi="宋体" w:cs="宋体"/>
      <w:kern w:val="0"/>
      <w:sz w:val="18"/>
      <w:szCs w:val="18"/>
    </w:rPr>
  </w:style>
  <w:style w:type="character" w:customStyle="1" w:styleId="affffffffb">
    <w:name w:val="样式 宋体 四号"/>
    <w:rsid w:val="0031633C"/>
    <w:rPr>
      <w:rFonts w:ascii="宋体" w:eastAsia="宋体" w:hAnsi="宋体"/>
      <w:sz w:val="28"/>
    </w:rPr>
  </w:style>
  <w:style w:type="paragraph" w:customStyle="1" w:styleId="CharCharChar1CharCharCharChar">
    <w:name w:val="Char 字元 Char Char1 字元 Char 字元 Char Char Char"/>
    <w:basedOn w:val="ac"/>
    <w:autoRedefine/>
    <w:rsid w:val="0031633C"/>
    <w:pPr>
      <w:widowControl/>
      <w:spacing w:line="360" w:lineRule="auto"/>
      <w:jc w:val="left"/>
    </w:pPr>
    <w:rPr>
      <w:rFonts w:ascii="宋体" w:hAnsi="宋体"/>
      <w:color w:val="000000"/>
      <w:sz w:val="24"/>
      <w:szCs w:val="24"/>
    </w:rPr>
  </w:style>
  <w:style w:type="character" w:customStyle="1" w:styleId="2Char4">
    <w:name w:val="缩进2 Char"/>
    <w:link w:val="2fc"/>
    <w:rsid w:val="0031633C"/>
    <w:rPr>
      <w:rFonts w:cs="黑体"/>
      <w:kern w:val="2"/>
      <w:sz w:val="24"/>
      <w:szCs w:val="22"/>
    </w:rPr>
  </w:style>
  <w:style w:type="paragraph" w:customStyle="1" w:styleId="2fc">
    <w:name w:val="缩进2"/>
    <w:basedOn w:val="ac"/>
    <w:link w:val="2Char4"/>
    <w:rsid w:val="0031633C"/>
    <w:pPr>
      <w:spacing w:beforeLines="50" w:afterLines="50" w:line="360" w:lineRule="auto"/>
      <w:ind w:firstLineChars="200" w:firstLine="200"/>
    </w:pPr>
    <w:rPr>
      <w:sz w:val="24"/>
      <w:szCs w:val="22"/>
      <w:lang w:val="x-none" w:eastAsia="x-none"/>
    </w:rPr>
  </w:style>
  <w:style w:type="paragraph" w:customStyle="1" w:styleId="M">
    <w:name w:val="M正文"/>
    <w:basedOn w:val="ac"/>
    <w:qFormat/>
    <w:rsid w:val="0031633C"/>
    <w:pPr>
      <w:widowControl/>
      <w:spacing w:line="360" w:lineRule="auto"/>
      <w:ind w:firstLineChars="200" w:firstLine="200"/>
      <w:jc w:val="left"/>
    </w:pPr>
    <w:rPr>
      <w:rFonts w:ascii="Calibri" w:hAnsi="Calibri"/>
      <w:kern w:val="0"/>
      <w:sz w:val="24"/>
      <w:szCs w:val="24"/>
      <w:lang w:val="en-GB" w:eastAsia="en-US" w:bidi="en-US"/>
    </w:rPr>
  </w:style>
  <w:style w:type="character" w:customStyle="1" w:styleId="Cap1CharChar">
    <w:name w:val="Cap 层级 1 Char Char"/>
    <w:link w:val="Cap10"/>
    <w:rsid w:val="0031633C"/>
    <w:rPr>
      <w:rFonts w:cs="Arial"/>
      <w:sz w:val="22"/>
      <w:szCs w:val="18"/>
    </w:rPr>
  </w:style>
  <w:style w:type="paragraph" w:customStyle="1" w:styleId="Cap10">
    <w:name w:val="Cap 层级 1"/>
    <w:link w:val="Cap1CharChar"/>
    <w:autoRedefine/>
    <w:rsid w:val="0031633C"/>
    <w:pPr>
      <w:numPr>
        <w:ilvl w:val="1"/>
        <w:numId w:val="68"/>
      </w:numPr>
      <w:spacing w:after="200" w:line="360" w:lineRule="auto"/>
    </w:pPr>
    <w:rPr>
      <w:rFonts w:cs="Arial"/>
      <w:sz w:val="22"/>
      <w:szCs w:val="18"/>
    </w:rPr>
  </w:style>
  <w:style w:type="paragraph" w:customStyle="1" w:styleId="Cap21">
    <w:name w:val="Cap_表格层级2"/>
    <w:rsid w:val="0031633C"/>
    <w:pPr>
      <w:spacing w:after="60" w:line="276" w:lineRule="auto"/>
      <w:ind w:left="454" w:hanging="227"/>
    </w:pPr>
    <w:rPr>
      <w:rFonts w:ascii="Arial" w:hAnsi="Arial"/>
      <w:sz w:val="18"/>
      <w:szCs w:val="16"/>
    </w:rPr>
  </w:style>
  <w:style w:type="paragraph" w:customStyle="1" w:styleId="FiguresTitle">
    <w:name w:val="Figures Title"/>
    <w:next w:val="ac"/>
    <w:rsid w:val="0031633C"/>
    <w:pPr>
      <w:keepNext/>
      <w:pBdr>
        <w:top w:val="single" w:sz="6" w:space="10" w:color="auto"/>
        <w:bottom w:val="single" w:sz="6" w:space="10" w:color="auto"/>
      </w:pBdr>
      <w:spacing w:after="200" w:line="276" w:lineRule="auto"/>
    </w:pPr>
    <w:rPr>
      <w:rFonts w:ascii="Arial" w:hAnsi="Arial" w:cs="Arial"/>
      <w:b/>
      <w:sz w:val="22"/>
      <w:szCs w:val="22"/>
      <w:lang w:eastAsia="en-CA"/>
    </w:rPr>
  </w:style>
  <w:style w:type="paragraph" w:customStyle="1" w:styleId="Cap22">
    <w:name w:val="Cap_标题_2"/>
    <w:next w:val="ac"/>
    <w:link w:val="Cap2Char"/>
    <w:rsid w:val="0031633C"/>
    <w:pPr>
      <w:keepNext/>
      <w:spacing w:before="180" w:after="120" w:line="360" w:lineRule="auto"/>
      <w:outlineLvl w:val="1"/>
    </w:pPr>
    <w:rPr>
      <w:rFonts w:ascii="Arial Bold" w:hAnsi="Arial Bold"/>
      <w:b/>
      <w:color w:val="7E6D59"/>
      <w:sz w:val="32"/>
      <w:szCs w:val="24"/>
    </w:rPr>
  </w:style>
  <w:style w:type="paragraph" w:customStyle="1" w:styleId="Cap">
    <w:name w:val="Cap_免责声明正文"/>
    <w:basedOn w:val="ac"/>
    <w:rsid w:val="0031633C"/>
    <w:pPr>
      <w:widowControl/>
      <w:jc w:val="left"/>
    </w:pPr>
    <w:rPr>
      <w:rFonts w:ascii="Calibri" w:hAnsi="Calibri"/>
      <w:i/>
      <w:kern w:val="0"/>
      <w:sz w:val="20"/>
      <w:szCs w:val="24"/>
      <w:lang w:bidi="en-US"/>
    </w:rPr>
  </w:style>
  <w:style w:type="character" w:customStyle="1" w:styleId="CapCharChar">
    <w:name w:val="Cap_目录 Char Char"/>
    <w:link w:val="Cap0"/>
    <w:rsid w:val="0031633C"/>
    <w:rPr>
      <w:rFonts w:ascii="Arial Bold" w:hAnsi="Arial Bold"/>
      <w:b/>
      <w:smallCaps/>
      <w:color w:val="003366"/>
      <w:sz w:val="36"/>
      <w:szCs w:val="36"/>
      <w:lang w:val="en-US" w:eastAsia="en-CA" w:bidi="ar-SA"/>
    </w:rPr>
  </w:style>
  <w:style w:type="paragraph" w:customStyle="1" w:styleId="Cap0">
    <w:name w:val="Cap_目录"/>
    <w:next w:val="ac"/>
    <w:link w:val="CapCharChar"/>
    <w:rsid w:val="0031633C"/>
    <w:pPr>
      <w:keepNext/>
      <w:spacing w:before="240" w:after="120" w:line="276" w:lineRule="auto"/>
      <w:jc w:val="center"/>
    </w:pPr>
    <w:rPr>
      <w:rFonts w:ascii="Arial Bold" w:hAnsi="Arial Bold"/>
      <w:b/>
      <w:smallCaps/>
      <w:color w:val="003366"/>
      <w:sz w:val="36"/>
      <w:szCs w:val="36"/>
      <w:lang w:eastAsia="en-CA"/>
    </w:rPr>
  </w:style>
  <w:style w:type="paragraph" w:customStyle="1" w:styleId="Cap30">
    <w:name w:val="Cap_标题_3"/>
    <w:next w:val="ac"/>
    <w:link w:val="Cap3Char"/>
    <w:rsid w:val="0031633C"/>
    <w:pPr>
      <w:keepNext/>
      <w:numPr>
        <w:ilvl w:val="2"/>
        <w:numId w:val="70"/>
      </w:numPr>
      <w:spacing w:before="180" w:after="120" w:line="276" w:lineRule="auto"/>
      <w:outlineLvl w:val="2"/>
    </w:pPr>
    <w:rPr>
      <w:rFonts w:ascii="Arial Bold" w:hAnsi="Arial Bold"/>
      <w:b/>
      <w:bCs/>
      <w:color w:val="81BEC3"/>
      <w:sz w:val="28"/>
      <w:szCs w:val="26"/>
      <w:lang w:eastAsia="en-CA"/>
    </w:rPr>
  </w:style>
  <w:style w:type="paragraph" w:customStyle="1" w:styleId="CapSubTitleDate">
    <w:name w:val="Cap_Sub_Title_Date"/>
    <w:basedOn w:val="CapHEADER"/>
    <w:rsid w:val="0031633C"/>
    <w:pPr>
      <w:ind w:left="591" w:hanging="591"/>
    </w:pPr>
    <w:rPr>
      <w:color w:val="999999"/>
      <w:sz w:val="28"/>
      <w:lang w:eastAsia="zh-CN"/>
    </w:rPr>
  </w:style>
  <w:style w:type="paragraph" w:customStyle="1" w:styleId="CapHEADER">
    <w:name w:val="Cap_HEADER"/>
    <w:autoRedefine/>
    <w:rsid w:val="0031633C"/>
    <w:pPr>
      <w:pageBreakBefore/>
      <w:spacing w:after="160" w:line="276" w:lineRule="auto"/>
    </w:pPr>
    <w:rPr>
      <w:rFonts w:ascii="Arial Bold" w:hAnsi="Arial Bold"/>
      <w:b/>
      <w:bCs/>
      <w:smallCaps/>
      <w:color w:val="086A74"/>
      <w:sz w:val="52"/>
      <w:szCs w:val="32"/>
      <w:lang w:eastAsia="en-US"/>
    </w:rPr>
  </w:style>
  <w:style w:type="character" w:customStyle="1" w:styleId="Cap2CharChar">
    <w:name w:val="Cap 层级 2 Char Char"/>
    <w:link w:val="Cap23"/>
    <w:rsid w:val="0031633C"/>
    <w:rPr>
      <w:rFonts w:cs="Arial"/>
      <w:sz w:val="22"/>
      <w:szCs w:val="18"/>
      <w:lang w:val="en-US" w:eastAsia="zh-CN" w:bidi="ar-SA"/>
    </w:rPr>
  </w:style>
  <w:style w:type="paragraph" w:customStyle="1" w:styleId="Cap23">
    <w:name w:val="Cap 层级 2"/>
    <w:link w:val="Cap2CharChar"/>
    <w:autoRedefine/>
    <w:rsid w:val="0031633C"/>
    <w:pPr>
      <w:tabs>
        <w:tab w:val="num" w:pos="690"/>
      </w:tabs>
      <w:spacing w:after="60" w:line="276" w:lineRule="auto"/>
      <w:ind w:left="690" w:hanging="360"/>
    </w:pPr>
    <w:rPr>
      <w:rFonts w:cs="Arial"/>
      <w:sz w:val="22"/>
      <w:szCs w:val="18"/>
    </w:rPr>
  </w:style>
  <w:style w:type="paragraph" w:customStyle="1" w:styleId="Cap4">
    <w:name w:val="Cap_注释"/>
    <w:next w:val="ac"/>
    <w:autoRedefine/>
    <w:rsid w:val="0031633C"/>
    <w:pPr>
      <w:spacing w:after="200" w:line="276" w:lineRule="auto"/>
    </w:pPr>
    <w:rPr>
      <w:rFonts w:ascii="Arial" w:hAnsi="Arial"/>
      <w:i/>
      <w:color w:val="FF0000"/>
      <w:sz w:val="22"/>
      <w:szCs w:val="22"/>
      <w:lang w:eastAsia="en-CA"/>
    </w:rPr>
  </w:style>
  <w:style w:type="paragraph" w:customStyle="1" w:styleId="Cap5">
    <w:name w:val="Cap_表格正文"/>
    <w:link w:val="CapChar"/>
    <w:rsid w:val="0031633C"/>
    <w:pPr>
      <w:spacing w:after="40" w:line="276" w:lineRule="auto"/>
    </w:pPr>
    <w:rPr>
      <w:rFonts w:ascii="Arial" w:hAnsi="Arial"/>
      <w:sz w:val="18"/>
      <w:szCs w:val="16"/>
      <w:lang w:eastAsia="en-US"/>
    </w:rPr>
  </w:style>
  <w:style w:type="paragraph" w:customStyle="1" w:styleId="Cap11">
    <w:name w:val="Cap_标题_1"/>
    <w:next w:val="ac"/>
    <w:rsid w:val="0031633C"/>
    <w:pPr>
      <w:keepNext/>
      <w:pageBreakBefore/>
      <w:numPr>
        <w:numId w:val="70"/>
      </w:numPr>
      <w:spacing w:before="180" w:after="120" w:line="276" w:lineRule="auto"/>
      <w:outlineLvl w:val="0"/>
    </w:pPr>
    <w:rPr>
      <w:rFonts w:ascii="Arial Bold" w:hAnsi="Arial Bold" w:cs="Arial"/>
      <w:b/>
      <w:bCs/>
      <w:smallCaps/>
      <w:color w:val="086A74"/>
      <w:kern w:val="32"/>
      <w:sz w:val="36"/>
      <w:szCs w:val="36"/>
      <w:lang w:eastAsia="en-CA"/>
    </w:rPr>
  </w:style>
  <w:style w:type="paragraph" w:customStyle="1" w:styleId="Cap13">
    <w:name w:val="Cap_表格层级1"/>
    <w:rsid w:val="0031633C"/>
    <w:pPr>
      <w:tabs>
        <w:tab w:val="num" w:pos="180"/>
      </w:tabs>
      <w:spacing w:after="60" w:line="276" w:lineRule="auto"/>
      <w:ind w:left="187" w:hanging="187"/>
    </w:pPr>
    <w:rPr>
      <w:rFonts w:ascii="Arial" w:hAnsi="Arial"/>
      <w:sz w:val="18"/>
      <w:szCs w:val="16"/>
      <w:lang w:eastAsia="en-CA"/>
    </w:rPr>
  </w:style>
  <w:style w:type="paragraph" w:customStyle="1" w:styleId="Cap32">
    <w:name w:val="Cap 层级 3"/>
    <w:autoRedefine/>
    <w:rsid w:val="0031633C"/>
    <w:pPr>
      <w:tabs>
        <w:tab w:val="num" w:pos="1020"/>
      </w:tabs>
      <w:spacing w:after="60" w:line="276" w:lineRule="auto"/>
      <w:ind w:left="1020" w:hanging="360"/>
    </w:pPr>
    <w:rPr>
      <w:rFonts w:ascii="Calibri" w:hAnsi="Calibri" w:cs="Arial"/>
      <w:sz w:val="22"/>
      <w:szCs w:val="18"/>
    </w:rPr>
  </w:style>
  <w:style w:type="paragraph" w:customStyle="1" w:styleId="Cap14">
    <w:name w:val="Cap_表头文字1"/>
    <w:rsid w:val="0031633C"/>
    <w:pPr>
      <w:keepNext/>
      <w:keepLines/>
      <w:overflowPunct w:val="0"/>
      <w:autoSpaceDE w:val="0"/>
      <w:autoSpaceDN w:val="0"/>
      <w:adjustRightInd w:val="0"/>
      <w:spacing w:after="200" w:line="276" w:lineRule="auto"/>
      <w:jc w:val="center"/>
      <w:textAlignment w:val="baseline"/>
    </w:pPr>
    <w:rPr>
      <w:rFonts w:ascii="Arial Bold" w:hAnsi="Arial Bold" w:cs="Arial"/>
      <w:b/>
      <w:spacing w:val="10"/>
      <w:sz w:val="18"/>
      <w:szCs w:val="24"/>
      <w:lang w:eastAsia="en-US"/>
    </w:rPr>
  </w:style>
  <w:style w:type="paragraph" w:customStyle="1" w:styleId="Cap24">
    <w:name w:val="Cap_表头文字2"/>
    <w:link w:val="Cap2Char0"/>
    <w:rsid w:val="0031633C"/>
    <w:pPr>
      <w:spacing w:after="200" w:line="276" w:lineRule="auto"/>
      <w:jc w:val="both"/>
    </w:pPr>
    <w:rPr>
      <w:rFonts w:ascii="Arial Bold" w:eastAsia="Arial Unicode MS" w:hAnsi="Arial Bold"/>
      <w:b/>
      <w:sz w:val="18"/>
      <w:szCs w:val="18"/>
      <w:lang w:eastAsia="en-US"/>
    </w:rPr>
  </w:style>
  <w:style w:type="paragraph" w:customStyle="1" w:styleId="Cap40">
    <w:name w:val="Cap 层级#4"/>
    <w:rsid w:val="0031633C"/>
    <w:pPr>
      <w:tabs>
        <w:tab w:val="num" w:pos="1440"/>
      </w:tabs>
      <w:spacing w:after="60" w:line="276" w:lineRule="auto"/>
      <w:ind w:left="1440" w:hanging="360"/>
    </w:pPr>
    <w:rPr>
      <w:rFonts w:ascii="Calibri" w:hAnsi="Calibri"/>
      <w:sz w:val="22"/>
      <w:szCs w:val="24"/>
      <w:lang w:eastAsia="en-CA"/>
    </w:rPr>
  </w:style>
  <w:style w:type="paragraph" w:customStyle="1" w:styleId="CapQuestion">
    <w:name w:val="Cap_Question"/>
    <w:basedOn w:val="ac"/>
    <w:rsid w:val="0031633C"/>
    <w:pPr>
      <w:framePr w:hSpace="180" w:wrap="around" w:vAnchor="text" w:hAnchor="text" w:x="108" w:y="1"/>
      <w:widowControl/>
      <w:suppressOverlap/>
      <w:jc w:val="right"/>
    </w:pPr>
    <w:rPr>
      <w:rFonts w:ascii="Century Gothic" w:hAnsi="Century Gothic" w:cs="Arial"/>
      <w:kern w:val="0"/>
      <w:sz w:val="16"/>
      <w:szCs w:val="16"/>
      <w:lang w:val="fr-FR" w:bidi="en-US"/>
    </w:rPr>
  </w:style>
  <w:style w:type="paragraph" w:customStyle="1" w:styleId="Cap15">
    <w:name w:val="Cap_表格标题 1"/>
    <w:rsid w:val="0031633C"/>
    <w:pPr>
      <w:keepNext/>
      <w:keepLines/>
      <w:overflowPunct w:val="0"/>
      <w:autoSpaceDE w:val="0"/>
      <w:autoSpaceDN w:val="0"/>
      <w:adjustRightInd w:val="0"/>
      <w:spacing w:after="200" w:line="276" w:lineRule="auto"/>
      <w:jc w:val="center"/>
      <w:textAlignment w:val="baseline"/>
    </w:pPr>
    <w:rPr>
      <w:rFonts w:ascii="Arial" w:hAnsi="Arial" w:cs="Arial"/>
      <w:b/>
      <w:color w:val="FFFFFF"/>
      <w:spacing w:val="10"/>
      <w:sz w:val="18"/>
      <w:szCs w:val="24"/>
    </w:rPr>
  </w:style>
  <w:style w:type="paragraph" w:customStyle="1" w:styleId="Cap25">
    <w:name w:val="Cap_表格标题 2"/>
    <w:rsid w:val="0031633C"/>
    <w:pPr>
      <w:spacing w:after="200" w:line="276" w:lineRule="auto"/>
      <w:jc w:val="both"/>
    </w:pPr>
    <w:rPr>
      <w:rFonts w:ascii="Arial" w:eastAsia="Arial Unicode MS" w:hAnsi="Arial" w:cs="Arial"/>
      <w:b/>
      <w:color w:val="FFFFFF"/>
      <w:sz w:val="18"/>
      <w:szCs w:val="18"/>
      <w:lang w:eastAsia="en-US"/>
    </w:rPr>
  </w:style>
  <w:style w:type="paragraph" w:customStyle="1" w:styleId="xl23">
    <w:name w:val="xl23"/>
    <w:basedOn w:val="ac"/>
    <w:rsid w:val="0031633C"/>
    <w:pPr>
      <w:widowControl/>
      <w:spacing w:before="100" w:beforeAutospacing="1" w:after="100" w:afterAutospacing="1" w:line="360" w:lineRule="auto"/>
      <w:textAlignment w:val="top"/>
    </w:pPr>
    <w:rPr>
      <w:rFonts w:ascii="Calibri" w:hAnsi="Calibri"/>
      <w:kern w:val="0"/>
      <w:sz w:val="24"/>
      <w:szCs w:val="24"/>
      <w:lang w:bidi="en-US"/>
    </w:rPr>
  </w:style>
  <w:style w:type="character" w:styleId="affffffffc">
    <w:name w:val="footnote reference"/>
    <w:rsid w:val="0031633C"/>
    <w:rPr>
      <w:vertAlign w:val="superscript"/>
    </w:rPr>
  </w:style>
  <w:style w:type="paragraph" w:customStyle="1" w:styleId="Cap6">
    <w:name w:val="Cap_免责声明标题"/>
    <w:next w:val="ac"/>
    <w:autoRedefine/>
    <w:rsid w:val="0031633C"/>
    <w:pPr>
      <w:keepNext/>
      <w:spacing w:before="180" w:after="120" w:line="276" w:lineRule="auto"/>
    </w:pPr>
    <w:rPr>
      <w:rFonts w:ascii="Arial" w:hAnsi="Arial"/>
      <w:b/>
      <w:sz w:val="22"/>
      <w:szCs w:val="24"/>
      <w:lang w:eastAsia="en-CA"/>
    </w:rPr>
  </w:style>
  <w:style w:type="paragraph" w:customStyle="1" w:styleId="WebAddress">
    <w:name w:val="Web Address"/>
    <w:rsid w:val="0031633C"/>
    <w:pPr>
      <w:spacing w:after="200" w:line="276" w:lineRule="auto"/>
    </w:pPr>
    <w:rPr>
      <w:rFonts w:ascii="Arial Bold" w:eastAsia="Times New Roman" w:hAnsi="Arial Bold" w:cs="Arial"/>
      <w:b/>
      <w:color w:val="81BEC3"/>
      <w:sz w:val="32"/>
      <w:szCs w:val="32"/>
      <w:lang w:eastAsia="en-CA"/>
    </w:rPr>
  </w:style>
  <w:style w:type="character" w:customStyle="1" w:styleId="CapNormalChar">
    <w:name w:val="Cap_Normal Char"/>
    <w:link w:val="CapNormal"/>
    <w:rsid w:val="0031633C"/>
    <w:rPr>
      <w:sz w:val="22"/>
      <w:szCs w:val="24"/>
      <w:lang w:val="en-US" w:eastAsia="en-CA" w:bidi="ar-SA"/>
    </w:rPr>
  </w:style>
  <w:style w:type="character" w:customStyle="1" w:styleId="CapBullet1Char">
    <w:name w:val="Cap Bullet 1 Char"/>
    <w:link w:val="CapBullet1"/>
    <w:rsid w:val="0031633C"/>
    <w:rPr>
      <w:rFonts w:cs="Arial"/>
      <w:sz w:val="22"/>
      <w:szCs w:val="18"/>
      <w:lang w:eastAsia="en-CA"/>
    </w:rPr>
  </w:style>
  <w:style w:type="paragraph" w:customStyle="1" w:styleId="CapNormal">
    <w:name w:val="Cap_Normal"/>
    <w:link w:val="CapNormalChar"/>
    <w:rsid w:val="0031633C"/>
    <w:pPr>
      <w:spacing w:after="160" w:line="276" w:lineRule="auto"/>
    </w:pPr>
    <w:rPr>
      <w:sz w:val="22"/>
      <w:szCs w:val="24"/>
      <w:lang w:eastAsia="en-CA"/>
    </w:rPr>
  </w:style>
  <w:style w:type="paragraph" w:customStyle="1" w:styleId="Cap7">
    <w:name w:val="Cap_图片标题"/>
    <w:next w:val="ac"/>
    <w:rsid w:val="0031633C"/>
    <w:pPr>
      <w:keepNext/>
      <w:pBdr>
        <w:top w:val="single" w:sz="6" w:space="10" w:color="auto"/>
        <w:bottom w:val="single" w:sz="6" w:space="10" w:color="auto"/>
      </w:pBdr>
      <w:spacing w:after="200" w:line="276" w:lineRule="auto"/>
      <w:jc w:val="center"/>
    </w:pPr>
    <w:rPr>
      <w:rFonts w:ascii="Arial" w:hAnsi="Arial" w:cs="Arial"/>
      <w:b/>
      <w:sz w:val="22"/>
      <w:szCs w:val="22"/>
    </w:rPr>
  </w:style>
  <w:style w:type="paragraph" w:customStyle="1" w:styleId="CapBullet1">
    <w:name w:val="Cap Bullet 1"/>
    <w:link w:val="CapBullet1Char"/>
    <w:rsid w:val="0031633C"/>
    <w:pPr>
      <w:numPr>
        <w:numId w:val="95"/>
      </w:numPr>
      <w:spacing w:after="60" w:line="276" w:lineRule="auto"/>
    </w:pPr>
    <w:rPr>
      <w:rFonts w:cs="Arial"/>
      <w:sz w:val="22"/>
      <w:szCs w:val="18"/>
      <w:lang w:eastAsia="en-CA"/>
    </w:rPr>
  </w:style>
  <w:style w:type="paragraph" w:customStyle="1" w:styleId="Cap8">
    <w:name w:val="Cap_正文"/>
    <w:basedOn w:val="ac"/>
    <w:link w:val="CapCharChar0"/>
    <w:rsid w:val="0031633C"/>
    <w:pPr>
      <w:widowControl/>
      <w:ind w:left="1797" w:firstLineChars="200" w:firstLine="440"/>
      <w:jc w:val="left"/>
    </w:pPr>
    <w:rPr>
      <w:rFonts w:ascii="Calibri" w:hAnsi="Calibri"/>
      <w:kern w:val="0"/>
      <w:sz w:val="22"/>
      <w:szCs w:val="24"/>
      <w:lang w:val="x-none" w:eastAsia="x-none"/>
    </w:rPr>
  </w:style>
  <w:style w:type="paragraph" w:customStyle="1" w:styleId="CapHeading4">
    <w:name w:val="Cap_Heading_4"/>
    <w:next w:val="CapNormal"/>
    <w:link w:val="CapHeading4CharChar"/>
    <w:rsid w:val="0031633C"/>
    <w:pPr>
      <w:keepNext/>
      <w:spacing w:before="180" w:after="120" w:line="276" w:lineRule="auto"/>
    </w:pPr>
    <w:rPr>
      <w:rFonts w:ascii="Arial Bold" w:hAnsi="Arial Bold"/>
      <w:b/>
      <w:bCs/>
      <w:color w:val="009BCC"/>
      <w:sz w:val="24"/>
      <w:szCs w:val="22"/>
      <w:lang w:eastAsia="en-CA"/>
    </w:rPr>
  </w:style>
  <w:style w:type="paragraph" w:customStyle="1" w:styleId="CapHeading2">
    <w:name w:val="Cap_Heading_2"/>
    <w:next w:val="Cap8"/>
    <w:rsid w:val="0031633C"/>
    <w:pPr>
      <w:keepNext/>
      <w:tabs>
        <w:tab w:val="num" w:pos="567"/>
      </w:tabs>
      <w:spacing w:before="180" w:after="120" w:line="276" w:lineRule="auto"/>
      <w:ind w:left="567" w:hanging="567"/>
      <w:outlineLvl w:val="1"/>
    </w:pPr>
    <w:rPr>
      <w:rFonts w:ascii="Arial Bold" w:hAnsi="Arial Bold"/>
      <w:b/>
      <w:color w:val="7E6D59"/>
      <w:sz w:val="32"/>
      <w:szCs w:val="24"/>
      <w:lang w:eastAsia="en-CA"/>
    </w:rPr>
  </w:style>
  <w:style w:type="paragraph" w:customStyle="1" w:styleId="CapHeading3">
    <w:name w:val="Cap_Heading_3"/>
    <w:next w:val="Cap8"/>
    <w:link w:val="CapHeading3CharChar"/>
    <w:rsid w:val="0031633C"/>
    <w:pPr>
      <w:keepNext/>
      <w:tabs>
        <w:tab w:val="num" w:pos="709"/>
      </w:tabs>
      <w:spacing w:before="180" w:after="120" w:line="276" w:lineRule="auto"/>
      <w:ind w:left="709" w:hanging="709"/>
      <w:outlineLvl w:val="2"/>
    </w:pPr>
    <w:rPr>
      <w:rFonts w:ascii="Arial Bold" w:hAnsi="Arial Bold"/>
      <w:b/>
      <w:bCs/>
      <w:color w:val="81BEC3"/>
      <w:sz w:val="28"/>
      <w:szCs w:val="26"/>
      <w:lang w:eastAsia="en-CA"/>
    </w:rPr>
  </w:style>
  <w:style w:type="paragraph" w:customStyle="1" w:styleId="Cap41">
    <w:name w:val="Cap_标题_4"/>
    <w:next w:val="Cap8"/>
    <w:link w:val="Cap4Char"/>
    <w:rsid w:val="0031633C"/>
    <w:pPr>
      <w:keepNext/>
      <w:spacing w:before="180" w:after="120" w:line="276" w:lineRule="auto"/>
      <w:ind w:left="1797"/>
    </w:pPr>
    <w:rPr>
      <w:rFonts w:ascii="Arial Bold" w:hAnsi="Arial Bold"/>
      <w:b/>
      <w:bCs/>
      <w:color w:val="7E6D59"/>
      <w:sz w:val="24"/>
      <w:szCs w:val="22"/>
      <w:lang w:val="fr-CA" w:eastAsia="en-CA"/>
    </w:rPr>
  </w:style>
  <w:style w:type="paragraph" w:customStyle="1" w:styleId="Cap50">
    <w:name w:val="Cap_标题_5"/>
    <w:next w:val="Cap8"/>
    <w:link w:val="Cap5Char"/>
    <w:rsid w:val="0031633C"/>
    <w:pPr>
      <w:keepNext/>
      <w:spacing w:before="180" w:after="120" w:line="276" w:lineRule="auto"/>
      <w:ind w:left="1797"/>
    </w:pPr>
    <w:rPr>
      <w:rFonts w:ascii="Arial Bold" w:hAnsi="Arial Bold"/>
      <w:b/>
      <w:bCs/>
      <w:i/>
      <w:iCs/>
      <w:color w:val="81BEC3"/>
      <w:sz w:val="22"/>
      <w:szCs w:val="26"/>
      <w:lang w:eastAsia="en-CA"/>
    </w:rPr>
  </w:style>
  <w:style w:type="paragraph" w:customStyle="1" w:styleId="Cap70">
    <w:name w:val="Cap_标题_7"/>
    <w:next w:val="Cap8"/>
    <w:rsid w:val="0031633C"/>
    <w:pPr>
      <w:keepNext/>
      <w:spacing w:before="180" w:after="120" w:line="276" w:lineRule="auto"/>
      <w:ind w:left="1797"/>
    </w:pPr>
    <w:rPr>
      <w:rFonts w:ascii="Arial" w:hAnsi="Arial"/>
      <w:b/>
      <w:sz w:val="22"/>
      <w:szCs w:val="24"/>
      <w:lang w:eastAsia="en-CA"/>
    </w:rPr>
  </w:style>
  <w:style w:type="character" w:customStyle="1" w:styleId="Cap1CharChar0">
    <w:name w:val="Cap 层级1 Char Char"/>
    <w:link w:val="Cap1"/>
    <w:rsid w:val="0031633C"/>
    <w:rPr>
      <w:rFonts w:cs="Arial"/>
      <w:sz w:val="22"/>
      <w:szCs w:val="18"/>
    </w:rPr>
  </w:style>
  <w:style w:type="paragraph" w:customStyle="1" w:styleId="Cap1">
    <w:name w:val="Cap 层级1"/>
    <w:link w:val="Cap1CharChar0"/>
    <w:rsid w:val="0031633C"/>
    <w:pPr>
      <w:numPr>
        <w:numId w:val="71"/>
      </w:numPr>
      <w:tabs>
        <w:tab w:val="clear" w:pos="558"/>
      </w:tabs>
      <w:spacing w:after="200" w:line="276" w:lineRule="auto"/>
      <w:ind w:left="2602" w:hanging="357"/>
    </w:pPr>
    <w:rPr>
      <w:rFonts w:cs="Arial"/>
      <w:sz w:val="22"/>
      <w:szCs w:val="18"/>
    </w:rPr>
  </w:style>
  <w:style w:type="paragraph" w:customStyle="1" w:styleId="CapHeading1">
    <w:name w:val="Cap_Heading_1"/>
    <w:next w:val="Cap8"/>
    <w:rsid w:val="0031633C"/>
    <w:pPr>
      <w:keepNext/>
      <w:pageBreakBefore/>
      <w:tabs>
        <w:tab w:val="num" w:pos="425"/>
      </w:tabs>
      <w:spacing w:before="180" w:after="120" w:line="276" w:lineRule="auto"/>
      <w:ind w:left="425" w:hanging="425"/>
      <w:outlineLvl w:val="0"/>
    </w:pPr>
    <w:rPr>
      <w:rFonts w:ascii="Arial Bold" w:hAnsi="Arial Bold" w:cs="Arial"/>
      <w:b/>
      <w:bCs/>
      <w:smallCaps/>
      <w:color w:val="086A74"/>
      <w:kern w:val="32"/>
      <w:sz w:val="36"/>
      <w:szCs w:val="36"/>
      <w:lang w:eastAsia="en-CA"/>
    </w:rPr>
  </w:style>
  <w:style w:type="paragraph" w:customStyle="1" w:styleId="Cap60">
    <w:name w:val="Cap_标题_6"/>
    <w:next w:val="Cap8"/>
    <w:rsid w:val="0031633C"/>
    <w:pPr>
      <w:keepNext/>
      <w:spacing w:before="180" w:after="120" w:line="276" w:lineRule="auto"/>
      <w:ind w:left="1797"/>
    </w:pPr>
    <w:rPr>
      <w:rFonts w:ascii="Arial Bold" w:hAnsi="Arial Bold"/>
      <w:b/>
      <w:bCs/>
      <w:i/>
      <w:color w:val="7E6D59"/>
      <w:sz w:val="22"/>
      <w:szCs w:val="22"/>
      <w:lang w:eastAsia="en-CA"/>
    </w:rPr>
  </w:style>
  <w:style w:type="character" w:customStyle="1" w:styleId="Cap2CharChar0">
    <w:name w:val="Cap 层级2 Char Char"/>
    <w:link w:val="Cap2"/>
    <w:rsid w:val="0031633C"/>
    <w:rPr>
      <w:rFonts w:cs="Arial"/>
      <w:sz w:val="22"/>
      <w:szCs w:val="18"/>
    </w:rPr>
  </w:style>
  <w:style w:type="paragraph" w:customStyle="1" w:styleId="Cap2">
    <w:name w:val="Cap 层级2"/>
    <w:link w:val="Cap2CharChar0"/>
    <w:autoRedefine/>
    <w:rsid w:val="0031633C"/>
    <w:pPr>
      <w:numPr>
        <w:numId w:val="69"/>
      </w:numPr>
      <w:tabs>
        <w:tab w:val="clear" w:pos="900"/>
        <w:tab w:val="left" w:pos="2970"/>
      </w:tabs>
      <w:spacing w:after="60" w:line="276" w:lineRule="auto"/>
      <w:ind w:left="2965" w:hanging="357"/>
    </w:pPr>
    <w:rPr>
      <w:rFonts w:cs="Arial"/>
      <w:sz w:val="22"/>
      <w:szCs w:val="18"/>
    </w:rPr>
  </w:style>
  <w:style w:type="paragraph" w:customStyle="1" w:styleId="Cap80">
    <w:name w:val="Cap_标题_8"/>
    <w:next w:val="Cap8"/>
    <w:link w:val="Cap8Char"/>
    <w:rsid w:val="0031633C"/>
    <w:pPr>
      <w:keepNext/>
      <w:spacing w:before="180" w:after="120" w:line="276" w:lineRule="auto"/>
      <w:ind w:left="1797"/>
    </w:pPr>
    <w:rPr>
      <w:rFonts w:ascii="Calibri" w:hAnsi="Calibri"/>
      <w:b/>
      <w:i/>
      <w:iCs/>
      <w:sz w:val="22"/>
      <w:szCs w:val="24"/>
      <w:u w:val="single"/>
      <w:lang w:eastAsia="en-CA"/>
    </w:rPr>
  </w:style>
  <w:style w:type="paragraph" w:customStyle="1" w:styleId="Cap9">
    <w:name w:val="Cap_标题_9"/>
    <w:next w:val="Cap8"/>
    <w:rsid w:val="0031633C"/>
    <w:pPr>
      <w:keepNext/>
      <w:spacing w:before="180" w:after="120" w:line="276" w:lineRule="auto"/>
      <w:ind w:left="1797"/>
    </w:pPr>
    <w:rPr>
      <w:rFonts w:ascii="Calibri" w:hAnsi="Calibri" w:cs="Arial"/>
      <w:i/>
      <w:sz w:val="22"/>
      <w:szCs w:val="22"/>
      <w:u w:val="single"/>
      <w:lang w:eastAsia="en-CA"/>
    </w:rPr>
  </w:style>
  <w:style w:type="paragraph" w:customStyle="1" w:styleId="Capa">
    <w:name w:val="Cap 注释"/>
    <w:next w:val="ac"/>
    <w:autoRedefine/>
    <w:rsid w:val="0031633C"/>
    <w:pPr>
      <w:spacing w:after="200" w:line="276" w:lineRule="auto"/>
      <w:ind w:left="1797"/>
    </w:pPr>
    <w:rPr>
      <w:rFonts w:ascii="Arial" w:hAnsi="Arial"/>
      <w:i/>
      <w:color w:val="FF0000"/>
      <w:sz w:val="22"/>
      <w:szCs w:val="22"/>
      <w:lang w:eastAsia="en-CA"/>
    </w:rPr>
  </w:style>
  <w:style w:type="paragraph" w:customStyle="1" w:styleId="Cap20">
    <w:name w:val="Cap 层级#2"/>
    <w:basedOn w:val="Cap2"/>
    <w:next w:val="Cap2"/>
    <w:rsid w:val="0031633C"/>
    <w:pPr>
      <w:numPr>
        <w:ilvl w:val="1"/>
        <w:numId w:val="72"/>
      </w:numPr>
      <w:tabs>
        <w:tab w:val="clear" w:pos="720"/>
        <w:tab w:val="num" w:pos="360"/>
        <w:tab w:val="num" w:pos="1260"/>
      </w:tabs>
      <w:ind w:left="2965" w:hanging="357"/>
    </w:pPr>
    <w:rPr>
      <w:szCs w:val="22"/>
    </w:rPr>
  </w:style>
  <w:style w:type="character" w:customStyle="1" w:styleId="Cap3Char">
    <w:name w:val="Cap_标题_3 Char"/>
    <w:link w:val="Cap30"/>
    <w:rsid w:val="0031633C"/>
    <w:rPr>
      <w:rFonts w:ascii="Arial Bold" w:hAnsi="Arial Bold"/>
      <w:b/>
      <w:bCs/>
      <w:color w:val="81BEC3"/>
      <w:sz w:val="28"/>
      <w:szCs w:val="26"/>
      <w:lang w:eastAsia="en-CA"/>
    </w:rPr>
  </w:style>
  <w:style w:type="paragraph" w:customStyle="1" w:styleId="Cap3">
    <w:name w:val="Cap 层级3"/>
    <w:autoRedefine/>
    <w:rsid w:val="0031633C"/>
    <w:pPr>
      <w:numPr>
        <w:numId w:val="75"/>
      </w:numPr>
      <w:spacing w:after="60" w:line="276" w:lineRule="auto"/>
      <w:ind w:left="3198" w:hanging="227"/>
    </w:pPr>
    <w:rPr>
      <w:rFonts w:ascii="Calibri" w:hAnsi="Calibri" w:cs="Arial"/>
      <w:sz w:val="22"/>
      <w:szCs w:val="18"/>
    </w:rPr>
  </w:style>
  <w:style w:type="paragraph" w:customStyle="1" w:styleId="Cap12">
    <w:name w:val="Cap 层级#1"/>
    <w:rsid w:val="0031633C"/>
    <w:pPr>
      <w:numPr>
        <w:numId w:val="74"/>
      </w:numPr>
      <w:spacing w:before="60" w:after="60" w:line="276" w:lineRule="auto"/>
      <w:ind w:left="2602" w:hanging="357"/>
    </w:pPr>
    <w:rPr>
      <w:rFonts w:ascii="Calibri" w:hAnsi="Calibri"/>
      <w:sz w:val="22"/>
      <w:szCs w:val="24"/>
      <w:lang w:eastAsia="en-CA"/>
    </w:rPr>
  </w:style>
  <w:style w:type="paragraph" w:customStyle="1" w:styleId="Cap31">
    <w:name w:val="Cap 层级#3"/>
    <w:basedOn w:val="Cap3"/>
    <w:next w:val="Cap3"/>
    <w:rsid w:val="0031633C"/>
    <w:pPr>
      <w:numPr>
        <w:ilvl w:val="2"/>
        <w:numId w:val="72"/>
      </w:numPr>
      <w:ind w:left="3328" w:hanging="357"/>
    </w:pPr>
    <w:rPr>
      <w:szCs w:val="22"/>
    </w:rPr>
  </w:style>
  <w:style w:type="paragraph" w:customStyle="1" w:styleId="Cap42">
    <w:name w:val="Cap 正文#4"/>
    <w:rsid w:val="0031633C"/>
    <w:pPr>
      <w:tabs>
        <w:tab w:val="num" w:pos="1440"/>
      </w:tabs>
      <w:spacing w:after="60" w:line="276" w:lineRule="auto"/>
      <w:ind w:left="3759" w:hanging="357"/>
    </w:pPr>
    <w:rPr>
      <w:rFonts w:ascii="Calibri" w:hAnsi="Calibri"/>
      <w:sz w:val="22"/>
      <w:szCs w:val="24"/>
      <w:lang w:eastAsia="en-CA"/>
    </w:rPr>
  </w:style>
  <w:style w:type="paragraph" w:customStyle="1" w:styleId="CapFiguresTitle">
    <w:name w:val="Cap_Figures Title"/>
    <w:next w:val="ac"/>
    <w:rsid w:val="0031633C"/>
    <w:pPr>
      <w:keepNext/>
      <w:pBdr>
        <w:top w:val="single" w:sz="6" w:space="10" w:color="auto"/>
        <w:bottom w:val="single" w:sz="6" w:space="10" w:color="auto"/>
      </w:pBdr>
      <w:spacing w:after="200" w:line="276" w:lineRule="auto"/>
      <w:jc w:val="center"/>
    </w:pPr>
    <w:rPr>
      <w:rFonts w:ascii="Arial" w:hAnsi="Arial" w:cs="Arial"/>
      <w:b/>
      <w:sz w:val="22"/>
      <w:szCs w:val="22"/>
    </w:rPr>
  </w:style>
  <w:style w:type="paragraph" w:customStyle="1" w:styleId="Cap26">
    <w:name w:val="Cap_正文2"/>
    <w:basedOn w:val="Cap8"/>
    <w:link w:val="Cap2CharChar1"/>
    <w:rsid w:val="0031633C"/>
    <w:pPr>
      <w:ind w:left="2608" w:firstLineChars="0" w:firstLine="0"/>
    </w:pPr>
  </w:style>
  <w:style w:type="paragraph" w:customStyle="1" w:styleId="Cap33">
    <w:name w:val="Cap_正文3"/>
    <w:basedOn w:val="Cap8"/>
    <w:link w:val="Cap3CharChar"/>
    <w:rsid w:val="0031633C"/>
    <w:pPr>
      <w:ind w:left="2971" w:firstLineChars="0" w:firstLine="0"/>
    </w:pPr>
  </w:style>
  <w:style w:type="character" w:customStyle="1" w:styleId="CapCharChar0">
    <w:name w:val="Cap_正文 Char Char"/>
    <w:link w:val="Cap8"/>
    <w:rsid w:val="0031633C"/>
    <w:rPr>
      <w:rFonts w:ascii="Calibri" w:hAnsi="Calibri"/>
      <w:sz w:val="22"/>
      <w:szCs w:val="24"/>
      <w:lang w:val="x-none" w:eastAsia="x-none"/>
    </w:rPr>
  </w:style>
  <w:style w:type="numbering" w:styleId="1111110">
    <w:name w:val="Outline List 1"/>
    <w:basedOn w:val="af"/>
    <w:rsid w:val="0031633C"/>
    <w:pPr>
      <w:numPr>
        <w:numId w:val="73"/>
      </w:numPr>
    </w:pPr>
  </w:style>
  <w:style w:type="character" w:customStyle="1" w:styleId="Cap2CharChar1">
    <w:name w:val="Cap_正文2 Char Char"/>
    <w:link w:val="Cap26"/>
    <w:rsid w:val="0031633C"/>
    <w:rPr>
      <w:rFonts w:ascii="Calibri" w:hAnsi="Calibri"/>
      <w:sz w:val="22"/>
      <w:szCs w:val="24"/>
      <w:lang w:val="x-none" w:eastAsia="x-none"/>
    </w:rPr>
  </w:style>
  <w:style w:type="character" w:customStyle="1" w:styleId="Cap3CharChar">
    <w:name w:val="Cap_正文3 Char Char"/>
    <w:link w:val="Cap33"/>
    <w:rsid w:val="0031633C"/>
    <w:rPr>
      <w:rFonts w:ascii="Calibri" w:hAnsi="Calibri"/>
      <w:sz w:val="22"/>
      <w:szCs w:val="24"/>
      <w:lang w:val="x-none" w:eastAsia="x-none"/>
    </w:rPr>
  </w:style>
  <w:style w:type="character" w:customStyle="1" w:styleId="CapNormalCharChar">
    <w:name w:val="Cap_Normal Char Char"/>
    <w:rsid w:val="0031633C"/>
    <w:rPr>
      <w:rFonts w:ascii="宋体" w:eastAsia="宋体" w:hAnsi="宋体" w:cs="Arial"/>
      <w:sz w:val="22"/>
      <w:szCs w:val="18"/>
      <w:lang w:val="en-GB" w:eastAsia="zh-CN" w:bidi="ar-SA"/>
    </w:rPr>
  </w:style>
  <w:style w:type="paragraph" w:customStyle="1" w:styleId="TableBullet2">
    <w:name w:val="Table Bullet 2"/>
    <w:rsid w:val="0031633C"/>
    <w:pPr>
      <w:tabs>
        <w:tab w:val="num" w:pos="1200"/>
      </w:tabs>
      <w:spacing w:after="60" w:line="276" w:lineRule="auto"/>
      <w:ind w:left="1200" w:hanging="228"/>
    </w:pPr>
    <w:rPr>
      <w:rFonts w:ascii="Arial" w:hAnsi="Arial"/>
      <w:sz w:val="18"/>
      <w:szCs w:val="16"/>
    </w:rPr>
  </w:style>
  <w:style w:type="paragraph" w:customStyle="1" w:styleId="TableBody">
    <w:name w:val="Table Body"/>
    <w:link w:val="TableBodyChar"/>
    <w:rsid w:val="0031633C"/>
    <w:pPr>
      <w:spacing w:after="40" w:line="276" w:lineRule="auto"/>
    </w:pPr>
    <w:rPr>
      <w:rFonts w:ascii="Arial" w:hAnsi="Arial"/>
      <w:sz w:val="18"/>
      <w:szCs w:val="16"/>
      <w:lang w:eastAsia="en-US"/>
    </w:rPr>
  </w:style>
  <w:style w:type="paragraph" w:customStyle="1" w:styleId="TableBullet1">
    <w:name w:val="Table Bullet 1"/>
    <w:rsid w:val="0031633C"/>
    <w:pPr>
      <w:tabs>
        <w:tab w:val="num" w:pos="180"/>
      </w:tabs>
      <w:spacing w:after="60" w:line="276" w:lineRule="auto"/>
      <w:ind w:left="187" w:hanging="187"/>
    </w:pPr>
    <w:rPr>
      <w:rFonts w:ascii="Arial" w:hAnsi="Arial"/>
      <w:sz w:val="18"/>
      <w:szCs w:val="16"/>
      <w:lang w:eastAsia="en-CA"/>
    </w:rPr>
  </w:style>
  <w:style w:type="paragraph" w:customStyle="1" w:styleId="CapTableHeading1">
    <w:name w:val="Cap_Table Heading 1"/>
    <w:rsid w:val="0031633C"/>
    <w:pPr>
      <w:keepNext/>
      <w:keepLines/>
      <w:overflowPunct w:val="0"/>
      <w:autoSpaceDE w:val="0"/>
      <w:autoSpaceDN w:val="0"/>
      <w:adjustRightInd w:val="0"/>
      <w:spacing w:after="200" w:line="276" w:lineRule="auto"/>
      <w:jc w:val="center"/>
      <w:textAlignment w:val="baseline"/>
    </w:pPr>
    <w:rPr>
      <w:rFonts w:ascii="Arial Bold" w:hAnsi="Arial Bold" w:cs="Arial"/>
      <w:b/>
      <w:spacing w:val="10"/>
      <w:sz w:val="18"/>
      <w:szCs w:val="24"/>
      <w:lang w:eastAsia="en-US"/>
    </w:rPr>
  </w:style>
  <w:style w:type="paragraph" w:customStyle="1" w:styleId="StyleTableBullet1">
    <w:name w:val="Style Table Bullet 1 + 宋体"/>
    <w:basedOn w:val="TableBullet1"/>
    <w:rsid w:val="0031633C"/>
  </w:style>
  <w:style w:type="character" w:customStyle="1" w:styleId="TableBodyChar">
    <w:name w:val="Table Body Char"/>
    <w:link w:val="TableBody"/>
    <w:rsid w:val="0031633C"/>
    <w:rPr>
      <w:rFonts w:ascii="Arial" w:hAnsi="Arial"/>
      <w:sz w:val="18"/>
      <w:szCs w:val="16"/>
      <w:lang w:eastAsia="en-US" w:bidi="ar-SA"/>
    </w:rPr>
  </w:style>
  <w:style w:type="paragraph" w:customStyle="1" w:styleId="CapHeading5">
    <w:name w:val="Cap_Heading_5"/>
    <w:next w:val="CapNormal"/>
    <w:rsid w:val="0031633C"/>
    <w:pPr>
      <w:keepNext/>
      <w:tabs>
        <w:tab w:val="num" w:pos="992"/>
      </w:tabs>
      <w:spacing w:before="180" w:after="120" w:line="276" w:lineRule="auto"/>
      <w:ind w:left="992" w:hanging="992"/>
    </w:pPr>
    <w:rPr>
      <w:rFonts w:ascii="Arial Bold" w:hAnsi="Arial Bold"/>
      <w:b/>
      <w:bCs/>
      <w:i/>
      <w:iCs/>
      <w:color w:val="81BEC3"/>
      <w:sz w:val="22"/>
      <w:szCs w:val="26"/>
      <w:lang w:eastAsia="en-CA"/>
    </w:rPr>
  </w:style>
  <w:style w:type="character" w:customStyle="1" w:styleId="CapBullet1CharChar">
    <w:name w:val="Cap Bullet 1 Char Char"/>
    <w:rsid w:val="0031633C"/>
    <w:rPr>
      <w:rFonts w:ascii="宋体" w:eastAsia="宋体" w:hAnsi="宋体" w:cs="Arial"/>
      <w:sz w:val="22"/>
      <w:szCs w:val="18"/>
      <w:lang w:val="en-GB" w:eastAsia="zh-CN" w:bidi="ar-SA"/>
    </w:rPr>
  </w:style>
  <w:style w:type="character" w:customStyle="1" w:styleId="CapBullet2CharChar">
    <w:name w:val="Cap Bullet 2 Char Char"/>
    <w:link w:val="CapBullet2"/>
    <w:rsid w:val="0031633C"/>
    <w:rPr>
      <w:rFonts w:cs="Arial"/>
      <w:sz w:val="22"/>
      <w:szCs w:val="18"/>
    </w:rPr>
  </w:style>
  <w:style w:type="paragraph" w:customStyle="1" w:styleId="CapBullet2">
    <w:name w:val="Cap Bullet 2"/>
    <w:link w:val="CapBullet2CharChar"/>
    <w:autoRedefine/>
    <w:rsid w:val="0031633C"/>
    <w:pPr>
      <w:numPr>
        <w:numId w:val="76"/>
      </w:numPr>
      <w:spacing w:after="120" w:line="360" w:lineRule="auto"/>
    </w:pPr>
    <w:rPr>
      <w:rFonts w:cs="Arial"/>
      <w:sz w:val="22"/>
      <w:szCs w:val="18"/>
    </w:rPr>
  </w:style>
  <w:style w:type="paragraph" w:customStyle="1" w:styleId="StyleCapNormalAfter05line">
    <w:name w:val="Style Cap_Normal + After:  0.5 line"/>
    <w:basedOn w:val="CapNormal"/>
    <w:autoRedefine/>
    <w:rsid w:val="0031633C"/>
    <w:pPr>
      <w:spacing w:before="120" w:after="240" w:line="360" w:lineRule="auto"/>
      <w:ind w:right="240"/>
      <w:jc w:val="both"/>
    </w:pPr>
    <w:rPr>
      <w:rFonts w:ascii="宋体" w:hAnsi="宋体"/>
      <w:bCs/>
      <w:szCs w:val="20"/>
      <w:lang w:val="en-GB" w:eastAsia="zh-CN"/>
    </w:rPr>
  </w:style>
  <w:style w:type="paragraph" w:customStyle="1" w:styleId="StyleCapBullet1After05line">
    <w:name w:val="Style Cap Bullet 1 + After:  0.5 line"/>
    <w:basedOn w:val="CapBullet1"/>
    <w:autoRedefine/>
    <w:rsid w:val="0031633C"/>
    <w:pPr>
      <w:numPr>
        <w:numId w:val="77"/>
      </w:numPr>
      <w:tabs>
        <w:tab w:val="clear" w:pos="228"/>
        <w:tab w:val="num" w:pos="360"/>
        <w:tab w:val="num" w:pos="720"/>
        <w:tab w:val="num" w:pos="814"/>
      </w:tabs>
      <w:spacing w:after="0" w:line="240" w:lineRule="auto"/>
      <w:ind w:left="0" w:firstLine="0"/>
    </w:pPr>
    <w:rPr>
      <w:rFonts w:cs="Times New Roman"/>
      <w:sz w:val="20"/>
      <w:szCs w:val="20"/>
      <w:lang w:eastAsia="zh-CN"/>
    </w:rPr>
  </w:style>
  <w:style w:type="character" w:customStyle="1" w:styleId="CapHeading3CharChar">
    <w:name w:val="Cap_Heading_3 Char Char"/>
    <w:link w:val="CapHeading3"/>
    <w:rsid w:val="0031633C"/>
    <w:rPr>
      <w:rFonts w:ascii="Arial Bold" w:hAnsi="Arial Bold"/>
      <w:b/>
      <w:bCs/>
      <w:color w:val="81BEC3"/>
      <w:sz w:val="28"/>
      <w:szCs w:val="26"/>
      <w:lang w:eastAsia="en-CA" w:bidi="ar-SA"/>
    </w:rPr>
  </w:style>
  <w:style w:type="paragraph" w:customStyle="1" w:styleId="CapBullet10">
    <w:name w:val="Cap Bullet #1"/>
    <w:link w:val="CapBullet1Char0"/>
    <w:rsid w:val="0031633C"/>
    <w:pPr>
      <w:spacing w:after="60" w:line="276" w:lineRule="auto"/>
    </w:pPr>
    <w:rPr>
      <w:rFonts w:ascii="Calibri" w:hAnsi="Calibri"/>
      <w:sz w:val="22"/>
      <w:szCs w:val="24"/>
      <w:lang w:eastAsia="en-CA"/>
    </w:rPr>
  </w:style>
  <w:style w:type="character" w:customStyle="1" w:styleId="CapBullet1Char0">
    <w:name w:val="Cap Bullet #1 Char"/>
    <w:link w:val="CapBullet10"/>
    <w:rsid w:val="0031633C"/>
    <w:rPr>
      <w:rFonts w:ascii="Calibri" w:hAnsi="Calibri"/>
      <w:sz w:val="22"/>
      <w:szCs w:val="24"/>
      <w:lang w:eastAsia="en-CA" w:bidi="ar-SA"/>
    </w:rPr>
  </w:style>
  <w:style w:type="paragraph" w:customStyle="1" w:styleId="CapDisclaimer">
    <w:name w:val="Cap_Disclaimer"/>
    <w:basedOn w:val="ac"/>
    <w:rsid w:val="0031633C"/>
    <w:pPr>
      <w:widowControl/>
      <w:jc w:val="left"/>
    </w:pPr>
    <w:rPr>
      <w:rFonts w:ascii="Calibri" w:hAnsi="Calibri"/>
      <w:i/>
      <w:kern w:val="0"/>
      <w:sz w:val="20"/>
      <w:szCs w:val="24"/>
      <w:lang w:bidi="en-US"/>
    </w:rPr>
  </w:style>
  <w:style w:type="character" w:customStyle="1" w:styleId="CapTOCCharChar">
    <w:name w:val="Cap_TOC Char Char"/>
    <w:link w:val="CapTOC"/>
    <w:rsid w:val="0031633C"/>
    <w:rPr>
      <w:rFonts w:ascii="Arial Bold" w:hAnsi="Arial Bold"/>
      <w:b/>
      <w:smallCaps/>
      <w:color w:val="003366"/>
      <w:sz w:val="36"/>
      <w:szCs w:val="36"/>
      <w:lang w:val="en-US" w:eastAsia="en-CA" w:bidi="ar-SA"/>
    </w:rPr>
  </w:style>
  <w:style w:type="paragraph" w:customStyle="1" w:styleId="CapTOC">
    <w:name w:val="Cap_TOC"/>
    <w:next w:val="ac"/>
    <w:link w:val="CapTOCCharChar"/>
    <w:rsid w:val="0031633C"/>
    <w:pPr>
      <w:keepNext/>
      <w:spacing w:before="240" w:after="120" w:line="276" w:lineRule="auto"/>
      <w:jc w:val="center"/>
    </w:pPr>
    <w:rPr>
      <w:rFonts w:ascii="Arial Bold" w:hAnsi="Arial Bold"/>
      <w:b/>
      <w:smallCaps/>
      <w:color w:val="003366"/>
      <w:sz w:val="36"/>
      <w:szCs w:val="36"/>
      <w:lang w:eastAsia="en-CA"/>
    </w:rPr>
  </w:style>
  <w:style w:type="paragraph" w:customStyle="1" w:styleId="CapHeading7">
    <w:name w:val="Cap_Heading_7"/>
    <w:next w:val="CapNormal"/>
    <w:rsid w:val="0031633C"/>
    <w:pPr>
      <w:keepNext/>
      <w:spacing w:before="180" w:after="120" w:line="276" w:lineRule="auto"/>
    </w:pPr>
    <w:rPr>
      <w:rFonts w:ascii="Arial" w:hAnsi="Arial"/>
      <w:b/>
      <w:sz w:val="22"/>
      <w:szCs w:val="24"/>
      <w:lang w:eastAsia="en-CA"/>
    </w:rPr>
  </w:style>
  <w:style w:type="paragraph" w:customStyle="1" w:styleId="CapHeading6">
    <w:name w:val="Cap_Heading_6"/>
    <w:next w:val="CapNormal"/>
    <w:rsid w:val="0031633C"/>
    <w:pPr>
      <w:keepNext/>
      <w:spacing w:before="180" w:after="120" w:line="276" w:lineRule="auto"/>
    </w:pPr>
    <w:rPr>
      <w:rFonts w:ascii="Arial Bold" w:hAnsi="Arial Bold"/>
      <w:b/>
      <w:bCs/>
      <w:i/>
      <w:color w:val="7E6D59"/>
      <w:sz w:val="22"/>
      <w:szCs w:val="22"/>
      <w:lang w:eastAsia="en-CA"/>
    </w:rPr>
  </w:style>
  <w:style w:type="paragraph" w:customStyle="1" w:styleId="CapHeading8">
    <w:name w:val="Cap_Heading_8"/>
    <w:next w:val="CapNormal"/>
    <w:rsid w:val="0031633C"/>
    <w:pPr>
      <w:keepNext/>
      <w:spacing w:before="180" w:after="120" w:line="276" w:lineRule="auto"/>
    </w:pPr>
    <w:rPr>
      <w:rFonts w:ascii="Calibri" w:hAnsi="Calibri"/>
      <w:b/>
      <w:i/>
      <w:iCs/>
      <w:sz w:val="22"/>
      <w:szCs w:val="24"/>
      <w:u w:val="single"/>
      <w:lang w:eastAsia="en-CA"/>
    </w:rPr>
  </w:style>
  <w:style w:type="paragraph" w:customStyle="1" w:styleId="CapHeading9">
    <w:name w:val="Cap_Heading_9"/>
    <w:next w:val="CapNormal"/>
    <w:rsid w:val="0031633C"/>
    <w:pPr>
      <w:keepNext/>
      <w:spacing w:before="180" w:after="120" w:line="276" w:lineRule="auto"/>
    </w:pPr>
    <w:rPr>
      <w:rFonts w:ascii="Calibri" w:hAnsi="Calibri" w:cs="Arial"/>
      <w:i/>
      <w:sz w:val="22"/>
      <w:szCs w:val="22"/>
      <w:u w:val="single"/>
      <w:lang w:eastAsia="en-CA"/>
    </w:rPr>
  </w:style>
  <w:style w:type="paragraph" w:customStyle="1" w:styleId="CapNote">
    <w:name w:val="Cap Note"/>
    <w:next w:val="ac"/>
    <w:autoRedefine/>
    <w:rsid w:val="0031633C"/>
    <w:pPr>
      <w:spacing w:after="200" w:line="276" w:lineRule="auto"/>
      <w:ind w:right="220"/>
    </w:pPr>
    <w:rPr>
      <w:rFonts w:ascii="Arial" w:hAnsi="Arial"/>
      <w:i/>
      <w:color w:val="FF0000"/>
      <w:sz w:val="22"/>
      <w:szCs w:val="22"/>
    </w:rPr>
  </w:style>
  <w:style w:type="paragraph" w:customStyle="1" w:styleId="CapBullet20">
    <w:name w:val="Cap Bullet #2"/>
    <w:rsid w:val="0031633C"/>
    <w:pPr>
      <w:tabs>
        <w:tab w:val="num" w:pos="720"/>
      </w:tabs>
      <w:spacing w:after="60" w:line="276" w:lineRule="auto"/>
      <w:ind w:left="720" w:hanging="360"/>
    </w:pPr>
    <w:rPr>
      <w:rFonts w:ascii="Calibri" w:hAnsi="Calibri"/>
      <w:sz w:val="22"/>
      <w:szCs w:val="22"/>
      <w:lang w:eastAsia="en-CA"/>
    </w:rPr>
  </w:style>
  <w:style w:type="paragraph" w:customStyle="1" w:styleId="CapBullet3">
    <w:name w:val="Cap Bullet 3"/>
    <w:link w:val="CapBullet3Char"/>
    <w:autoRedefine/>
    <w:rsid w:val="0031633C"/>
    <w:pPr>
      <w:numPr>
        <w:ilvl w:val="1"/>
        <w:numId w:val="92"/>
      </w:numPr>
      <w:spacing w:before="120" w:after="120" w:line="276" w:lineRule="auto"/>
    </w:pPr>
    <w:rPr>
      <w:rFonts w:ascii="Calibri" w:hAnsi="Calibri"/>
      <w:sz w:val="22"/>
      <w:szCs w:val="18"/>
    </w:rPr>
  </w:style>
  <w:style w:type="paragraph" w:customStyle="1" w:styleId="CapDisclaimerTitle">
    <w:name w:val="Cap_Disclaimer Title"/>
    <w:next w:val="ac"/>
    <w:autoRedefine/>
    <w:rsid w:val="0031633C"/>
    <w:pPr>
      <w:keepNext/>
      <w:spacing w:before="180" w:after="120" w:line="276" w:lineRule="auto"/>
    </w:pPr>
    <w:rPr>
      <w:rFonts w:ascii="Arial" w:hAnsi="Arial"/>
      <w:b/>
      <w:sz w:val="22"/>
      <w:szCs w:val="24"/>
      <w:lang w:eastAsia="en-CA"/>
    </w:rPr>
  </w:style>
  <w:style w:type="paragraph" w:customStyle="1" w:styleId="CapTableHeading2">
    <w:name w:val="Cap_Table Heading 2"/>
    <w:rsid w:val="0031633C"/>
    <w:pPr>
      <w:spacing w:after="200" w:line="276" w:lineRule="auto"/>
      <w:jc w:val="both"/>
    </w:pPr>
    <w:rPr>
      <w:rFonts w:ascii="Arial" w:eastAsia="Arial Unicode MS" w:hAnsi="Arial" w:cs="Arial"/>
      <w:b/>
      <w:color w:val="FFFFFF"/>
      <w:sz w:val="18"/>
      <w:szCs w:val="18"/>
      <w:lang w:eastAsia="en-US"/>
    </w:rPr>
  </w:style>
  <w:style w:type="paragraph" w:customStyle="1" w:styleId="CapBullet30">
    <w:name w:val="Cap Bullet #3"/>
    <w:rsid w:val="0031633C"/>
    <w:pPr>
      <w:tabs>
        <w:tab w:val="num" w:pos="1080"/>
      </w:tabs>
      <w:spacing w:after="60" w:line="276" w:lineRule="auto"/>
      <w:ind w:left="1080" w:hanging="360"/>
    </w:pPr>
    <w:rPr>
      <w:rFonts w:ascii="Calibri" w:eastAsia="Times New Roman" w:hAnsi="Calibri"/>
      <w:sz w:val="22"/>
      <w:szCs w:val="22"/>
      <w:lang w:eastAsia="en-CA"/>
    </w:rPr>
  </w:style>
  <w:style w:type="paragraph" w:customStyle="1" w:styleId="CapBullet4">
    <w:name w:val="Cap Bullet #4"/>
    <w:rsid w:val="0031633C"/>
    <w:pPr>
      <w:tabs>
        <w:tab w:val="num" w:pos="1440"/>
      </w:tabs>
      <w:spacing w:after="60" w:line="276" w:lineRule="auto"/>
      <w:ind w:left="1440" w:hanging="360"/>
    </w:pPr>
    <w:rPr>
      <w:rFonts w:ascii="Calibri" w:eastAsia="Times New Roman" w:hAnsi="Calibri"/>
      <w:sz w:val="22"/>
      <w:szCs w:val="24"/>
      <w:lang w:eastAsia="en-CA"/>
    </w:rPr>
  </w:style>
  <w:style w:type="paragraph" w:customStyle="1" w:styleId="Capnote2">
    <w:name w:val="Cap note2"/>
    <w:basedOn w:val="CapNormal"/>
    <w:link w:val="Capnote2CharChar"/>
    <w:rsid w:val="0031633C"/>
    <w:pPr>
      <w:spacing w:before="120" w:afterLines="100" w:line="360" w:lineRule="auto"/>
      <w:ind w:right="240"/>
    </w:pPr>
    <w:rPr>
      <w:rFonts w:ascii="Arial" w:hAnsi="Arial"/>
      <w:color w:val="FF0000"/>
      <w:sz w:val="18"/>
      <w:szCs w:val="18"/>
      <w:lang w:val="en-GB" w:eastAsia="x-none"/>
    </w:rPr>
  </w:style>
  <w:style w:type="character" w:customStyle="1" w:styleId="Capnote2CharChar">
    <w:name w:val="Cap note2 Char Char"/>
    <w:link w:val="Capnote2"/>
    <w:rsid w:val="0031633C"/>
    <w:rPr>
      <w:rFonts w:ascii="Arial" w:hAnsi="Arial"/>
      <w:color w:val="FF0000"/>
      <w:sz w:val="18"/>
      <w:szCs w:val="18"/>
      <w:lang w:val="en-GB" w:eastAsia="x-none"/>
    </w:rPr>
  </w:style>
  <w:style w:type="paragraph" w:customStyle="1" w:styleId="Capredbullet1">
    <w:name w:val="Cap redbullet1"/>
    <w:basedOn w:val="CapBullet1"/>
    <w:link w:val="Capredbullet1Char"/>
    <w:rsid w:val="0031633C"/>
    <w:pPr>
      <w:numPr>
        <w:numId w:val="78"/>
      </w:numPr>
      <w:tabs>
        <w:tab w:val="clear" w:pos="227"/>
      </w:tabs>
      <w:spacing w:after="0" w:line="240" w:lineRule="auto"/>
      <w:ind w:left="0" w:firstLine="0"/>
    </w:pPr>
    <w:rPr>
      <w:rFonts w:cs="Times New Roman"/>
      <w:sz w:val="20"/>
      <w:szCs w:val="20"/>
      <w:lang w:eastAsia="zh-CN"/>
    </w:rPr>
  </w:style>
  <w:style w:type="paragraph" w:customStyle="1" w:styleId="CNHead1">
    <w:name w:val="CN Head 1"/>
    <w:basedOn w:val="ac"/>
    <w:rsid w:val="0031633C"/>
    <w:pPr>
      <w:keepNext/>
      <w:keepLines/>
      <w:widowControl/>
      <w:tabs>
        <w:tab w:val="num" w:pos="720"/>
      </w:tabs>
      <w:spacing w:before="72" w:after="28"/>
      <w:ind w:left="720" w:hanging="720"/>
      <w:jc w:val="left"/>
      <w:outlineLvl w:val="0"/>
    </w:pPr>
    <w:rPr>
      <w:rFonts w:ascii="Arial" w:hAnsi="Arial"/>
      <w:b/>
      <w:kern w:val="0"/>
      <w:sz w:val="24"/>
      <w:szCs w:val="24"/>
      <w:lang w:eastAsia="en-US" w:bidi="en-US"/>
    </w:rPr>
  </w:style>
  <w:style w:type="paragraph" w:customStyle="1" w:styleId="CNHead2">
    <w:name w:val="CN Head 2"/>
    <w:basedOn w:val="ac"/>
    <w:rsid w:val="0031633C"/>
    <w:pPr>
      <w:keepNext/>
      <w:keepLines/>
      <w:widowControl/>
      <w:tabs>
        <w:tab w:val="num" w:pos="720"/>
      </w:tabs>
      <w:spacing w:before="72" w:after="28"/>
      <w:ind w:left="720" w:hanging="720"/>
      <w:jc w:val="left"/>
      <w:outlineLvl w:val="1"/>
    </w:pPr>
    <w:rPr>
      <w:rFonts w:ascii="Arial" w:hAnsi="Arial"/>
      <w:b/>
      <w:kern w:val="0"/>
      <w:sz w:val="24"/>
      <w:szCs w:val="24"/>
      <w:lang w:eastAsia="en-US" w:bidi="en-US"/>
    </w:rPr>
  </w:style>
  <w:style w:type="paragraph" w:customStyle="1" w:styleId="CNHead3">
    <w:name w:val="CN Head 3"/>
    <w:basedOn w:val="ac"/>
    <w:rsid w:val="0031633C"/>
    <w:pPr>
      <w:keepNext/>
      <w:keepLines/>
      <w:widowControl/>
      <w:tabs>
        <w:tab w:val="num" w:pos="720"/>
      </w:tabs>
      <w:spacing w:before="72" w:after="28"/>
      <w:ind w:left="720" w:hanging="720"/>
      <w:jc w:val="left"/>
    </w:pPr>
    <w:rPr>
      <w:rFonts w:ascii="Arial" w:hAnsi="Arial"/>
      <w:b/>
      <w:kern w:val="0"/>
      <w:sz w:val="20"/>
      <w:szCs w:val="24"/>
      <w:lang w:eastAsia="en-US" w:bidi="en-US"/>
    </w:rPr>
  </w:style>
  <w:style w:type="paragraph" w:customStyle="1" w:styleId="CNLevel1List">
    <w:name w:val="CN Level 1 List"/>
    <w:basedOn w:val="ac"/>
    <w:rsid w:val="0031633C"/>
    <w:pPr>
      <w:widowControl/>
      <w:tabs>
        <w:tab w:val="num" w:pos="360"/>
      </w:tabs>
      <w:spacing w:before="28" w:after="28"/>
      <w:ind w:left="360" w:hanging="360"/>
    </w:pPr>
    <w:rPr>
      <w:rFonts w:ascii="Arial" w:hAnsi="Arial"/>
      <w:kern w:val="0"/>
      <w:sz w:val="20"/>
      <w:szCs w:val="24"/>
      <w:lang w:eastAsia="en-US" w:bidi="en-US"/>
    </w:rPr>
  </w:style>
  <w:style w:type="paragraph" w:customStyle="1" w:styleId="CNLevel2List">
    <w:name w:val="CN Level 2 List"/>
    <w:basedOn w:val="ac"/>
    <w:rsid w:val="0031633C"/>
    <w:pPr>
      <w:widowControl/>
      <w:tabs>
        <w:tab w:val="num" w:pos="720"/>
      </w:tabs>
      <w:spacing w:before="28" w:after="28"/>
      <w:ind w:left="720" w:hanging="360"/>
    </w:pPr>
    <w:rPr>
      <w:rFonts w:ascii="Arial" w:hAnsi="Arial"/>
      <w:kern w:val="0"/>
      <w:sz w:val="20"/>
      <w:szCs w:val="24"/>
      <w:lang w:eastAsia="en-US" w:bidi="en-US"/>
    </w:rPr>
  </w:style>
  <w:style w:type="paragraph" w:customStyle="1" w:styleId="CNLevel3List">
    <w:name w:val="CN Level 3 List"/>
    <w:basedOn w:val="ac"/>
    <w:rsid w:val="0031633C"/>
    <w:pPr>
      <w:widowControl/>
      <w:tabs>
        <w:tab w:val="num" w:pos="1080"/>
      </w:tabs>
      <w:spacing w:before="28" w:after="28"/>
      <w:ind w:left="1080" w:hanging="360"/>
    </w:pPr>
    <w:rPr>
      <w:rFonts w:ascii="Arial" w:hAnsi="Arial"/>
      <w:kern w:val="0"/>
      <w:sz w:val="20"/>
      <w:szCs w:val="24"/>
      <w:lang w:eastAsia="en-US" w:bidi="en-US"/>
    </w:rPr>
  </w:style>
  <w:style w:type="paragraph" w:customStyle="1" w:styleId="CNLevel4List">
    <w:name w:val="CN Level 4 List"/>
    <w:basedOn w:val="ac"/>
    <w:rsid w:val="0031633C"/>
    <w:pPr>
      <w:widowControl/>
      <w:tabs>
        <w:tab w:val="num" w:pos="1440"/>
      </w:tabs>
      <w:spacing w:before="28" w:after="28"/>
      <w:ind w:left="1440" w:hanging="360"/>
    </w:pPr>
    <w:rPr>
      <w:rFonts w:ascii="Arial" w:hAnsi="Arial"/>
      <w:kern w:val="0"/>
      <w:sz w:val="20"/>
      <w:szCs w:val="24"/>
      <w:lang w:eastAsia="en-US" w:bidi="en-US"/>
    </w:rPr>
  </w:style>
  <w:style w:type="paragraph" w:customStyle="1" w:styleId="CNLevel5List">
    <w:name w:val="CN Level 5 List"/>
    <w:basedOn w:val="ac"/>
    <w:rsid w:val="0031633C"/>
    <w:pPr>
      <w:widowControl/>
      <w:tabs>
        <w:tab w:val="num" w:pos="1800"/>
      </w:tabs>
      <w:spacing w:before="28" w:after="28"/>
      <w:ind w:left="1800" w:hanging="360"/>
    </w:pPr>
    <w:rPr>
      <w:rFonts w:ascii="Arial" w:hAnsi="Arial"/>
      <w:kern w:val="0"/>
      <w:sz w:val="20"/>
      <w:szCs w:val="24"/>
      <w:lang w:eastAsia="en-US" w:bidi="en-US"/>
    </w:rPr>
  </w:style>
  <w:style w:type="paragraph" w:customStyle="1" w:styleId="Capredbullet2">
    <w:name w:val="Cap redbullet2"/>
    <w:basedOn w:val="Capredbullet1"/>
    <w:rsid w:val="0031633C"/>
    <w:pPr>
      <w:tabs>
        <w:tab w:val="num" w:pos="558"/>
      </w:tabs>
      <w:spacing w:before="120" w:afterLines="100" w:after="60" w:line="360" w:lineRule="auto"/>
      <w:ind w:left="558" w:right="240" w:hanging="228"/>
    </w:pPr>
    <w:rPr>
      <w:rFonts w:ascii="Arial" w:eastAsia="Arial" w:hAnsi="Arial Bold"/>
      <w:color w:val="FF0000"/>
      <w:sz w:val="18"/>
      <w:szCs w:val="18"/>
      <w:lang w:val="en-GB" w:eastAsia="en-CA"/>
    </w:rPr>
  </w:style>
  <w:style w:type="paragraph" w:customStyle="1" w:styleId="CNParagraph">
    <w:name w:val="CN Paragraph"/>
    <w:rsid w:val="0031633C"/>
    <w:pPr>
      <w:spacing w:before="28" w:after="28" w:line="276" w:lineRule="auto"/>
      <w:jc w:val="both"/>
    </w:pPr>
    <w:rPr>
      <w:rFonts w:ascii="Arial" w:hAnsi="Arial"/>
      <w:sz w:val="22"/>
      <w:szCs w:val="24"/>
      <w:lang w:eastAsia="en-US"/>
    </w:rPr>
  </w:style>
  <w:style w:type="paragraph" w:customStyle="1" w:styleId="CNActivityTitle">
    <w:name w:val="CN Activity Title"/>
    <w:basedOn w:val="ac"/>
    <w:next w:val="ac"/>
    <w:rsid w:val="0031633C"/>
    <w:pPr>
      <w:keepNext/>
      <w:keepLines/>
      <w:widowControl/>
      <w:numPr>
        <w:ilvl w:val="1"/>
        <w:numId w:val="79"/>
      </w:numPr>
      <w:spacing w:before="120" w:after="28"/>
    </w:pPr>
    <w:rPr>
      <w:rFonts w:ascii="Arial" w:hAnsi="Arial"/>
      <w:b/>
      <w:kern w:val="0"/>
      <w:sz w:val="20"/>
      <w:szCs w:val="24"/>
      <w:u w:val="single"/>
      <w:lang w:eastAsia="en-US" w:bidi="en-US"/>
    </w:rPr>
  </w:style>
  <w:style w:type="paragraph" w:customStyle="1" w:styleId="CNTaskTitle">
    <w:name w:val="CN Task Title"/>
    <w:basedOn w:val="ac"/>
    <w:next w:val="ac"/>
    <w:rsid w:val="0031633C"/>
    <w:pPr>
      <w:keepNext/>
      <w:keepLines/>
      <w:widowControl/>
      <w:numPr>
        <w:ilvl w:val="2"/>
        <w:numId w:val="79"/>
      </w:numPr>
      <w:spacing w:before="28" w:after="28"/>
    </w:pPr>
    <w:rPr>
      <w:rFonts w:ascii="Arial" w:hAnsi="Arial"/>
      <w:b/>
      <w:i/>
      <w:kern w:val="0"/>
      <w:sz w:val="20"/>
      <w:szCs w:val="24"/>
      <w:lang w:eastAsia="en-US" w:bidi="en-US"/>
    </w:rPr>
  </w:style>
  <w:style w:type="paragraph" w:customStyle="1" w:styleId="CNActivityReset">
    <w:name w:val="CN Activity Reset"/>
    <w:basedOn w:val="ac"/>
    <w:next w:val="CNActivityTitle"/>
    <w:rsid w:val="0031633C"/>
    <w:pPr>
      <w:widowControl/>
      <w:numPr>
        <w:numId w:val="79"/>
      </w:numPr>
      <w:spacing w:before="28" w:after="28"/>
    </w:pPr>
    <w:rPr>
      <w:rFonts w:ascii="Arial" w:hAnsi="Arial"/>
      <w:kern w:val="0"/>
      <w:sz w:val="20"/>
      <w:szCs w:val="24"/>
      <w:lang w:eastAsia="en-US" w:bidi="en-US"/>
    </w:rPr>
  </w:style>
  <w:style w:type="paragraph" w:customStyle="1" w:styleId="CNTaskLevel3List">
    <w:name w:val="CN Task Level 3 List"/>
    <w:basedOn w:val="ac"/>
    <w:rsid w:val="0031633C"/>
    <w:pPr>
      <w:widowControl/>
      <w:numPr>
        <w:ilvl w:val="4"/>
        <w:numId w:val="79"/>
      </w:numPr>
    </w:pPr>
    <w:rPr>
      <w:rFonts w:ascii="Arial" w:hAnsi="Arial"/>
      <w:kern w:val="0"/>
      <w:sz w:val="20"/>
      <w:szCs w:val="24"/>
      <w:lang w:eastAsia="en-US" w:bidi="en-US"/>
    </w:rPr>
  </w:style>
  <w:style w:type="paragraph" w:customStyle="1" w:styleId="CNTaskLevel2List">
    <w:name w:val="CN Task Level 2 List"/>
    <w:basedOn w:val="ac"/>
    <w:rsid w:val="0031633C"/>
    <w:pPr>
      <w:widowControl/>
      <w:numPr>
        <w:ilvl w:val="3"/>
        <w:numId w:val="79"/>
      </w:numPr>
    </w:pPr>
    <w:rPr>
      <w:rFonts w:ascii="Arial" w:hAnsi="Arial"/>
      <w:kern w:val="0"/>
      <w:sz w:val="20"/>
      <w:szCs w:val="24"/>
      <w:lang w:eastAsia="en-US" w:bidi="en-US"/>
    </w:rPr>
  </w:style>
  <w:style w:type="paragraph" w:customStyle="1" w:styleId="CNTaskLevel4List">
    <w:name w:val="CN Task Level 4 List"/>
    <w:basedOn w:val="ac"/>
    <w:rsid w:val="0031633C"/>
    <w:pPr>
      <w:widowControl/>
      <w:numPr>
        <w:ilvl w:val="5"/>
        <w:numId w:val="79"/>
      </w:numPr>
    </w:pPr>
    <w:rPr>
      <w:rFonts w:ascii="Arial" w:hAnsi="Arial"/>
      <w:kern w:val="0"/>
      <w:sz w:val="20"/>
      <w:szCs w:val="24"/>
      <w:lang w:eastAsia="en-US" w:bidi="en-US"/>
    </w:rPr>
  </w:style>
  <w:style w:type="paragraph" w:customStyle="1" w:styleId="Level3a">
    <w:name w:val="Level 3: (a)"/>
    <w:basedOn w:val="ac"/>
    <w:rsid w:val="0031633C"/>
    <w:pPr>
      <w:widowControl/>
      <w:numPr>
        <w:numId w:val="80"/>
      </w:numPr>
      <w:spacing w:before="28" w:after="28"/>
    </w:pPr>
    <w:rPr>
      <w:rFonts w:ascii="Arial" w:hAnsi="Arial" w:cs="Arial"/>
      <w:kern w:val="0"/>
      <w:sz w:val="20"/>
      <w:szCs w:val="24"/>
      <w:lang w:eastAsia="en-US" w:bidi="en-US"/>
    </w:rPr>
  </w:style>
  <w:style w:type="paragraph" w:customStyle="1" w:styleId="CNLevel1Bullet">
    <w:name w:val="CN Level 1 Bullet"/>
    <w:basedOn w:val="ac"/>
    <w:rsid w:val="0031633C"/>
    <w:pPr>
      <w:widowControl/>
      <w:spacing w:before="28" w:after="28"/>
    </w:pPr>
    <w:rPr>
      <w:rFonts w:ascii="Arial" w:hAnsi="Arial"/>
      <w:kern w:val="0"/>
      <w:sz w:val="20"/>
      <w:szCs w:val="24"/>
      <w:lang w:eastAsia="en-US" w:bidi="en-US"/>
    </w:rPr>
  </w:style>
  <w:style w:type="paragraph" w:customStyle="1" w:styleId="CNLevel3Bullet">
    <w:name w:val="CN Level 3 Bullet"/>
    <w:basedOn w:val="ac"/>
    <w:rsid w:val="0031633C"/>
    <w:pPr>
      <w:widowControl/>
      <w:tabs>
        <w:tab w:val="num" w:pos="1080"/>
      </w:tabs>
      <w:spacing w:before="28" w:after="28"/>
      <w:ind w:left="1080" w:hanging="360"/>
    </w:pPr>
    <w:rPr>
      <w:rFonts w:ascii="Arial" w:hAnsi="Arial"/>
      <w:kern w:val="0"/>
      <w:sz w:val="20"/>
      <w:szCs w:val="24"/>
      <w:lang w:eastAsia="en-US" w:bidi="en-US"/>
    </w:rPr>
  </w:style>
  <w:style w:type="paragraph" w:customStyle="1" w:styleId="CNLevel4Bullet">
    <w:name w:val="CN Level 4 Bullet"/>
    <w:basedOn w:val="ac"/>
    <w:rsid w:val="0031633C"/>
    <w:pPr>
      <w:widowControl/>
      <w:tabs>
        <w:tab w:val="num" w:pos="1440"/>
      </w:tabs>
      <w:spacing w:before="28" w:after="28"/>
      <w:ind w:left="1440" w:hanging="360"/>
    </w:pPr>
    <w:rPr>
      <w:rFonts w:ascii="Arial" w:hAnsi="Arial"/>
      <w:kern w:val="0"/>
      <w:sz w:val="20"/>
      <w:szCs w:val="24"/>
      <w:lang w:eastAsia="en-US" w:bidi="en-US"/>
    </w:rPr>
  </w:style>
  <w:style w:type="paragraph" w:customStyle="1" w:styleId="CNLevel5Bullet">
    <w:name w:val="CN Level 5 Bullet"/>
    <w:basedOn w:val="ac"/>
    <w:rsid w:val="0031633C"/>
    <w:pPr>
      <w:widowControl/>
      <w:tabs>
        <w:tab w:val="num" w:pos="1800"/>
      </w:tabs>
      <w:spacing w:before="28" w:after="28"/>
      <w:ind w:left="1800" w:hanging="360"/>
    </w:pPr>
    <w:rPr>
      <w:rFonts w:ascii="Arial" w:hAnsi="Arial"/>
      <w:kern w:val="0"/>
      <w:sz w:val="20"/>
      <w:szCs w:val="24"/>
      <w:lang w:eastAsia="en-US" w:bidi="en-US"/>
    </w:rPr>
  </w:style>
  <w:style w:type="paragraph" w:customStyle="1" w:styleId="CNLevel6Bullet">
    <w:name w:val="CN Level 6 Bullet"/>
    <w:basedOn w:val="ac"/>
    <w:rsid w:val="0031633C"/>
    <w:pPr>
      <w:widowControl/>
      <w:tabs>
        <w:tab w:val="num" w:pos="2160"/>
      </w:tabs>
      <w:spacing w:before="28" w:after="28"/>
      <w:ind w:left="2160" w:hanging="360"/>
    </w:pPr>
    <w:rPr>
      <w:rFonts w:ascii="Arial" w:hAnsi="Arial"/>
      <w:kern w:val="0"/>
      <w:sz w:val="20"/>
      <w:szCs w:val="24"/>
      <w:lang w:eastAsia="en-US" w:bidi="en-US"/>
    </w:rPr>
  </w:style>
  <w:style w:type="paragraph" w:customStyle="1" w:styleId="CNInternalNoteLevel1Bullet">
    <w:name w:val="CN Internal Note Level 1 Bullet"/>
    <w:basedOn w:val="ac"/>
    <w:rsid w:val="0031633C"/>
    <w:pPr>
      <w:widowControl/>
      <w:pBdr>
        <w:right w:val="doubleWave" w:sz="6" w:space="4" w:color="FF0000"/>
      </w:pBdr>
      <w:tabs>
        <w:tab w:val="num" w:pos="360"/>
      </w:tabs>
      <w:spacing w:before="28" w:after="28"/>
      <w:ind w:left="360" w:hanging="360"/>
    </w:pPr>
    <w:rPr>
      <w:rFonts w:ascii="Arial" w:hAnsi="Arial"/>
      <w:b/>
      <w:color w:val="FF0000"/>
      <w:kern w:val="0"/>
      <w:sz w:val="18"/>
      <w:szCs w:val="24"/>
      <w:lang w:eastAsia="en-US" w:bidi="en-US"/>
    </w:rPr>
  </w:style>
  <w:style w:type="paragraph" w:customStyle="1" w:styleId="CNInternalNoteLevel2Bullet">
    <w:name w:val="CN Internal Note Level 2 Bullet"/>
    <w:basedOn w:val="ac"/>
    <w:rsid w:val="0031633C"/>
    <w:pPr>
      <w:widowControl/>
      <w:pBdr>
        <w:right w:val="doubleWave" w:sz="6" w:space="4" w:color="FF0000"/>
      </w:pBdr>
      <w:tabs>
        <w:tab w:val="num" w:pos="720"/>
      </w:tabs>
      <w:spacing w:before="28" w:after="28"/>
      <w:ind w:left="720" w:hanging="360"/>
    </w:pPr>
    <w:rPr>
      <w:rFonts w:ascii="Arial" w:hAnsi="Arial"/>
      <w:b/>
      <w:color w:val="FF0000"/>
      <w:kern w:val="0"/>
      <w:sz w:val="18"/>
      <w:szCs w:val="24"/>
      <w:lang w:eastAsia="en-US" w:bidi="en-US"/>
    </w:rPr>
  </w:style>
  <w:style w:type="character" w:customStyle="1" w:styleId="Capredbullet1Char">
    <w:name w:val="Cap redbullet1 Char"/>
    <w:link w:val="Capredbullet1"/>
    <w:rsid w:val="0031633C"/>
  </w:style>
  <w:style w:type="paragraph" w:customStyle="1" w:styleId="CNInternalNoteTextChar">
    <w:name w:val="CN Internal Note Text Char"/>
    <w:basedOn w:val="ac"/>
    <w:link w:val="CNInternalNoteTextCharChar"/>
    <w:rsid w:val="0031633C"/>
    <w:pPr>
      <w:widowControl/>
      <w:pBdr>
        <w:right w:val="doubleWave" w:sz="6" w:space="4" w:color="FF0000"/>
      </w:pBdr>
      <w:spacing w:before="28" w:after="28"/>
    </w:pPr>
    <w:rPr>
      <w:rFonts w:ascii="Arial" w:hAnsi="Arial"/>
      <w:b/>
      <w:color w:val="FF0000"/>
      <w:kern w:val="0"/>
      <w:sz w:val="18"/>
      <w:szCs w:val="24"/>
      <w:lang w:val="x-none" w:eastAsia="en-US"/>
    </w:rPr>
  </w:style>
  <w:style w:type="character" w:customStyle="1" w:styleId="CNInternalNoteTextCharChar">
    <w:name w:val="CN Internal Note Text Char Char"/>
    <w:link w:val="CNInternalNoteTextChar"/>
    <w:rsid w:val="0031633C"/>
    <w:rPr>
      <w:rFonts w:ascii="Arial" w:hAnsi="Arial"/>
      <w:b/>
      <w:color w:val="FF0000"/>
      <w:sz w:val="18"/>
      <w:szCs w:val="24"/>
      <w:lang w:val="x-none" w:eastAsia="en-US"/>
    </w:rPr>
  </w:style>
  <w:style w:type="paragraph" w:customStyle="1" w:styleId="CNInternalNoteCompact">
    <w:name w:val="CN Internal Note Compact"/>
    <w:basedOn w:val="ac"/>
    <w:next w:val="ac"/>
    <w:rsid w:val="0031633C"/>
    <w:pPr>
      <w:keepLines/>
      <w:widowControl/>
      <w:pBdr>
        <w:top w:val="doubleWave" w:sz="6" w:space="1" w:color="FF0000"/>
        <w:bottom w:val="doubleWave" w:sz="6" w:space="1" w:color="FF0000"/>
        <w:right w:val="doubleWave" w:sz="6" w:space="4" w:color="FF0000"/>
      </w:pBdr>
      <w:spacing w:before="72" w:after="72"/>
    </w:pPr>
    <w:rPr>
      <w:rFonts w:ascii="Arial" w:hAnsi="Arial"/>
      <w:b/>
      <w:color w:val="FF0000"/>
      <w:kern w:val="0"/>
      <w:sz w:val="18"/>
      <w:szCs w:val="24"/>
      <w:lang w:eastAsia="en-US" w:bidi="en-US"/>
    </w:rPr>
  </w:style>
  <w:style w:type="character" w:customStyle="1" w:styleId="InternalNoteTextChar">
    <w:name w:val="Internal Note Text Char"/>
    <w:rsid w:val="0031633C"/>
    <w:rPr>
      <w:rFonts w:ascii="Arial" w:hAnsi="Arial" w:cs="Arial"/>
      <w:b/>
      <w:bCs/>
      <w:color w:val="FF0000"/>
      <w:szCs w:val="24"/>
      <w:lang w:val="en-US" w:eastAsia="en-US" w:bidi="ar-SA"/>
    </w:rPr>
  </w:style>
  <w:style w:type="paragraph" w:customStyle="1" w:styleId="MainText">
    <w:name w:val="_Main Text"/>
    <w:rsid w:val="0031633C"/>
    <w:pPr>
      <w:widowControl w:val="0"/>
      <w:spacing w:after="200" w:line="276" w:lineRule="auto"/>
      <w:ind w:left="576"/>
    </w:pPr>
    <w:rPr>
      <w:rFonts w:ascii="Arial" w:hAnsi="Arial"/>
      <w:color w:val="000000"/>
      <w:sz w:val="22"/>
      <w:szCs w:val="22"/>
    </w:rPr>
  </w:style>
  <w:style w:type="paragraph" w:customStyle="1" w:styleId="Apx">
    <w:name w:val="Apx#"/>
    <w:basedOn w:val="ac"/>
    <w:next w:val="ac"/>
    <w:rsid w:val="0031633C"/>
    <w:pPr>
      <w:keepNext/>
      <w:spacing w:before="240" w:after="60"/>
      <w:jc w:val="left"/>
    </w:pPr>
    <w:rPr>
      <w:rFonts w:ascii="Arial" w:hAnsi="Arial"/>
      <w:b/>
      <w:kern w:val="0"/>
      <w:sz w:val="20"/>
      <w:szCs w:val="20"/>
      <w:lang w:bidi="en-US"/>
    </w:rPr>
  </w:style>
  <w:style w:type="paragraph" w:customStyle="1" w:styleId="CNAppendixReset">
    <w:name w:val="CN Appendix Reset"/>
    <w:basedOn w:val="CNParagraph"/>
    <w:next w:val="CNAppendixTitle"/>
    <w:rsid w:val="0031633C"/>
    <w:pPr>
      <w:numPr>
        <w:numId w:val="81"/>
      </w:numPr>
    </w:pPr>
  </w:style>
  <w:style w:type="paragraph" w:customStyle="1" w:styleId="CNAppendixTitle">
    <w:name w:val="CN Appendix Title"/>
    <w:basedOn w:val="CNTitle"/>
    <w:next w:val="CNParagraph"/>
    <w:rsid w:val="0031633C"/>
    <w:pPr>
      <w:keepNext/>
      <w:keepLines/>
      <w:numPr>
        <w:ilvl w:val="1"/>
        <w:numId w:val="81"/>
      </w:numPr>
      <w:tabs>
        <w:tab w:val="clear" w:pos="7020"/>
        <w:tab w:val="num" w:pos="360"/>
      </w:tabs>
      <w:spacing w:after="72"/>
      <w:ind w:left="0"/>
    </w:pPr>
    <w:rPr>
      <w:rFonts w:ascii="Arial" w:hAnsi="Arial"/>
      <w:bCs w:val="0"/>
      <w:szCs w:val="24"/>
      <w:lang w:eastAsia="en-US" w:bidi="en-US"/>
    </w:rPr>
  </w:style>
  <w:style w:type="paragraph" w:customStyle="1" w:styleId="CNAppendixItem">
    <w:name w:val="CN Appendix Item"/>
    <w:basedOn w:val="CNParagraph"/>
    <w:next w:val="ac"/>
    <w:rsid w:val="0031633C"/>
    <w:pPr>
      <w:keepNext/>
      <w:keepLines/>
      <w:numPr>
        <w:ilvl w:val="2"/>
        <w:numId w:val="81"/>
      </w:numPr>
      <w:spacing w:before="120"/>
    </w:pPr>
    <w:rPr>
      <w:b/>
    </w:rPr>
  </w:style>
  <w:style w:type="character" w:customStyle="1" w:styleId="CNParagraphChar2">
    <w:name w:val="CN Paragraph Char2"/>
    <w:rsid w:val="0031633C"/>
    <w:rPr>
      <w:rFonts w:ascii="Arial" w:hAnsi="Arial"/>
      <w:lang w:val="en-US" w:eastAsia="en-US" w:bidi="ar-SA"/>
    </w:rPr>
  </w:style>
  <w:style w:type="paragraph" w:customStyle="1" w:styleId="CNSignatureBlock">
    <w:name w:val="CN Signature Block"/>
    <w:basedOn w:val="CNParagraph"/>
    <w:rsid w:val="0031633C"/>
    <w:pPr>
      <w:spacing w:before="0" w:after="120"/>
      <w:jc w:val="left"/>
    </w:pPr>
    <w:rPr>
      <w:sz w:val="18"/>
    </w:rPr>
  </w:style>
  <w:style w:type="paragraph" w:customStyle="1" w:styleId="CNSignatureBlockBold">
    <w:name w:val="CN Signature Block Bold"/>
    <w:basedOn w:val="CNSignatureBlock"/>
    <w:next w:val="CNSignatureBlock"/>
    <w:rsid w:val="0031633C"/>
    <w:rPr>
      <w:b/>
    </w:rPr>
  </w:style>
  <w:style w:type="paragraph" w:customStyle="1" w:styleId="StyleCapnote2TimesNewRoman11pt">
    <w:name w:val="Style Cap note2 + Times New Roman 11 pt"/>
    <w:basedOn w:val="Capnote2"/>
    <w:link w:val="StyleCapnote2TimesNewRoman11ptChar"/>
    <w:rsid w:val="0031633C"/>
    <w:rPr>
      <w:b/>
      <w:bCs/>
      <w:sz w:val="22"/>
    </w:rPr>
  </w:style>
  <w:style w:type="character" w:customStyle="1" w:styleId="StyleCapnote2TimesNewRoman11ptChar">
    <w:name w:val="Style Cap note2 + Times New Roman 11 pt Char"/>
    <w:link w:val="StyleCapnote2TimesNewRoman11pt"/>
    <w:rsid w:val="0031633C"/>
    <w:rPr>
      <w:rFonts w:ascii="Arial" w:hAnsi="Arial"/>
      <w:b/>
      <w:bCs/>
      <w:color w:val="FF0000"/>
      <w:sz w:val="22"/>
      <w:szCs w:val="18"/>
      <w:lang w:val="en-GB" w:eastAsia="x-none"/>
    </w:rPr>
  </w:style>
  <w:style w:type="paragraph" w:customStyle="1" w:styleId="CapNormalRed">
    <w:name w:val="Cap_Normal Red"/>
    <w:basedOn w:val="CapNormal"/>
    <w:link w:val="CapNormalRedChar"/>
    <w:rsid w:val="0031633C"/>
    <w:pPr>
      <w:spacing w:before="120" w:afterLines="100" w:line="360" w:lineRule="auto"/>
      <w:ind w:right="240"/>
    </w:pPr>
    <w:rPr>
      <w:rFonts w:ascii="宋体" w:hAnsi="宋体"/>
      <w:color w:val="FF0000"/>
      <w:szCs w:val="22"/>
      <w:lang w:val="en-GB" w:eastAsia="x-none"/>
    </w:rPr>
  </w:style>
  <w:style w:type="character" w:customStyle="1" w:styleId="CapNormalRedChar">
    <w:name w:val="Cap_Normal Red Char"/>
    <w:link w:val="CapNormalRed"/>
    <w:rsid w:val="0031633C"/>
    <w:rPr>
      <w:rFonts w:ascii="宋体" w:hAnsi="宋体"/>
      <w:color w:val="FF0000"/>
      <w:sz w:val="22"/>
      <w:szCs w:val="22"/>
      <w:lang w:val="en-GB" w:eastAsia="x-none"/>
    </w:rPr>
  </w:style>
  <w:style w:type="paragraph" w:customStyle="1" w:styleId="CapNormalBold">
    <w:name w:val="Cap_Normal_Bold"/>
    <w:basedOn w:val="CapNormal"/>
    <w:link w:val="CapNormalBoldChar"/>
    <w:rsid w:val="0031633C"/>
    <w:pPr>
      <w:spacing w:before="120" w:afterLines="100" w:line="360" w:lineRule="auto"/>
      <w:ind w:right="240"/>
    </w:pPr>
    <w:rPr>
      <w:rFonts w:ascii="宋体" w:hAnsi="宋体"/>
      <w:b/>
      <w:szCs w:val="18"/>
      <w:lang w:val="en-GB" w:eastAsia="x-none"/>
    </w:rPr>
  </w:style>
  <w:style w:type="character" w:customStyle="1" w:styleId="CapNormalBoldChar">
    <w:name w:val="Cap_Normal_Bold Char"/>
    <w:link w:val="CapNormalBold"/>
    <w:rsid w:val="0031633C"/>
    <w:rPr>
      <w:rFonts w:ascii="宋体" w:hAnsi="宋体"/>
      <w:b/>
      <w:sz w:val="22"/>
      <w:szCs w:val="18"/>
      <w:lang w:val="en-GB" w:eastAsia="x-none"/>
    </w:rPr>
  </w:style>
  <w:style w:type="paragraph" w:customStyle="1" w:styleId="CapNormalItalic">
    <w:name w:val="Cap_Normal Italic"/>
    <w:basedOn w:val="CapNormal"/>
    <w:rsid w:val="0031633C"/>
    <w:pPr>
      <w:spacing w:before="120" w:afterLines="100" w:line="360" w:lineRule="auto"/>
      <w:ind w:right="240"/>
    </w:pPr>
    <w:rPr>
      <w:rFonts w:ascii="宋体" w:hAnsi="宋体" w:cs="Arial"/>
      <w:i/>
      <w:iCs/>
      <w:szCs w:val="18"/>
      <w:lang w:val="en-GB" w:eastAsia="zh-CN"/>
    </w:rPr>
  </w:style>
  <w:style w:type="paragraph" w:customStyle="1" w:styleId="StyleCapBullet1Asian">
    <w:name w:val="Style Cap Bullet #1 + (Asian) 宋体"/>
    <w:basedOn w:val="CapBullet10"/>
    <w:link w:val="StyleCapBullet1AsianChar"/>
    <w:rsid w:val="0031633C"/>
    <w:pPr>
      <w:spacing w:line="360" w:lineRule="auto"/>
    </w:pPr>
    <w:rPr>
      <w:rFonts w:ascii="Arial" w:hAnsi="Arial"/>
      <w:lang w:val="x-none"/>
    </w:rPr>
  </w:style>
  <w:style w:type="character" w:customStyle="1" w:styleId="StyleCapBullet1AsianChar">
    <w:name w:val="Style Cap Bullet #1 + (Asian) 宋体 Char"/>
    <w:link w:val="StyleCapBullet1Asian"/>
    <w:rsid w:val="0031633C"/>
    <w:rPr>
      <w:rFonts w:ascii="Arial" w:hAnsi="Arial"/>
      <w:sz w:val="22"/>
      <w:szCs w:val="24"/>
      <w:lang w:val="x-none" w:eastAsia="en-CA"/>
    </w:rPr>
  </w:style>
  <w:style w:type="paragraph" w:customStyle="1" w:styleId="StyleCapTableHeading2Auto">
    <w:name w:val="Style Cap_Table Heading 2 + Auto"/>
    <w:basedOn w:val="CapTableHeading2"/>
    <w:rsid w:val="0031633C"/>
    <w:rPr>
      <w:rFonts w:ascii="Arial Bold" w:eastAsia="宋体" w:hAnsi="Arial Bold"/>
      <w:bCs/>
      <w:color w:val="auto"/>
    </w:rPr>
  </w:style>
  <w:style w:type="paragraph" w:customStyle="1" w:styleId="C1">
    <w:name w:val="C1"/>
    <w:basedOn w:val="ac"/>
    <w:next w:val="ac"/>
    <w:rsid w:val="0031633C"/>
    <w:pPr>
      <w:widowControl/>
      <w:numPr>
        <w:numId w:val="82"/>
      </w:numPr>
      <w:spacing w:line="360" w:lineRule="auto"/>
      <w:jc w:val="left"/>
    </w:pPr>
    <w:rPr>
      <w:rFonts w:ascii="Calibri" w:hAnsi="Calibri"/>
      <w:kern w:val="0"/>
      <w:sz w:val="24"/>
      <w:szCs w:val="24"/>
      <w:lang w:bidi="en-US"/>
    </w:rPr>
  </w:style>
  <w:style w:type="paragraph" w:customStyle="1" w:styleId="C2">
    <w:name w:val="C2"/>
    <w:basedOn w:val="ac"/>
    <w:rsid w:val="0031633C"/>
    <w:pPr>
      <w:widowControl/>
      <w:numPr>
        <w:numId w:val="83"/>
      </w:numPr>
      <w:spacing w:line="360" w:lineRule="auto"/>
      <w:jc w:val="left"/>
    </w:pPr>
    <w:rPr>
      <w:rFonts w:ascii="Calibri" w:hAnsi="Calibri"/>
      <w:kern w:val="0"/>
      <w:sz w:val="24"/>
      <w:szCs w:val="24"/>
      <w:lang w:bidi="en-US"/>
    </w:rPr>
  </w:style>
  <w:style w:type="paragraph" w:customStyle="1" w:styleId="A20">
    <w:name w:val="A2"/>
    <w:basedOn w:val="ac"/>
    <w:rsid w:val="0031633C"/>
    <w:pPr>
      <w:widowControl/>
      <w:spacing w:beforeLines="50" w:afterLines="50" w:line="360" w:lineRule="auto"/>
      <w:ind w:firstLine="540"/>
      <w:jc w:val="left"/>
    </w:pPr>
    <w:rPr>
      <w:rFonts w:ascii="Calibri" w:hAnsi="Calibri" w:cs="宋体"/>
      <w:kern w:val="0"/>
      <w:sz w:val="24"/>
      <w:szCs w:val="20"/>
      <w:lang w:bidi="en-US"/>
    </w:rPr>
  </w:style>
  <w:style w:type="paragraph" w:customStyle="1" w:styleId="StyleTableBullet2TimesNewRoman11pt">
    <w:name w:val="Style Table Bullet 2 + Times New Roman 11 pt"/>
    <w:basedOn w:val="ac"/>
    <w:rsid w:val="0031633C"/>
    <w:pPr>
      <w:widowControl/>
      <w:numPr>
        <w:numId w:val="85"/>
      </w:numPr>
      <w:jc w:val="left"/>
    </w:pPr>
    <w:rPr>
      <w:rFonts w:ascii="Calibri" w:hAnsi="Calibri"/>
      <w:kern w:val="0"/>
      <w:sz w:val="24"/>
      <w:szCs w:val="24"/>
      <w:lang w:eastAsia="en-US" w:bidi="en-US"/>
    </w:rPr>
  </w:style>
  <w:style w:type="paragraph" w:customStyle="1" w:styleId="HK">
    <w:name w:val="HK正文"/>
    <w:basedOn w:val="ac"/>
    <w:autoRedefine/>
    <w:rsid w:val="0031633C"/>
    <w:pPr>
      <w:widowControl/>
      <w:numPr>
        <w:numId w:val="84"/>
      </w:numPr>
      <w:spacing w:before="100" w:beforeAutospacing="1" w:after="100" w:afterAutospacing="1" w:line="360" w:lineRule="auto"/>
    </w:pPr>
    <w:rPr>
      <w:rFonts w:ascii="宋体" w:hAnsi="新宋体"/>
      <w:caps/>
      <w:kern w:val="0"/>
      <w:sz w:val="24"/>
      <w:szCs w:val="24"/>
      <w:lang w:bidi="en-US"/>
    </w:rPr>
  </w:style>
  <w:style w:type="paragraph" w:customStyle="1" w:styleId="TableHeading1White">
    <w:name w:val="Table Heading 1 White"/>
    <w:autoRedefine/>
    <w:rsid w:val="0031633C"/>
    <w:pPr>
      <w:keepNext/>
      <w:keepLines/>
      <w:overflowPunct w:val="0"/>
      <w:autoSpaceDE w:val="0"/>
      <w:autoSpaceDN w:val="0"/>
      <w:adjustRightInd w:val="0"/>
      <w:spacing w:after="60" w:line="276" w:lineRule="auto"/>
      <w:jc w:val="center"/>
      <w:textAlignment w:val="baseline"/>
    </w:pPr>
    <w:rPr>
      <w:rFonts w:ascii="黑体" w:eastAsia="黑体" w:hAnsi="黑体" w:cs="Arial"/>
      <w:b/>
      <w:color w:val="FFFFFF"/>
      <w:spacing w:val="10"/>
      <w:sz w:val="22"/>
      <w:szCs w:val="22"/>
      <w:lang w:val="en-CA"/>
    </w:rPr>
  </w:style>
  <w:style w:type="paragraph" w:customStyle="1" w:styleId="TableHeading2White">
    <w:name w:val="Table Heading 2 White"/>
    <w:autoRedefine/>
    <w:rsid w:val="0031633C"/>
    <w:pPr>
      <w:spacing w:before="60" w:after="60" w:line="276" w:lineRule="auto"/>
    </w:pPr>
    <w:rPr>
      <w:rFonts w:ascii="宋体" w:hAnsi="宋体" w:cs="Arial"/>
      <w:color w:val="FFFFFF"/>
      <w:sz w:val="21"/>
      <w:szCs w:val="18"/>
      <w:lang w:eastAsia="en-US"/>
    </w:rPr>
  </w:style>
  <w:style w:type="character" w:customStyle="1" w:styleId="Cap5Char">
    <w:name w:val="Cap_标题_5 Char"/>
    <w:link w:val="Cap50"/>
    <w:rsid w:val="0031633C"/>
    <w:rPr>
      <w:rFonts w:ascii="Arial Bold" w:hAnsi="Arial Bold"/>
      <w:b/>
      <w:bCs/>
      <w:i/>
      <w:iCs/>
      <w:color w:val="81BEC3"/>
      <w:sz w:val="22"/>
      <w:szCs w:val="26"/>
      <w:lang w:eastAsia="en-CA" w:bidi="ar-SA"/>
    </w:rPr>
  </w:style>
  <w:style w:type="paragraph" w:customStyle="1" w:styleId="Bullet11">
    <w:name w:val="*Bullet 1"/>
    <w:rsid w:val="0031633C"/>
    <w:pPr>
      <w:keepLines/>
      <w:tabs>
        <w:tab w:val="num" w:pos="360"/>
      </w:tabs>
      <w:spacing w:after="120" w:line="276" w:lineRule="auto"/>
      <w:ind w:left="360" w:hanging="360"/>
    </w:pPr>
    <w:rPr>
      <w:rFonts w:ascii="Calibri" w:hAnsi="Calibri"/>
      <w:color w:val="000000"/>
      <w:sz w:val="22"/>
      <w:szCs w:val="22"/>
      <w:lang w:eastAsia="en-US"/>
    </w:rPr>
  </w:style>
  <w:style w:type="paragraph" w:customStyle="1" w:styleId="Tableheading">
    <w:name w:val="Table heading"/>
    <w:basedOn w:val="Body1"/>
    <w:autoRedefine/>
    <w:rsid w:val="0031633C"/>
    <w:pPr>
      <w:numPr>
        <w:numId w:val="0"/>
      </w:numPr>
      <w:tabs>
        <w:tab w:val="left" w:pos="2040"/>
      </w:tabs>
      <w:spacing w:before="60" w:after="60" w:line="240" w:lineRule="auto"/>
      <w:jc w:val="center"/>
    </w:pPr>
    <w:rPr>
      <w:rFonts w:ascii="Arial Bold" w:eastAsia="黑体" w:hAnsi="Arial Bold"/>
      <w:sz w:val="24"/>
      <w:szCs w:val="22"/>
      <w:lang w:eastAsia="zh-CN"/>
    </w:rPr>
  </w:style>
  <w:style w:type="character" w:customStyle="1" w:styleId="CapBullet2Char">
    <w:name w:val="Cap Bullet 2 Char"/>
    <w:rsid w:val="0031633C"/>
    <w:rPr>
      <w:rFonts w:eastAsia="宋体" w:cs="Arial"/>
      <w:sz w:val="22"/>
      <w:szCs w:val="18"/>
      <w:lang w:val="en-US" w:eastAsia="en-CA" w:bidi="ar-SA"/>
    </w:rPr>
  </w:style>
  <w:style w:type="paragraph" w:customStyle="1" w:styleId="CapNormal2">
    <w:name w:val="Cap_Normal 2"/>
    <w:basedOn w:val="ac"/>
    <w:link w:val="CapNormal2Char"/>
    <w:autoRedefine/>
    <w:rsid w:val="0031633C"/>
    <w:pPr>
      <w:widowControl/>
      <w:spacing w:before="60" w:after="60"/>
      <w:ind w:left="2970"/>
      <w:jc w:val="left"/>
    </w:pPr>
    <w:rPr>
      <w:rFonts w:ascii="Calibri" w:hAnsi="Calibri"/>
      <w:kern w:val="0"/>
      <w:sz w:val="22"/>
      <w:szCs w:val="24"/>
      <w:lang w:val="x-none" w:eastAsia="en-CA"/>
    </w:rPr>
  </w:style>
  <w:style w:type="character" w:customStyle="1" w:styleId="CapNormal2Char">
    <w:name w:val="Cap_Normal 2 Char"/>
    <w:link w:val="CapNormal2"/>
    <w:rsid w:val="0031633C"/>
    <w:rPr>
      <w:rFonts w:ascii="Calibri" w:hAnsi="Calibri"/>
      <w:sz w:val="22"/>
      <w:szCs w:val="24"/>
      <w:lang w:val="x-none" w:eastAsia="en-CA"/>
    </w:rPr>
  </w:style>
  <w:style w:type="character" w:customStyle="1" w:styleId="Cap4Char">
    <w:name w:val="Cap_标题_4 Char"/>
    <w:link w:val="Cap41"/>
    <w:rsid w:val="0031633C"/>
    <w:rPr>
      <w:rFonts w:ascii="Arial Bold" w:hAnsi="Arial Bold"/>
      <w:b/>
      <w:bCs/>
      <w:color w:val="7E6D59"/>
      <w:sz w:val="24"/>
      <w:szCs w:val="22"/>
      <w:lang w:val="fr-CA" w:eastAsia="en-CA" w:bidi="ar-SA"/>
    </w:rPr>
  </w:style>
  <w:style w:type="paragraph" w:customStyle="1" w:styleId="Body1Indented2">
    <w:name w:val="*Body 1 Indented 2"/>
    <w:basedOn w:val="Body1"/>
    <w:autoRedefine/>
    <w:rsid w:val="0031633C"/>
    <w:pPr>
      <w:numPr>
        <w:numId w:val="0"/>
      </w:numPr>
      <w:tabs>
        <w:tab w:val="left" w:pos="2040"/>
      </w:tabs>
      <w:spacing w:after="120" w:line="240" w:lineRule="auto"/>
      <w:ind w:left="720"/>
    </w:pPr>
    <w:rPr>
      <w:rFonts w:ascii="Arial" w:eastAsia="华文楷体" w:hAnsi="Arial"/>
      <w:sz w:val="24"/>
      <w:szCs w:val="22"/>
      <w:lang w:eastAsia="zh-CN"/>
    </w:rPr>
  </w:style>
  <w:style w:type="paragraph" w:customStyle="1" w:styleId="Body1Indented3">
    <w:name w:val="*Body 1 Indented 3"/>
    <w:basedOn w:val="Body1Indented2"/>
    <w:rsid w:val="0031633C"/>
    <w:pPr>
      <w:spacing w:after="0"/>
      <w:ind w:left="0"/>
    </w:pPr>
    <w:rPr>
      <w:rFonts w:ascii="Times New Roman" w:eastAsia="宋体" w:hAnsi="Times New Roman"/>
      <w:sz w:val="20"/>
      <w:szCs w:val="20"/>
    </w:rPr>
  </w:style>
  <w:style w:type="character" w:customStyle="1" w:styleId="CapHeading4CharChar">
    <w:name w:val="Cap_Heading_4 Char Char"/>
    <w:link w:val="CapHeading4"/>
    <w:rsid w:val="0031633C"/>
    <w:rPr>
      <w:rFonts w:ascii="Arial Bold" w:hAnsi="Arial Bold"/>
      <w:b/>
      <w:bCs/>
      <w:color w:val="009BCC"/>
      <w:sz w:val="24"/>
      <w:szCs w:val="22"/>
      <w:lang w:eastAsia="en-CA" w:bidi="ar-SA"/>
    </w:rPr>
  </w:style>
  <w:style w:type="paragraph" w:customStyle="1" w:styleId="CEB0510505">
    <w:name w:val="样式 样式 CEB 正文 + 段后: 0.5 行1 + 段前: 0.5 行 段后: 0.5 行"/>
    <w:basedOn w:val="ac"/>
    <w:rsid w:val="0031633C"/>
    <w:pPr>
      <w:widowControl/>
      <w:spacing w:beforeLines="100" w:afterLines="50"/>
      <w:ind w:left="432"/>
      <w:jc w:val="left"/>
    </w:pPr>
    <w:rPr>
      <w:rFonts w:ascii="Calibri" w:hAnsi="Calibri" w:cs="宋体"/>
      <w:kern w:val="0"/>
      <w:sz w:val="24"/>
      <w:szCs w:val="20"/>
      <w:lang w:bidi="en-US"/>
    </w:rPr>
  </w:style>
  <w:style w:type="paragraph" w:customStyle="1" w:styleId="CEB">
    <w:name w:val="CEB 正文"/>
    <w:basedOn w:val="ac"/>
    <w:link w:val="CEBChar1"/>
    <w:rsid w:val="0031633C"/>
    <w:pPr>
      <w:widowControl/>
      <w:spacing w:afterLines="50"/>
      <w:ind w:left="432"/>
      <w:jc w:val="left"/>
    </w:pPr>
    <w:rPr>
      <w:rFonts w:ascii="Calibri" w:hAnsi="Calibri"/>
      <w:kern w:val="0"/>
      <w:sz w:val="24"/>
      <w:szCs w:val="24"/>
      <w:lang w:val="x-none" w:eastAsia="x-none"/>
    </w:rPr>
  </w:style>
  <w:style w:type="character" w:customStyle="1" w:styleId="CEBChar1">
    <w:name w:val="CEB 正文 Char1"/>
    <w:link w:val="CEB"/>
    <w:rsid w:val="0031633C"/>
    <w:rPr>
      <w:rFonts w:ascii="Calibri" w:hAnsi="Calibri"/>
      <w:sz w:val="24"/>
      <w:szCs w:val="24"/>
      <w:lang w:val="x-none" w:eastAsia="x-none"/>
    </w:rPr>
  </w:style>
  <w:style w:type="paragraph" w:customStyle="1" w:styleId="150">
    <w:name w:val="样式 行距: 1.5 倍行距"/>
    <w:basedOn w:val="ac"/>
    <w:rsid w:val="0031633C"/>
    <w:pPr>
      <w:widowControl/>
      <w:spacing w:line="360" w:lineRule="auto"/>
      <w:ind w:left="490"/>
      <w:jc w:val="left"/>
    </w:pPr>
    <w:rPr>
      <w:rFonts w:ascii="Calibri" w:hAnsi="Calibri" w:cs="宋体"/>
      <w:kern w:val="0"/>
      <w:sz w:val="24"/>
      <w:szCs w:val="20"/>
      <w:lang w:bidi="en-US"/>
    </w:rPr>
  </w:style>
  <w:style w:type="paragraph" w:customStyle="1" w:styleId="StyleStyleLinespacing15linesFirstline204ch">
    <w:name w:val="Style Style Line spacing:  1.5 lines + First line:  2.04 ch"/>
    <w:basedOn w:val="ac"/>
    <w:rsid w:val="0031633C"/>
    <w:pPr>
      <w:widowControl/>
      <w:spacing w:afterLines="50" w:line="360" w:lineRule="auto"/>
      <w:jc w:val="left"/>
    </w:pPr>
    <w:rPr>
      <w:rFonts w:ascii="Calibri" w:hAnsi="Calibri" w:cs="宋体"/>
      <w:kern w:val="0"/>
      <w:sz w:val="24"/>
      <w:szCs w:val="20"/>
      <w:lang w:bidi="en-US"/>
    </w:rPr>
  </w:style>
  <w:style w:type="paragraph" w:customStyle="1" w:styleId="Bullet1st">
    <w:name w:val="Bullet 1st"/>
    <w:basedOn w:val="ac"/>
    <w:link w:val="Bullet1stChar"/>
    <w:rsid w:val="0031633C"/>
    <w:pPr>
      <w:widowControl/>
      <w:numPr>
        <w:numId w:val="86"/>
      </w:numPr>
      <w:tabs>
        <w:tab w:val="clear" w:pos="1491"/>
        <w:tab w:val="left" w:pos="714"/>
      </w:tabs>
      <w:spacing w:before="40" w:after="60"/>
      <w:ind w:left="714"/>
    </w:pPr>
    <w:rPr>
      <w:rFonts w:ascii="Arial" w:hAnsi="Arial"/>
      <w:kern w:val="0"/>
      <w:sz w:val="24"/>
      <w:szCs w:val="22"/>
      <w:lang w:val="x-none" w:eastAsia="en-US"/>
    </w:rPr>
  </w:style>
  <w:style w:type="character" w:customStyle="1" w:styleId="Bullet1stChar">
    <w:name w:val="Bullet 1st Char"/>
    <w:link w:val="Bullet1st"/>
    <w:rsid w:val="0031633C"/>
    <w:rPr>
      <w:rFonts w:ascii="Arial" w:hAnsi="Arial"/>
      <w:sz w:val="24"/>
      <w:szCs w:val="22"/>
      <w:lang w:val="x-none" w:eastAsia="en-US"/>
    </w:rPr>
  </w:style>
  <w:style w:type="paragraph" w:customStyle="1" w:styleId="Bullet2nd">
    <w:name w:val="Bullet 2nd"/>
    <w:basedOn w:val="ac"/>
    <w:link w:val="Bullet2ndCharChar"/>
    <w:rsid w:val="0031633C"/>
    <w:pPr>
      <w:numPr>
        <w:numId w:val="87"/>
      </w:numPr>
      <w:tabs>
        <w:tab w:val="left" w:pos="1077"/>
      </w:tabs>
      <w:adjustRightInd w:val="0"/>
      <w:spacing w:before="40" w:after="60"/>
      <w:textAlignment w:val="baseline"/>
    </w:pPr>
    <w:rPr>
      <w:rFonts w:ascii="Arial" w:hAnsi="Arial"/>
      <w:kern w:val="0"/>
      <w:sz w:val="24"/>
      <w:szCs w:val="20"/>
      <w:lang w:val="en-GB" w:eastAsia="en-US"/>
    </w:rPr>
  </w:style>
  <w:style w:type="character" w:customStyle="1" w:styleId="Bullet2ndCharChar">
    <w:name w:val="Bullet 2nd Char Char"/>
    <w:link w:val="Bullet2nd"/>
    <w:rsid w:val="0031633C"/>
    <w:rPr>
      <w:rFonts w:ascii="Arial" w:hAnsi="Arial"/>
      <w:sz w:val="24"/>
      <w:lang w:val="en-GB" w:eastAsia="en-US"/>
    </w:rPr>
  </w:style>
  <w:style w:type="character" w:customStyle="1" w:styleId="CapBullet3Char">
    <w:name w:val="Cap Bullet 3 Char"/>
    <w:link w:val="CapBullet3"/>
    <w:rsid w:val="0031633C"/>
    <w:rPr>
      <w:rFonts w:ascii="Calibri" w:hAnsi="Calibri"/>
      <w:sz w:val="22"/>
      <w:szCs w:val="18"/>
    </w:rPr>
  </w:style>
  <w:style w:type="paragraph" w:customStyle="1" w:styleId="StyleStyleCapNormalAfter1lineAfter05line">
    <w:name w:val="Style Style Cap_Normal + After:  1 line + After:  0.5 line"/>
    <w:basedOn w:val="ac"/>
    <w:autoRedefine/>
    <w:rsid w:val="0031633C"/>
    <w:pPr>
      <w:widowControl/>
      <w:spacing w:afterLines="50"/>
      <w:jc w:val="left"/>
    </w:pPr>
    <w:rPr>
      <w:rFonts w:ascii="Calibri" w:hAnsi="Calibri"/>
      <w:kern w:val="0"/>
      <w:sz w:val="24"/>
      <w:szCs w:val="20"/>
      <w:lang w:bidi="en-US"/>
    </w:rPr>
  </w:style>
  <w:style w:type="paragraph" w:customStyle="1" w:styleId="Normal11pt">
    <w:name w:val="Normal + 11 pt"/>
    <w:basedOn w:val="ac"/>
    <w:rsid w:val="0031633C"/>
    <w:pPr>
      <w:widowControl/>
      <w:spacing w:line="290" w:lineRule="atLeast"/>
      <w:jc w:val="left"/>
    </w:pPr>
    <w:rPr>
      <w:rFonts w:ascii="Calibri" w:hAnsi="Calibri"/>
      <w:kern w:val="0"/>
      <w:sz w:val="24"/>
      <w:szCs w:val="22"/>
      <w:lang w:val="en-GB" w:bidi="en-US"/>
    </w:rPr>
  </w:style>
  <w:style w:type="character" w:customStyle="1" w:styleId="Style105ptBold">
    <w:name w:val="Style 宋体 10.5 pt Bold"/>
    <w:rsid w:val="0031633C"/>
    <w:rPr>
      <w:rFonts w:ascii="宋体" w:hAnsi="宋体"/>
      <w:b/>
      <w:bCs/>
      <w:sz w:val="22"/>
    </w:rPr>
  </w:style>
  <w:style w:type="paragraph" w:customStyle="1" w:styleId="Capb">
    <w:name w:val="Cap_免责声明"/>
    <w:basedOn w:val="ac"/>
    <w:rsid w:val="0031633C"/>
    <w:pPr>
      <w:widowControl/>
      <w:jc w:val="left"/>
    </w:pPr>
    <w:rPr>
      <w:rFonts w:ascii="Calibri" w:hAnsi="Calibri"/>
      <w:i/>
      <w:kern w:val="0"/>
      <w:sz w:val="20"/>
      <w:szCs w:val="24"/>
      <w:lang w:bidi="en-US"/>
    </w:rPr>
  </w:style>
  <w:style w:type="paragraph" w:customStyle="1" w:styleId="IFS-UFS-List1">
    <w:name w:val="IFS-UFS-List1"/>
    <w:basedOn w:val="afffa"/>
    <w:rsid w:val="0031633C"/>
    <w:pPr>
      <w:numPr>
        <w:numId w:val="88"/>
      </w:numPr>
      <w:spacing w:beforeLines="50" w:line="360" w:lineRule="auto"/>
      <w:ind w:right="210"/>
    </w:pPr>
    <w:rPr>
      <w:rFonts w:ascii="Calibri" w:hAnsi="Calibri"/>
      <w:lang w:bidi="en-US"/>
    </w:rPr>
  </w:style>
  <w:style w:type="paragraph" w:customStyle="1" w:styleId="para">
    <w:name w:val="para"/>
    <w:basedOn w:val="ac"/>
    <w:rsid w:val="0031633C"/>
    <w:pPr>
      <w:widowControl/>
      <w:spacing w:before="216"/>
      <w:jc w:val="left"/>
    </w:pPr>
    <w:rPr>
      <w:rFonts w:ascii="Arial" w:hAnsi="Arial" w:cs="Arial"/>
      <w:kern w:val="0"/>
      <w:sz w:val="20"/>
      <w:szCs w:val="20"/>
      <w:lang w:bidi="en-US"/>
    </w:rPr>
  </w:style>
  <w:style w:type="paragraph" w:customStyle="1" w:styleId="first-para2">
    <w:name w:val="first-para2"/>
    <w:basedOn w:val="ac"/>
    <w:rsid w:val="0031633C"/>
    <w:pPr>
      <w:widowControl/>
      <w:jc w:val="left"/>
    </w:pPr>
    <w:rPr>
      <w:rFonts w:ascii="Arial" w:hAnsi="Arial" w:cs="Arial"/>
      <w:kern w:val="0"/>
      <w:sz w:val="20"/>
      <w:szCs w:val="20"/>
      <w:lang w:bidi="en-US"/>
    </w:rPr>
  </w:style>
  <w:style w:type="paragraph" w:customStyle="1" w:styleId="last-para">
    <w:name w:val="last-para"/>
    <w:basedOn w:val="ac"/>
    <w:rsid w:val="0031633C"/>
    <w:pPr>
      <w:widowControl/>
      <w:spacing w:before="216"/>
      <w:jc w:val="left"/>
    </w:pPr>
    <w:rPr>
      <w:rFonts w:ascii="Arial" w:hAnsi="Arial" w:cs="Arial"/>
      <w:kern w:val="0"/>
      <w:sz w:val="20"/>
      <w:szCs w:val="20"/>
      <w:lang w:bidi="en-US"/>
    </w:rPr>
  </w:style>
  <w:style w:type="paragraph" w:customStyle="1" w:styleId="first-para">
    <w:name w:val="first-para"/>
    <w:basedOn w:val="ac"/>
    <w:rsid w:val="0031633C"/>
    <w:pPr>
      <w:widowControl/>
      <w:spacing w:before="216"/>
      <w:jc w:val="left"/>
    </w:pPr>
    <w:rPr>
      <w:rFonts w:ascii="Arial" w:hAnsi="Arial" w:cs="Arial"/>
      <w:kern w:val="0"/>
      <w:sz w:val="20"/>
      <w:szCs w:val="20"/>
      <w:lang w:bidi="en-US"/>
    </w:rPr>
  </w:style>
  <w:style w:type="character" w:customStyle="1" w:styleId="figuremediaobject">
    <w:name w:val="figuremediaobject"/>
    <w:rsid w:val="0031633C"/>
  </w:style>
  <w:style w:type="character" w:customStyle="1" w:styleId="figure-title1">
    <w:name w:val="figure-title1"/>
    <w:rsid w:val="0031633C"/>
  </w:style>
  <w:style w:type="character" w:customStyle="1" w:styleId="figure-titlelabel1">
    <w:name w:val="figure-titlelabel1"/>
    <w:rsid w:val="0031633C"/>
    <w:rPr>
      <w:b/>
      <w:bCs/>
    </w:rPr>
  </w:style>
  <w:style w:type="paragraph" w:customStyle="1" w:styleId="first-para1">
    <w:name w:val="first-para1"/>
    <w:basedOn w:val="ac"/>
    <w:rsid w:val="0031633C"/>
    <w:pPr>
      <w:widowControl/>
      <w:jc w:val="left"/>
    </w:pPr>
    <w:rPr>
      <w:rFonts w:ascii="Arial" w:hAnsi="Arial" w:cs="Arial"/>
      <w:kern w:val="0"/>
      <w:sz w:val="20"/>
      <w:szCs w:val="20"/>
      <w:lang w:bidi="en-US"/>
    </w:rPr>
  </w:style>
  <w:style w:type="character" w:customStyle="1" w:styleId="equation-image">
    <w:name w:val="equation-image"/>
    <w:rsid w:val="0031633C"/>
  </w:style>
  <w:style w:type="character" w:customStyle="1" w:styleId="unicode1">
    <w:name w:val="unicode1"/>
    <w:rsid w:val="0031633C"/>
    <w:rPr>
      <w:rFonts w:ascii="Lucida Sans Unicode" w:hAnsi="Lucida Sans Unicode" w:cs="Lucida Sans Unicode" w:hint="default"/>
    </w:rPr>
  </w:style>
  <w:style w:type="paragraph" w:customStyle="1" w:styleId="title2">
    <w:name w:val="title2"/>
    <w:basedOn w:val="ac"/>
    <w:rsid w:val="0031633C"/>
    <w:pPr>
      <w:widowControl/>
      <w:numPr>
        <w:numId w:val="89"/>
      </w:numPr>
    </w:pPr>
    <w:rPr>
      <w:rFonts w:ascii="宋体" w:hAnsi="宋体"/>
      <w:bCs/>
      <w:kern w:val="0"/>
      <w:sz w:val="24"/>
      <w:szCs w:val="20"/>
      <w:lang w:bidi="en-US"/>
    </w:rPr>
  </w:style>
  <w:style w:type="paragraph" w:customStyle="1" w:styleId="style33style34">
    <w:name w:val="style33 style34"/>
    <w:basedOn w:val="ac"/>
    <w:rsid w:val="0031633C"/>
    <w:pPr>
      <w:widowControl/>
      <w:spacing w:before="100" w:beforeAutospacing="1" w:after="100" w:afterAutospacing="1"/>
      <w:jc w:val="left"/>
    </w:pPr>
    <w:rPr>
      <w:rFonts w:ascii="Calibri" w:hAnsi="Calibri"/>
      <w:kern w:val="0"/>
      <w:sz w:val="24"/>
      <w:szCs w:val="24"/>
      <w:lang w:bidi="en-US"/>
    </w:rPr>
  </w:style>
  <w:style w:type="character" w:customStyle="1" w:styleId="style421">
    <w:name w:val="style421"/>
    <w:rsid w:val="0031633C"/>
    <w:rPr>
      <w:rFonts w:ascii="黑体" w:eastAsia="黑体" w:hint="eastAsia"/>
      <w:b/>
      <w:bCs/>
      <w:sz w:val="72"/>
      <w:szCs w:val="72"/>
    </w:rPr>
  </w:style>
  <w:style w:type="paragraph" w:customStyle="1" w:styleId="style43">
    <w:name w:val="style43"/>
    <w:basedOn w:val="ac"/>
    <w:rsid w:val="0031633C"/>
    <w:pPr>
      <w:widowControl/>
      <w:spacing w:before="100" w:beforeAutospacing="1" w:after="100" w:afterAutospacing="1"/>
      <w:jc w:val="left"/>
    </w:pPr>
    <w:rPr>
      <w:rFonts w:ascii="宋体" w:hAnsi="宋体"/>
      <w:kern w:val="0"/>
      <w:sz w:val="54"/>
      <w:szCs w:val="54"/>
      <w:lang w:bidi="en-US"/>
    </w:rPr>
  </w:style>
  <w:style w:type="character" w:customStyle="1" w:styleId="style481">
    <w:name w:val="style481"/>
    <w:rsid w:val="0031633C"/>
    <w:rPr>
      <w:rFonts w:ascii="黑体" w:eastAsia="黑体" w:hint="eastAsia"/>
      <w:b/>
      <w:bCs/>
      <w:sz w:val="72"/>
      <w:szCs w:val="72"/>
    </w:rPr>
  </w:style>
  <w:style w:type="character" w:customStyle="1" w:styleId="style451">
    <w:name w:val="style451"/>
    <w:rsid w:val="0031633C"/>
    <w:rPr>
      <w:rFonts w:ascii="黑体" w:eastAsia="黑体" w:hint="eastAsia"/>
      <w:b/>
      <w:bCs/>
      <w:sz w:val="72"/>
      <w:szCs w:val="72"/>
    </w:rPr>
  </w:style>
  <w:style w:type="character" w:customStyle="1" w:styleId="style441">
    <w:name w:val="style441"/>
    <w:rsid w:val="0031633C"/>
    <w:rPr>
      <w:rFonts w:ascii="黑体" w:eastAsia="黑体" w:hint="eastAsia"/>
      <w:b/>
      <w:bCs/>
      <w:sz w:val="72"/>
      <w:szCs w:val="72"/>
    </w:rPr>
  </w:style>
  <w:style w:type="paragraph" w:customStyle="1" w:styleId="OpmaakprofielLinks413cm">
    <w:name w:val="Opmaakprofiel Links:  413 cm"/>
    <w:basedOn w:val="ac"/>
    <w:rsid w:val="0031633C"/>
    <w:pPr>
      <w:widowControl/>
      <w:autoSpaceDE w:val="0"/>
      <w:autoSpaceDN w:val="0"/>
      <w:ind w:left="2340"/>
      <w:jc w:val="left"/>
    </w:pPr>
    <w:rPr>
      <w:rFonts w:ascii="Arial" w:hAnsi="Arial" w:cs="Arial"/>
      <w:kern w:val="0"/>
      <w:sz w:val="24"/>
      <w:szCs w:val="22"/>
      <w:lang w:eastAsia="en-US" w:bidi="en-US"/>
    </w:rPr>
  </w:style>
  <w:style w:type="paragraph" w:customStyle="1" w:styleId="StyleCapBullet1">
    <w:name w:val="Style Cap Bullet 1 +"/>
    <w:basedOn w:val="CapBullet1"/>
    <w:autoRedefine/>
    <w:rsid w:val="0031633C"/>
    <w:pPr>
      <w:numPr>
        <w:numId w:val="0"/>
      </w:numPr>
      <w:spacing w:after="0" w:line="240" w:lineRule="auto"/>
    </w:pPr>
    <w:rPr>
      <w:rFonts w:cs="Times New Roman"/>
      <w:sz w:val="20"/>
      <w:szCs w:val="20"/>
      <w:lang w:eastAsia="zh-CN"/>
    </w:rPr>
  </w:style>
  <w:style w:type="numbering" w:styleId="a6">
    <w:name w:val="Outline List 3"/>
    <w:basedOn w:val="af"/>
    <w:rsid w:val="0031633C"/>
    <w:pPr>
      <w:numPr>
        <w:numId w:val="90"/>
      </w:numPr>
    </w:pPr>
  </w:style>
  <w:style w:type="paragraph" w:customStyle="1" w:styleId="DavidWhite">
    <w:name w:val="David White"/>
    <w:basedOn w:val="ac"/>
    <w:rsid w:val="0031633C"/>
    <w:pPr>
      <w:spacing w:after="120"/>
      <w:ind w:firstLineChars="100" w:firstLine="280"/>
    </w:pPr>
    <w:rPr>
      <w:rFonts w:ascii="Calibri" w:eastAsia="楷体_GB2312" w:hAnsi="Calibri" w:cs="宋体"/>
      <w:sz w:val="28"/>
      <w:szCs w:val="20"/>
      <w:lang w:bidi="en-US"/>
    </w:rPr>
  </w:style>
  <w:style w:type="paragraph" w:customStyle="1" w:styleId="StyleStyleCapNormalAfter05lineBoldLeftAfter6pt">
    <w:name w:val="Style Style Cap_Normal + After:  0.5 line + Bold Left After:  6 pt"/>
    <w:basedOn w:val="StyleCapNormalAfter05line"/>
    <w:rsid w:val="0031633C"/>
    <w:pPr>
      <w:numPr>
        <w:numId w:val="91"/>
      </w:numPr>
      <w:tabs>
        <w:tab w:val="clear" w:pos="221"/>
        <w:tab w:val="left" w:pos="0"/>
        <w:tab w:val="num" w:pos="360"/>
        <w:tab w:val="num" w:pos="720"/>
        <w:tab w:val="num" w:pos="814"/>
        <w:tab w:val="num" w:pos="1080"/>
      </w:tabs>
      <w:spacing w:after="120"/>
      <w:ind w:left="720" w:hanging="360"/>
      <w:jc w:val="left"/>
    </w:pPr>
    <w:rPr>
      <w:rFonts w:cs="宋体"/>
      <w:b/>
      <w:szCs w:val="22"/>
    </w:rPr>
  </w:style>
  <w:style w:type="paragraph" w:customStyle="1" w:styleId="StyleCapHeading5Justified">
    <w:name w:val="Style Cap_Heading_5 + Justified"/>
    <w:basedOn w:val="CapHeading5"/>
    <w:rsid w:val="0031633C"/>
    <w:pPr>
      <w:tabs>
        <w:tab w:val="clear" w:pos="992"/>
        <w:tab w:val="num" w:pos="3960"/>
      </w:tabs>
      <w:ind w:left="0" w:firstLine="0"/>
    </w:pPr>
    <w:rPr>
      <w:rFonts w:cs="宋体"/>
      <w:szCs w:val="20"/>
    </w:rPr>
  </w:style>
  <w:style w:type="paragraph" w:customStyle="1" w:styleId="StyleAfter6ptLinespacing15lines">
    <w:name w:val="Style After:  6 pt Line spacing:  1.5 lines"/>
    <w:basedOn w:val="ac"/>
    <w:rsid w:val="0031633C"/>
    <w:pPr>
      <w:widowControl/>
      <w:spacing w:after="120" w:line="360" w:lineRule="auto"/>
      <w:jc w:val="left"/>
    </w:pPr>
    <w:rPr>
      <w:rFonts w:ascii="Calibri" w:hAnsi="Calibri" w:cs="宋体"/>
      <w:kern w:val="0"/>
      <w:sz w:val="24"/>
      <w:szCs w:val="20"/>
      <w:lang w:eastAsia="en-US" w:bidi="en-US"/>
    </w:rPr>
  </w:style>
  <w:style w:type="paragraph" w:customStyle="1" w:styleId="CharCharCharCharCharCharCharChar">
    <w:name w:val="文档正文 Char Char Char Char Char Char Char Char"/>
    <w:basedOn w:val="ac"/>
    <w:rsid w:val="0031633C"/>
    <w:pPr>
      <w:adjustRightInd w:val="0"/>
      <w:spacing w:line="480" w:lineRule="exact"/>
      <w:ind w:firstLineChars="200" w:firstLine="498"/>
      <w:textAlignment w:val="baseline"/>
    </w:pPr>
    <w:rPr>
      <w:rFonts w:ascii="宋体" w:hAnsi="宋体"/>
      <w:spacing w:val="4"/>
      <w:sz w:val="24"/>
      <w:szCs w:val="24"/>
      <w:lang w:bidi="en-US"/>
    </w:rPr>
  </w:style>
  <w:style w:type="paragraph" w:customStyle="1" w:styleId="body0">
    <w:name w:val="body"/>
    <w:basedOn w:val="ac"/>
    <w:rsid w:val="0031633C"/>
    <w:pPr>
      <w:widowControl/>
      <w:spacing w:after="240"/>
    </w:pPr>
    <w:rPr>
      <w:rFonts w:ascii="Calibri" w:hAnsi="Calibri"/>
      <w:kern w:val="0"/>
      <w:sz w:val="24"/>
      <w:szCs w:val="20"/>
      <w:lang w:val="en-GB" w:eastAsia="en-US" w:bidi="en-US"/>
    </w:rPr>
  </w:style>
  <w:style w:type="paragraph" w:customStyle="1" w:styleId="nolista">
    <w:name w:val="no. list a"/>
    <w:basedOn w:val="ac"/>
    <w:rsid w:val="0031633C"/>
    <w:pPr>
      <w:widowControl/>
      <w:numPr>
        <w:numId w:val="93"/>
      </w:numPr>
      <w:tabs>
        <w:tab w:val="clear" w:pos="1080"/>
        <w:tab w:val="num" w:pos="360"/>
      </w:tabs>
      <w:spacing w:after="120"/>
      <w:ind w:left="1440"/>
    </w:pPr>
    <w:rPr>
      <w:rFonts w:ascii="Calibri" w:hAnsi="Calibri"/>
      <w:kern w:val="0"/>
      <w:sz w:val="24"/>
      <w:szCs w:val="20"/>
      <w:lang w:val="en-GB" w:eastAsia="en-US" w:bidi="en-US"/>
    </w:rPr>
  </w:style>
  <w:style w:type="character" w:customStyle="1" w:styleId="List1Char">
    <w:name w:val="List 1 Char"/>
    <w:rsid w:val="0031633C"/>
    <w:rPr>
      <w:rFonts w:ascii="Arial" w:hAnsi="Arial"/>
      <w:sz w:val="18"/>
      <w:lang w:val="nl" w:eastAsia="en-US"/>
    </w:rPr>
  </w:style>
  <w:style w:type="paragraph" w:customStyle="1" w:styleId="StyleText1Justified">
    <w:name w:val="Style Text 1 + Justified"/>
    <w:basedOn w:val="aff5"/>
    <w:rsid w:val="0031633C"/>
    <w:pPr>
      <w:keepLines/>
      <w:widowControl/>
      <w:spacing w:before="120" w:after="200" w:line="276" w:lineRule="auto"/>
      <w:ind w:leftChars="0" w:left="1985"/>
    </w:pPr>
    <w:rPr>
      <w:rFonts w:ascii="Arial" w:hAnsi="Arial"/>
      <w:kern w:val="0"/>
      <w:sz w:val="18"/>
      <w:szCs w:val="22"/>
      <w:lang w:val="en-GB" w:eastAsia="en-US"/>
    </w:rPr>
  </w:style>
  <w:style w:type="paragraph" w:customStyle="1" w:styleId="TableTop">
    <w:name w:val="Table Top"/>
    <w:basedOn w:val="Table"/>
    <w:rsid w:val="0031633C"/>
    <w:pPr>
      <w:jc w:val="center"/>
    </w:pPr>
    <w:rPr>
      <w:b/>
    </w:rPr>
  </w:style>
  <w:style w:type="paragraph" w:customStyle="1" w:styleId="Table">
    <w:name w:val="Table"/>
    <w:basedOn w:val="ac"/>
    <w:rsid w:val="0031633C"/>
    <w:pPr>
      <w:keepNext/>
      <w:keepLines/>
      <w:spacing w:before="48" w:after="48"/>
      <w:ind w:left="29"/>
      <w:jc w:val="left"/>
    </w:pPr>
    <w:rPr>
      <w:rFonts w:ascii="Arial" w:hAnsi="Arial"/>
      <w:kern w:val="0"/>
      <w:sz w:val="24"/>
      <w:szCs w:val="20"/>
      <w:lang w:eastAsia="en-US" w:bidi="en-US"/>
    </w:rPr>
  </w:style>
  <w:style w:type="paragraph" w:customStyle="1" w:styleId="NoteText0">
    <w:name w:val="Note Text"/>
    <w:basedOn w:val="aff5"/>
    <w:link w:val="NoteTextChar"/>
    <w:rsid w:val="0031633C"/>
    <w:pPr>
      <w:keepLines/>
      <w:widowControl/>
      <w:pBdr>
        <w:top w:val="single" w:sz="4" w:space="2" w:color="003366"/>
        <w:left w:val="single" w:sz="4" w:space="2" w:color="003366"/>
        <w:bottom w:val="single" w:sz="4" w:space="2" w:color="003366"/>
        <w:right w:val="single" w:sz="4" w:space="2" w:color="003366"/>
      </w:pBdr>
      <w:spacing w:before="120" w:after="200" w:line="276" w:lineRule="auto"/>
      <w:ind w:leftChars="0" w:left="1985"/>
      <w:jc w:val="left"/>
    </w:pPr>
    <w:rPr>
      <w:rFonts w:ascii="Arial" w:hAnsi="Arial"/>
      <w:kern w:val="0"/>
      <w:sz w:val="18"/>
      <w:szCs w:val="20"/>
      <w:lang w:val="nl" w:eastAsia="en-US"/>
    </w:rPr>
  </w:style>
  <w:style w:type="character" w:customStyle="1" w:styleId="NoteTextChar">
    <w:name w:val="Note Text Char"/>
    <w:link w:val="NoteText0"/>
    <w:rsid w:val="0031633C"/>
    <w:rPr>
      <w:rFonts w:ascii="Arial" w:hAnsi="Arial"/>
      <w:sz w:val="18"/>
      <w:lang w:val="nl" w:eastAsia="en-US"/>
    </w:rPr>
  </w:style>
  <w:style w:type="character" w:customStyle="1" w:styleId="Highlight">
    <w:name w:val="Highlight"/>
    <w:rsid w:val="0031633C"/>
    <w:rPr>
      <w:b/>
      <w:bCs/>
      <w:color w:val="003366"/>
      <w:lang w:val="en-GB"/>
    </w:rPr>
  </w:style>
  <w:style w:type="character" w:customStyle="1" w:styleId="PN">
    <w:name w:val="PN"/>
    <w:rsid w:val="0031633C"/>
    <w:rPr>
      <w:rFonts w:ascii="Times 11pt Medium" w:hAnsi="Times 11pt Medium"/>
      <w:noProof w:val="0"/>
      <w:sz w:val="22"/>
      <w:lang w:val="en-US"/>
    </w:rPr>
  </w:style>
  <w:style w:type="paragraph" w:customStyle="1" w:styleId="StyleCap3">
    <w:name w:val="Style Cap_标题_3 + 宋体"/>
    <w:basedOn w:val="Cap30"/>
    <w:rsid w:val="0031633C"/>
    <w:pPr>
      <w:numPr>
        <w:ilvl w:val="0"/>
        <w:numId w:val="0"/>
      </w:numPr>
      <w:tabs>
        <w:tab w:val="num" w:pos="709"/>
      </w:tabs>
      <w:ind w:leftChars="100" w:left="49" w:rightChars="100" w:right="100" w:hanging="709"/>
    </w:pPr>
    <w:rPr>
      <w:rFonts w:ascii="宋体" w:hAnsi="宋体"/>
    </w:rPr>
  </w:style>
  <w:style w:type="paragraph" w:customStyle="1" w:styleId="StyleCap31">
    <w:name w:val="Style Cap_标题_3 + 宋体1"/>
    <w:basedOn w:val="Cap30"/>
    <w:rsid w:val="0031633C"/>
    <w:pPr>
      <w:numPr>
        <w:ilvl w:val="0"/>
        <w:numId w:val="0"/>
      </w:numPr>
      <w:tabs>
        <w:tab w:val="num" w:pos="709"/>
      </w:tabs>
      <w:ind w:leftChars="100" w:left="269" w:rightChars="100" w:right="100" w:hanging="709"/>
    </w:pPr>
    <w:rPr>
      <w:rFonts w:ascii="宋体" w:hAnsi="宋体"/>
    </w:rPr>
  </w:style>
  <w:style w:type="paragraph" w:customStyle="1" w:styleId="StyleCap32">
    <w:name w:val="Style Cap_标题_3 + 宋体2"/>
    <w:basedOn w:val="Cap30"/>
    <w:rsid w:val="0031633C"/>
    <w:pPr>
      <w:numPr>
        <w:ilvl w:val="0"/>
        <w:numId w:val="0"/>
      </w:numPr>
      <w:tabs>
        <w:tab w:val="num" w:pos="709"/>
      </w:tabs>
      <w:ind w:left="709" w:hanging="709"/>
    </w:pPr>
    <w:rPr>
      <w:rFonts w:ascii="宋体" w:hAnsi="宋体"/>
    </w:rPr>
  </w:style>
  <w:style w:type="paragraph" w:customStyle="1" w:styleId="StyleCap33">
    <w:name w:val="Style Cap_标题_3 + 宋体3"/>
    <w:rsid w:val="0031633C"/>
    <w:pPr>
      <w:spacing w:after="200" w:line="276" w:lineRule="auto"/>
    </w:pPr>
    <w:rPr>
      <w:rFonts w:ascii="宋体" w:hAnsi="宋体" w:cs="Arial"/>
      <w:b/>
      <w:bCs/>
      <w:color w:val="81BEC3"/>
      <w:sz w:val="28"/>
      <w:szCs w:val="26"/>
      <w:lang w:eastAsia="en-CA"/>
    </w:rPr>
  </w:style>
  <w:style w:type="paragraph" w:customStyle="1" w:styleId="StyleCapHeading2Linespacing15lines">
    <w:name w:val="Style Cap_Heading_2 + Line spacing:  1.5 lines"/>
    <w:basedOn w:val="CapHeading2"/>
    <w:rsid w:val="0031633C"/>
    <w:pPr>
      <w:tabs>
        <w:tab w:val="clear" w:pos="567"/>
        <w:tab w:val="num" w:pos="1800"/>
      </w:tabs>
      <w:spacing w:line="360" w:lineRule="auto"/>
      <w:ind w:leftChars="100" w:left="1800" w:rightChars="100" w:right="220" w:hanging="360"/>
    </w:pPr>
    <w:rPr>
      <w:rFonts w:cs="宋体"/>
      <w:bCs/>
      <w:szCs w:val="20"/>
    </w:rPr>
  </w:style>
  <w:style w:type="paragraph" w:customStyle="1" w:styleId="StyleHeading2H2h2h2mainheadingSection2mh2testAttribute">
    <w:name w:val="Style Heading 2H2h2h2 main headingSection2mh 2testAttribute..."/>
    <w:basedOn w:val="22"/>
    <w:rsid w:val="0031633C"/>
    <w:pPr>
      <w:keepLines w:val="0"/>
      <w:widowControl/>
      <w:numPr>
        <w:ilvl w:val="0"/>
        <w:numId w:val="0"/>
      </w:numPr>
      <w:tabs>
        <w:tab w:val="left" w:pos="450"/>
        <w:tab w:val="left" w:pos="810"/>
        <w:tab w:val="left" w:pos="1080"/>
        <w:tab w:val="left" w:pos="1260"/>
        <w:tab w:val="num" w:pos="1296"/>
      </w:tabs>
      <w:spacing w:before="0" w:after="0" w:line="240" w:lineRule="auto"/>
      <w:ind w:left="1296" w:hanging="576"/>
      <w:jc w:val="left"/>
    </w:pPr>
    <w:rPr>
      <w:rFonts w:ascii="Times New Roman" w:eastAsia="宋体" w:hAnsi="Times New Roman"/>
      <w:i/>
      <w:kern w:val="0"/>
      <w:sz w:val="21"/>
      <w:szCs w:val="20"/>
      <w:u w:val="single"/>
      <w:lang w:val="en-GB" w:eastAsia="en-US" w:bidi="en-US"/>
    </w:rPr>
  </w:style>
  <w:style w:type="paragraph" w:customStyle="1" w:styleId="Response">
    <w:name w:val="Response"/>
    <w:basedOn w:val="ac"/>
    <w:rsid w:val="0031633C"/>
    <w:pPr>
      <w:widowControl/>
      <w:spacing w:after="120"/>
    </w:pPr>
    <w:rPr>
      <w:rFonts w:ascii="Verdana" w:hAnsi="Verdana"/>
      <w:color w:val="333399"/>
      <w:kern w:val="0"/>
      <w:sz w:val="24"/>
      <w:szCs w:val="20"/>
      <w:lang w:val="en-GB" w:bidi="en-US"/>
    </w:rPr>
  </w:style>
  <w:style w:type="paragraph" w:customStyle="1" w:styleId="StyleHeading3h3TableAttributeHeadingH3H31H32H33H311Subh1">
    <w:name w:val="Style Heading 3h3Table Attribute HeadingH3H31H32H33H311Subh...1"/>
    <w:basedOn w:val="33"/>
    <w:rsid w:val="0031633C"/>
    <w:pPr>
      <w:keepNext w:val="0"/>
      <w:keepLines w:val="0"/>
      <w:widowControl/>
      <w:numPr>
        <w:ilvl w:val="3"/>
        <w:numId w:val="0"/>
      </w:numPr>
      <w:tabs>
        <w:tab w:val="num" w:pos="1224"/>
      </w:tabs>
      <w:adjustRightInd w:val="0"/>
      <w:spacing w:before="0" w:after="0" w:line="360" w:lineRule="auto"/>
      <w:ind w:left="1224" w:hanging="864"/>
      <w:jc w:val="left"/>
      <w:textAlignment w:val="baseline"/>
    </w:pPr>
    <w:rPr>
      <w:rFonts w:ascii="Arial Unicode MS" w:eastAsia="Times New Roman" w:hAnsi="Arial Unicode MS"/>
      <w:bCs w:val="0"/>
      <w:kern w:val="0"/>
      <w:sz w:val="21"/>
      <w:szCs w:val="20"/>
      <w:lang w:val="en-GB" w:bidi="en-US"/>
    </w:rPr>
  </w:style>
  <w:style w:type="numbering" w:styleId="111111">
    <w:name w:val="Outline List 2"/>
    <w:basedOn w:val="af"/>
    <w:rsid w:val="0031633C"/>
    <w:pPr>
      <w:numPr>
        <w:numId w:val="94"/>
      </w:numPr>
    </w:pPr>
  </w:style>
  <w:style w:type="paragraph" w:customStyle="1" w:styleId="Web1">
    <w:name w:val="內文 (Web)1"/>
    <w:basedOn w:val="ac"/>
    <w:rsid w:val="0031633C"/>
    <w:pPr>
      <w:widowControl/>
      <w:spacing w:before="100" w:beforeAutospacing="1" w:after="100" w:afterAutospacing="1"/>
      <w:jc w:val="left"/>
      <w:textAlignment w:val="top"/>
    </w:pPr>
    <w:rPr>
      <w:rFonts w:ascii="Calibri" w:eastAsia="PMingLiU" w:hAnsi="Calibri"/>
      <w:kern w:val="0"/>
      <w:sz w:val="24"/>
      <w:szCs w:val="24"/>
      <w:lang w:eastAsia="zh-TW" w:bidi="en-US"/>
    </w:rPr>
  </w:style>
  <w:style w:type="paragraph" w:customStyle="1" w:styleId="normal0">
    <w:name w:val="normal +"/>
    <w:basedOn w:val="ac"/>
    <w:rsid w:val="0031633C"/>
    <w:pPr>
      <w:widowControl/>
      <w:overflowPunct w:val="0"/>
      <w:autoSpaceDE w:val="0"/>
      <w:autoSpaceDN w:val="0"/>
      <w:adjustRightInd w:val="0"/>
      <w:jc w:val="left"/>
      <w:textAlignment w:val="baseline"/>
    </w:pPr>
    <w:rPr>
      <w:rFonts w:ascii="Calibri" w:eastAsia="PMingLiU" w:hAnsi="Calibri"/>
      <w:kern w:val="0"/>
      <w:sz w:val="24"/>
      <w:szCs w:val="24"/>
      <w:lang w:eastAsia="en-US" w:bidi="en-US"/>
    </w:rPr>
  </w:style>
  <w:style w:type="paragraph" w:customStyle="1" w:styleId="label1">
    <w:name w:val="label1"/>
    <w:basedOn w:val="ac"/>
    <w:rsid w:val="0031633C"/>
    <w:pPr>
      <w:widowControl/>
      <w:spacing w:after="150" w:line="336" w:lineRule="auto"/>
      <w:ind w:right="-225"/>
      <w:jc w:val="left"/>
      <w:textAlignment w:val="top"/>
    </w:pPr>
    <w:rPr>
      <w:rFonts w:ascii="Verdana" w:eastAsia="PMingLiU" w:hAnsi="Verdana"/>
      <w:kern w:val="0"/>
      <w:sz w:val="17"/>
      <w:szCs w:val="17"/>
      <w:lang w:eastAsia="zh-TW" w:bidi="en-US"/>
    </w:rPr>
  </w:style>
  <w:style w:type="paragraph" w:customStyle="1" w:styleId="capnormal0">
    <w:name w:val="capnormal"/>
    <w:basedOn w:val="ac"/>
    <w:rsid w:val="0031633C"/>
    <w:pPr>
      <w:widowControl/>
      <w:spacing w:before="120" w:after="240" w:line="360" w:lineRule="auto"/>
      <w:jc w:val="left"/>
    </w:pPr>
    <w:rPr>
      <w:rFonts w:ascii="宋体" w:hAnsi="Calibri" w:hint="eastAsia"/>
      <w:kern w:val="0"/>
      <w:sz w:val="24"/>
      <w:szCs w:val="22"/>
      <w:lang w:eastAsia="zh-TW" w:bidi="en-US"/>
    </w:rPr>
  </w:style>
  <w:style w:type="paragraph" w:styleId="HTML">
    <w:name w:val="HTML Preformatted"/>
    <w:basedOn w:val="ac"/>
    <w:link w:val="HTML0"/>
    <w:uiPriority w:val="99"/>
    <w:rsid w:val="003163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cs="Arial Unicode MS"/>
      <w:color w:val="000000"/>
      <w:kern w:val="0"/>
      <w:sz w:val="20"/>
      <w:szCs w:val="20"/>
      <w:lang w:val="x-none" w:eastAsia="zh-TW" w:bidi="en-US"/>
    </w:rPr>
  </w:style>
  <w:style w:type="character" w:customStyle="1" w:styleId="HTML0">
    <w:name w:val="HTML 预设格式字符"/>
    <w:link w:val="HTML"/>
    <w:uiPriority w:val="99"/>
    <w:rsid w:val="0031633C"/>
    <w:rPr>
      <w:rFonts w:ascii="Arial Unicode MS" w:eastAsia="Arial Unicode MS" w:hAnsi="Arial Unicode MS" w:cs="Arial Unicode MS"/>
      <w:color w:val="000000"/>
      <w:lang w:val="x-none" w:eastAsia="zh-TW" w:bidi="en-US"/>
    </w:rPr>
  </w:style>
  <w:style w:type="table" w:styleId="1ff7">
    <w:name w:val="Table Grid 1"/>
    <w:basedOn w:val="ae"/>
    <w:rsid w:val="0031633C"/>
    <w:pPr>
      <w:widowControl w:val="0"/>
    </w:pPr>
    <w:rPr>
      <w:rFonts w:ascii="Calibri" w:eastAsia="PMingLiU" w:hAnsi="Calibri"/>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ild">
    <w:name w:val="Bild"/>
    <w:basedOn w:val="ac"/>
    <w:next w:val="ac"/>
    <w:rsid w:val="0031633C"/>
    <w:pPr>
      <w:widowControl/>
      <w:spacing w:before="240" w:after="120"/>
      <w:jc w:val="center"/>
    </w:pPr>
    <w:rPr>
      <w:rFonts w:ascii="Arial" w:hAnsi="Arial"/>
      <w:kern w:val="0"/>
      <w:sz w:val="20"/>
      <w:szCs w:val="20"/>
      <w:lang w:eastAsia="en-US" w:bidi="en-US"/>
    </w:rPr>
  </w:style>
  <w:style w:type="character" w:customStyle="1" w:styleId="javascript">
    <w:name w:val="javascript"/>
    <w:rsid w:val="0031633C"/>
  </w:style>
  <w:style w:type="paragraph" w:customStyle="1" w:styleId="StyleStyleStyleCapNormalAfter05lineBoldLeftAfter">
    <w:name w:val="Style Style Style Cap_Normal + After:  0.5 line + Bold Left After: ..."/>
    <w:basedOn w:val="StyleStyleCapNormalAfter05lineBoldLeftAfter6pt"/>
    <w:rsid w:val="0031633C"/>
    <w:pPr>
      <w:ind w:rightChars="100" w:right="0"/>
    </w:pPr>
    <w:rPr>
      <w:szCs w:val="20"/>
    </w:rPr>
  </w:style>
  <w:style w:type="paragraph" w:customStyle="1" w:styleId="BodyTextBlock">
    <w:name w:val="Body Text Block"/>
    <w:basedOn w:val="ac"/>
    <w:rsid w:val="0031633C"/>
    <w:pPr>
      <w:widowControl/>
      <w:spacing w:after="240"/>
      <w:ind w:left="1440" w:right="1354"/>
      <w:jc w:val="left"/>
    </w:pPr>
    <w:rPr>
      <w:rFonts w:ascii="Arial" w:eastAsia="Times New Roman" w:hAnsi="Arial"/>
      <w:kern w:val="0"/>
      <w:sz w:val="20"/>
      <w:szCs w:val="20"/>
      <w:lang w:eastAsia="en-US" w:bidi="en-US"/>
    </w:rPr>
  </w:style>
  <w:style w:type="character" w:customStyle="1" w:styleId="CapHeading30">
    <w:name w:val="Cap_Heading_3 字元"/>
    <w:rsid w:val="0031633C"/>
    <w:rPr>
      <w:rFonts w:ascii="Arial Bold" w:eastAsia="宋体" w:hAnsi="Arial Bold" w:cs="Arial"/>
      <w:b/>
      <w:bCs/>
      <w:color w:val="81BEC3"/>
      <w:sz w:val="28"/>
      <w:szCs w:val="26"/>
      <w:lang w:val="en-US" w:eastAsia="en-CA" w:bidi="ar-SA"/>
    </w:rPr>
  </w:style>
  <w:style w:type="paragraph" w:customStyle="1" w:styleId="capbullet11">
    <w:name w:val="capbullet1"/>
    <w:basedOn w:val="ac"/>
    <w:rsid w:val="0031633C"/>
    <w:pPr>
      <w:widowControl/>
      <w:tabs>
        <w:tab w:val="num" w:pos="1240"/>
      </w:tabs>
      <w:spacing w:after="60"/>
      <w:ind w:left="1240" w:hanging="360"/>
      <w:jc w:val="left"/>
    </w:pPr>
    <w:rPr>
      <w:rFonts w:ascii="Calibri" w:hAnsi="Calibri"/>
      <w:kern w:val="0"/>
      <w:sz w:val="24"/>
      <w:szCs w:val="22"/>
      <w:lang w:bidi="en-US"/>
    </w:rPr>
  </w:style>
  <w:style w:type="character" w:customStyle="1" w:styleId="capnormalredchar0">
    <w:name w:val="capnormalredchar"/>
    <w:rsid w:val="0031633C"/>
    <w:rPr>
      <w:rFonts w:ascii="宋体" w:eastAsia="宋体" w:hAnsi="宋体" w:hint="eastAsia"/>
      <w:color w:val="FF0000"/>
    </w:rPr>
  </w:style>
  <w:style w:type="paragraph" w:customStyle="1" w:styleId="Appendix-Header">
    <w:name w:val="Appendix - Header"/>
    <w:basedOn w:val="ac"/>
    <w:rsid w:val="0031633C"/>
    <w:pPr>
      <w:widowControl/>
      <w:snapToGrid w:val="0"/>
      <w:spacing w:after="120" w:line="300" w:lineRule="auto"/>
      <w:ind w:firstLineChars="150" w:firstLine="150"/>
    </w:pPr>
    <w:rPr>
      <w:rFonts w:ascii="Calibri" w:hAnsi="Calibri"/>
      <w:b/>
      <w:kern w:val="0"/>
      <w:sz w:val="32"/>
      <w:szCs w:val="20"/>
      <w:u w:val="single"/>
      <w:lang w:eastAsia="en-US" w:bidi="en-US"/>
    </w:rPr>
  </w:style>
  <w:style w:type="paragraph" w:customStyle="1" w:styleId="Capc">
    <w:name w:val="Cap_文档副标题"/>
    <w:autoRedefine/>
    <w:rsid w:val="0031633C"/>
    <w:pPr>
      <w:spacing w:after="160" w:line="276" w:lineRule="auto"/>
      <w:ind w:leftChars="1699" w:left="3738"/>
    </w:pPr>
    <w:rPr>
      <w:rFonts w:ascii="Arial Bold" w:hAnsi="Arial Bold"/>
      <w:b/>
      <w:bCs/>
      <w:smallCaps/>
      <w:color w:val="999999"/>
      <w:sz w:val="28"/>
      <w:szCs w:val="32"/>
    </w:rPr>
  </w:style>
  <w:style w:type="character" w:customStyle="1" w:styleId="2CharCharChar">
    <w:name w:val="标题 2 Char Char Char"/>
    <w:rsid w:val="0031633C"/>
    <w:rPr>
      <w:rFonts w:ascii="宋体" w:eastAsia="宋体" w:hAnsi="宋体"/>
      <w:sz w:val="36"/>
      <w:szCs w:val="36"/>
    </w:rPr>
  </w:style>
  <w:style w:type="paragraph" w:customStyle="1" w:styleId="affffffffd">
    <w:name w:val="注"/>
    <w:basedOn w:val="ac"/>
    <w:rsid w:val="0031633C"/>
    <w:pPr>
      <w:adjustRightInd w:val="0"/>
      <w:spacing w:line="360" w:lineRule="atLeast"/>
      <w:ind w:left="840" w:firstLineChars="200" w:hanging="420"/>
      <w:textAlignment w:val="baseline"/>
    </w:pPr>
    <w:rPr>
      <w:rFonts w:ascii="Calibri" w:hAnsi="Calibri"/>
      <w:kern w:val="0"/>
      <w:szCs w:val="20"/>
      <w:lang w:eastAsia="en-US" w:bidi="en-US"/>
    </w:rPr>
  </w:style>
  <w:style w:type="paragraph" w:customStyle="1" w:styleId="a8">
    <w:name w:val="表格编号"/>
    <w:basedOn w:val="ac"/>
    <w:rsid w:val="0031633C"/>
    <w:pPr>
      <w:numPr>
        <w:numId w:val="96"/>
      </w:numPr>
      <w:adjustRightInd w:val="0"/>
      <w:spacing w:beforeLines="50" w:line="360" w:lineRule="atLeast"/>
      <w:ind w:firstLineChars="200" w:firstLine="200"/>
      <w:jc w:val="center"/>
      <w:textAlignment w:val="baseline"/>
    </w:pPr>
    <w:rPr>
      <w:rFonts w:ascii="Calibri" w:hAnsi="Calibri"/>
      <w:kern w:val="0"/>
      <w:sz w:val="24"/>
      <w:szCs w:val="20"/>
      <w:lang w:eastAsia="en-US" w:bidi="en-US"/>
    </w:rPr>
  </w:style>
  <w:style w:type="paragraph" w:customStyle="1" w:styleId="Cap27">
    <w:name w:val="Cap_表格层级 2"/>
    <w:autoRedefine/>
    <w:rsid w:val="0031633C"/>
    <w:pPr>
      <w:keepNext/>
      <w:keepLines/>
      <w:spacing w:after="60" w:line="276" w:lineRule="auto"/>
    </w:pPr>
    <w:rPr>
      <w:rFonts w:ascii="Arial" w:hAnsi="Arial"/>
      <w:color w:val="086A74"/>
      <w:sz w:val="18"/>
      <w:szCs w:val="16"/>
    </w:rPr>
  </w:style>
  <w:style w:type="character" w:customStyle="1" w:styleId="CapChar">
    <w:name w:val="Cap_表格正文 Char"/>
    <w:link w:val="Cap5"/>
    <w:rsid w:val="0031633C"/>
    <w:rPr>
      <w:rFonts w:ascii="Arial" w:hAnsi="Arial"/>
      <w:sz w:val="18"/>
      <w:szCs w:val="16"/>
      <w:lang w:eastAsia="en-US" w:bidi="ar-SA"/>
    </w:rPr>
  </w:style>
  <w:style w:type="character" w:customStyle="1" w:styleId="Cap2Char">
    <w:name w:val="Cap_标题_2 Char"/>
    <w:link w:val="Cap22"/>
    <w:rsid w:val="0031633C"/>
    <w:rPr>
      <w:rFonts w:ascii="Arial Bold" w:hAnsi="Arial Bold"/>
      <w:b/>
      <w:color w:val="7E6D59"/>
      <w:sz w:val="32"/>
      <w:szCs w:val="24"/>
      <w:lang w:bidi="ar-SA"/>
    </w:rPr>
  </w:style>
  <w:style w:type="paragraph" w:customStyle="1" w:styleId="Capd">
    <w:name w:val="Cap_文档标题"/>
    <w:rsid w:val="0031633C"/>
    <w:pPr>
      <w:pBdr>
        <w:top w:val="single" w:sz="4" w:space="15" w:color="auto"/>
        <w:bottom w:val="single" w:sz="4" w:space="15" w:color="auto"/>
      </w:pBdr>
      <w:spacing w:after="240" w:line="276" w:lineRule="auto"/>
      <w:ind w:leftChars="1699" w:left="3738"/>
    </w:pPr>
    <w:rPr>
      <w:rFonts w:ascii="Arial" w:hAnsi="Arial"/>
      <w:b/>
      <w:smallCaps/>
      <w:noProof/>
      <w:sz w:val="36"/>
      <w:szCs w:val="32"/>
    </w:rPr>
  </w:style>
  <w:style w:type="character" w:customStyle="1" w:styleId="CapChar0">
    <w:name w:val="Cap_正文 Char"/>
    <w:rsid w:val="0031633C"/>
    <w:rPr>
      <w:rFonts w:eastAsia="宋体"/>
      <w:color w:val="000000"/>
      <w:sz w:val="22"/>
      <w:szCs w:val="24"/>
      <w:lang w:val="fr-CA" w:eastAsia="zh-CN" w:bidi="ar-SA"/>
    </w:rPr>
  </w:style>
  <w:style w:type="paragraph" w:customStyle="1" w:styleId="Style5">
    <w:name w:val="Style5"/>
    <w:basedOn w:val="Cap30"/>
    <w:link w:val="Style5Char"/>
    <w:rsid w:val="0031633C"/>
    <w:pPr>
      <w:numPr>
        <w:ilvl w:val="0"/>
        <w:numId w:val="0"/>
      </w:numPr>
      <w:tabs>
        <w:tab w:val="num" w:pos="851"/>
      </w:tabs>
      <w:ind w:left="851" w:hanging="851"/>
    </w:pPr>
    <w:rPr>
      <w:rFonts w:ascii="宋体" w:hAnsi="宋体"/>
      <w:lang w:val="en-GB"/>
    </w:rPr>
  </w:style>
  <w:style w:type="character" w:customStyle="1" w:styleId="Style5Char">
    <w:name w:val="Style5 Char"/>
    <w:link w:val="Style5"/>
    <w:rsid w:val="0031633C"/>
    <w:rPr>
      <w:rFonts w:ascii="宋体" w:hAnsi="宋体"/>
      <w:b/>
      <w:bCs/>
      <w:color w:val="81BEC3"/>
      <w:sz w:val="28"/>
      <w:szCs w:val="26"/>
      <w:lang w:val="en-GB" w:eastAsia="en-CA"/>
    </w:rPr>
  </w:style>
  <w:style w:type="paragraph" w:customStyle="1" w:styleId="StyleCapLeft0">
    <w:name w:val="Style Cap_正文 + Left:  0&quot;"/>
    <w:basedOn w:val="Cap8"/>
    <w:rsid w:val="0031633C"/>
    <w:pPr>
      <w:spacing w:after="160"/>
      <w:ind w:left="0"/>
    </w:pPr>
    <w:rPr>
      <w:szCs w:val="20"/>
    </w:rPr>
  </w:style>
  <w:style w:type="paragraph" w:customStyle="1" w:styleId="StyleStyleFirstline2chFirstline2chBefore05lin1">
    <w:name w:val="Style Style First line:  2 ch + First line:  2 ch Before:  0.5 lin...1"/>
    <w:basedOn w:val="ac"/>
    <w:autoRedefine/>
    <w:rsid w:val="0031633C"/>
    <w:pPr>
      <w:widowControl/>
      <w:spacing w:beforeLines="50" w:afterLines="50" w:line="400" w:lineRule="exact"/>
      <w:ind w:firstLineChars="200" w:firstLine="480"/>
      <w:jc w:val="left"/>
    </w:pPr>
    <w:rPr>
      <w:rFonts w:ascii="宋体" w:hAnsi="宋体"/>
      <w:i/>
      <w:kern w:val="0"/>
      <w:sz w:val="24"/>
      <w:szCs w:val="24"/>
      <w:lang w:eastAsia="en-US" w:bidi="en-US"/>
    </w:rPr>
  </w:style>
  <w:style w:type="paragraph" w:customStyle="1" w:styleId="pt1text1">
    <w:name w:val="pt1text1"/>
    <w:basedOn w:val="ac"/>
    <w:rsid w:val="0031633C"/>
    <w:pPr>
      <w:widowControl/>
      <w:spacing w:before="120" w:after="120"/>
      <w:jc w:val="left"/>
    </w:pPr>
    <w:rPr>
      <w:rFonts w:ascii="Verdana" w:hAnsi="Verdana" w:cs="宋体"/>
      <w:color w:val="000000"/>
      <w:kern w:val="0"/>
      <w:sz w:val="17"/>
      <w:szCs w:val="17"/>
      <w:lang w:eastAsia="en-US" w:bidi="en-US"/>
    </w:rPr>
  </w:style>
  <w:style w:type="character" w:customStyle="1" w:styleId="Cap2Char0">
    <w:name w:val="Cap_表头文字2 Char"/>
    <w:link w:val="Cap24"/>
    <w:rsid w:val="0031633C"/>
    <w:rPr>
      <w:rFonts w:ascii="Arial Bold" w:eastAsia="Arial Unicode MS" w:hAnsi="Arial Bold"/>
      <w:b/>
      <w:sz w:val="18"/>
      <w:szCs w:val="18"/>
      <w:lang w:eastAsia="en-US" w:bidi="ar-SA"/>
    </w:rPr>
  </w:style>
  <w:style w:type="character" w:customStyle="1" w:styleId="CapHeading4Char">
    <w:name w:val="Cap_Heading_4 Char"/>
    <w:rsid w:val="0031633C"/>
    <w:rPr>
      <w:rFonts w:ascii="Arial Bold" w:eastAsia="Times New Roman" w:hAnsi="Arial Bold"/>
      <w:b/>
      <w:bCs/>
      <w:color w:val="009BCC"/>
      <w:sz w:val="24"/>
      <w:szCs w:val="22"/>
      <w:lang w:val="en-US" w:eastAsia="en-CA" w:bidi="ar-SA"/>
    </w:rPr>
  </w:style>
  <w:style w:type="paragraph" w:customStyle="1" w:styleId="Cap16">
    <w:name w:val="Cap 层级 #1"/>
    <w:autoRedefine/>
    <w:rsid w:val="0031633C"/>
    <w:pPr>
      <w:keepNext/>
      <w:tabs>
        <w:tab w:val="num" w:pos="360"/>
      </w:tabs>
      <w:spacing w:after="60" w:line="276" w:lineRule="auto"/>
      <w:ind w:left="360" w:hanging="360"/>
    </w:pPr>
    <w:rPr>
      <w:rFonts w:ascii="Calibri" w:hAnsi="Calibri"/>
      <w:sz w:val="22"/>
      <w:szCs w:val="24"/>
    </w:rPr>
  </w:style>
  <w:style w:type="paragraph" w:customStyle="1" w:styleId="Cap28">
    <w:name w:val="Cap 层级 #2"/>
    <w:rsid w:val="0031633C"/>
    <w:pPr>
      <w:tabs>
        <w:tab w:val="num" w:pos="360"/>
      </w:tabs>
      <w:spacing w:after="60" w:line="276" w:lineRule="auto"/>
      <w:ind w:left="360" w:hanging="360"/>
    </w:pPr>
    <w:rPr>
      <w:rFonts w:ascii="Calibri" w:hAnsi="Calibri"/>
      <w:sz w:val="22"/>
      <w:szCs w:val="22"/>
    </w:rPr>
  </w:style>
  <w:style w:type="paragraph" w:customStyle="1" w:styleId="Cap34">
    <w:name w:val="Cap 层级 #3"/>
    <w:autoRedefine/>
    <w:rsid w:val="0031633C"/>
    <w:pPr>
      <w:keepNext/>
      <w:tabs>
        <w:tab w:val="num" w:pos="360"/>
      </w:tabs>
      <w:spacing w:after="60" w:line="276" w:lineRule="auto"/>
      <w:ind w:left="360" w:hanging="360"/>
    </w:pPr>
    <w:rPr>
      <w:rFonts w:ascii="Calibri" w:hAnsi="Calibri"/>
      <w:sz w:val="22"/>
      <w:szCs w:val="22"/>
    </w:rPr>
  </w:style>
  <w:style w:type="character" w:customStyle="1" w:styleId="Cap8Char">
    <w:name w:val="Cap_标题_8 Char"/>
    <w:link w:val="Cap80"/>
    <w:rsid w:val="0031633C"/>
    <w:rPr>
      <w:rFonts w:ascii="Calibri" w:hAnsi="Calibri"/>
      <w:b/>
      <w:i/>
      <w:iCs/>
      <w:sz w:val="22"/>
      <w:szCs w:val="24"/>
      <w:u w:val="single"/>
      <w:lang w:eastAsia="en-CA" w:bidi="ar-SA"/>
    </w:rPr>
  </w:style>
  <w:style w:type="paragraph" w:customStyle="1" w:styleId="CAPe">
    <w:name w:val="CAP_图片"/>
    <w:basedOn w:val="Cap8"/>
    <w:autoRedefine/>
    <w:rsid w:val="0031633C"/>
    <w:pPr>
      <w:keepNext/>
      <w:tabs>
        <w:tab w:val="left" w:pos="2400"/>
      </w:tabs>
      <w:spacing w:after="120" w:line="360" w:lineRule="auto"/>
      <w:ind w:left="0" w:firstLineChars="0" w:firstLine="0"/>
      <w:jc w:val="center"/>
    </w:pPr>
    <w:rPr>
      <w:color w:val="FF0000"/>
      <w:lang w:val="fr-CA"/>
    </w:rPr>
  </w:style>
  <w:style w:type="paragraph" w:customStyle="1" w:styleId="Bullet-CGEY">
    <w:name w:val="Bullet - CGEY"/>
    <w:basedOn w:val="ac"/>
    <w:rsid w:val="0031633C"/>
    <w:pPr>
      <w:widowControl/>
      <w:numPr>
        <w:numId w:val="97"/>
      </w:numPr>
      <w:snapToGrid w:val="0"/>
      <w:spacing w:after="60" w:line="280" w:lineRule="atLeast"/>
    </w:pPr>
    <w:rPr>
      <w:rFonts w:ascii="Arial" w:hAnsi="Arial"/>
      <w:kern w:val="0"/>
      <w:sz w:val="24"/>
      <w:szCs w:val="20"/>
      <w:lang w:eastAsia="en-US" w:bidi="en-US"/>
    </w:rPr>
  </w:style>
  <w:style w:type="paragraph" w:customStyle="1" w:styleId="Cap17">
    <w:name w:val="Cap_表格层级 1"/>
    <w:basedOn w:val="Cap5"/>
    <w:autoRedefine/>
    <w:rsid w:val="0031633C"/>
    <w:pPr>
      <w:keepNext/>
      <w:keepLines/>
      <w:tabs>
        <w:tab w:val="num" w:pos="326"/>
      </w:tabs>
      <w:spacing w:after="60"/>
      <w:ind w:left="331" w:hanging="216"/>
    </w:pPr>
    <w:rPr>
      <w:rFonts w:ascii="宋体" w:hAnsi="宋体"/>
      <w:color w:val="000000"/>
      <w:szCs w:val="18"/>
      <w:lang w:eastAsia="zh-CN"/>
    </w:rPr>
  </w:style>
  <w:style w:type="paragraph" w:customStyle="1" w:styleId="proposaltextbody074">
    <w:name w:val="样式 proposal text body + 左侧:  0.74 厘米"/>
    <w:basedOn w:val="ac"/>
    <w:rsid w:val="0031633C"/>
    <w:pPr>
      <w:spacing w:before="120"/>
      <w:ind w:left="420" w:firstLineChars="200" w:firstLine="200"/>
      <w:jc w:val="left"/>
    </w:pPr>
    <w:rPr>
      <w:rFonts w:ascii="Verdana" w:hAnsi="Verdana" w:cs="宋体"/>
      <w:kern w:val="0"/>
      <w:sz w:val="24"/>
      <w:szCs w:val="20"/>
      <w:lang w:eastAsia="en-US" w:bidi="en-US"/>
    </w:rPr>
  </w:style>
  <w:style w:type="paragraph" w:customStyle="1" w:styleId="15Indented">
    <w:name w:val="1.5&quot; Indented"/>
    <w:basedOn w:val="ac"/>
    <w:rsid w:val="0031633C"/>
    <w:pPr>
      <w:widowControl/>
      <w:spacing w:after="140" w:line="300" w:lineRule="atLeast"/>
      <w:ind w:left="2160"/>
      <w:jc w:val="left"/>
    </w:pPr>
    <w:rPr>
      <w:rFonts w:ascii="Calibri" w:hAnsi="Calibri"/>
      <w:color w:val="000000"/>
      <w:kern w:val="0"/>
      <w:sz w:val="20"/>
      <w:szCs w:val="20"/>
      <w:lang w:eastAsia="en-US" w:bidi="en-US"/>
    </w:rPr>
  </w:style>
  <w:style w:type="paragraph" w:customStyle="1" w:styleId="capf">
    <w:name w:val="cap"/>
    <w:basedOn w:val="ac"/>
    <w:rsid w:val="0031633C"/>
    <w:pPr>
      <w:widowControl/>
      <w:spacing w:after="40"/>
      <w:jc w:val="left"/>
    </w:pPr>
    <w:rPr>
      <w:rFonts w:ascii="Arial" w:hAnsi="Arial" w:cs="Arial"/>
      <w:kern w:val="0"/>
      <w:sz w:val="18"/>
      <w:szCs w:val="18"/>
      <w:lang w:eastAsia="en-US" w:bidi="en-US"/>
    </w:rPr>
  </w:style>
  <w:style w:type="paragraph" w:customStyle="1" w:styleId="6151">
    <w:name w:val="样式 段后: 6 磅 行距: 1.5 倍行距1"/>
    <w:basedOn w:val="ac"/>
    <w:rsid w:val="0031633C"/>
    <w:pPr>
      <w:widowControl/>
      <w:spacing w:before="100" w:beforeAutospacing="1" w:after="100" w:afterAutospacing="1" w:line="360" w:lineRule="auto"/>
      <w:jc w:val="left"/>
    </w:pPr>
    <w:rPr>
      <w:rFonts w:ascii="Calibri" w:hAnsi="Calibri"/>
      <w:kern w:val="0"/>
      <w:sz w:val="24"/>
      <w:szCs w:val="20"/>
      <w:lang w:eastAsia="en-US" w:bidi="en-US"/>
    </w:rPr>
  </w:style>
  <w:style w:type="paragraph" w:customStyle="1" w:styleId="0001">
    <w:name w:val="正文0001"/>
    <w:basedOn w:val="ac"/>
    <w:link w:val="0001Char"/>
    <w:autoRedefine/>
    <w:rsid w:val="0031633C"/>
    <w:pPr>
      <w:widowControl/>
      <w:adjustRightInd w:val="0"/>
      <w:spacing w:line="360" w:lineRule="auto"/>
      <w:ind w:firstLineChars="200" w:firstLine="480"/>
      <w:jc w:val="left"/>
    </w:pPr>
    <w:rPr>
      <w:rFonts w:ascii="微软雅黑" w:eastAsia="微软雅黑" w:hAnsi="微软雅黑"/>
      <w:noProof/>
      <w:sz w:val="24"/>
      <w:szCs w:val="32"/>
      <w:lang w:val="en-GB" w:eastAsia="en-US"/>
    </w:rPr>
  </w:style>
  <w:style w:type="character" w:customStyle="1" w:styleId="0001Char">
    <w:name w:val="正文0001 Char"/>
    <w:link w:val="0001"/>
    <w:rsid w:val="0031633C"/>
    <w:rPr>
      <w:rFonts w:ascii="微软雅黑" w:eastAsia="微软雅黑" w:hAnsi="微软雅黑"/>
      <w:noProof/>
      <w:kern w:val="2"/>
      <w:sz w:val="24"/>
      <w:szCs w:val="32"/>
      <w:lang w:val="en-GB" w:eastAsia="en-US"/>
    </w:rPr>
  </w:style>
  <w:style w:type="paragraph" w:customStyle="1" w:styleId="affffffffe">
    <w:name w:val="样式 小四"/>
    <w:basedOn w:val="ac"/>
    <w:next w:val="41"/>
    <w:rsid w:val="0031633C"/>
    <w:pPr>
      <w:ind w:firstLineChars="200" w:firstLine="480"/>
    </w:pPr>
    <w:rPr>
      <w:rFonts w:ascii="Calibri" w:hAnsi="Calibri"/>
      <w:sz w:val="24"/>
      <w:szCs w:val="20"/>
      <w:lang w:eastAsia="en-US" w:bidi="en-US"/>
    </w:rPr>
  </w:style>
  <w:style w:type="paragraph" w:customStyle="1" w:styleId="51">
    <w:name w:val="样式5"/>
    <w:basedOn w:val="ac"/>
    <w:next w:val="ac"/>
    <w:link w:val="5Char1"/>
    <w:autoRedefine/>
    <w:rsid w:val="0031633C"/>
    <w:pPr>
      <w:numPr>
        <w:ilvl w:val="1"/>
        <w:numId w:val="98"/>
      </w:numPr>
      <w:spacing w:line="360" w:lineRule="auto"/>
      <w:jc w:val="left"/>
    </w:pPr>
    <w:rPr>
      <w:rFonts w:ascii="Arial" w:hAnsi="Arial"/>
      <w:sz w:val="24"/>
      <w:szCs w:val="24"/>
      <w:lang w:val="x-none" w:eastAsia="en-US"/>
    </w:rPr>
  </w:style>
  <w:style w:type="character" w:customStyle="1" w:styleId="5Char1">
    <w:name w:val="样式5 Char"/>
    <w:link w:val="51"/>
    <w:rsid w:val="0031633C"/>
    <w:rPr>
      <w:rFonts w:ascii="Arial" w:hAnsi="Arial"/>
      <w:kern w:val="2"/>
      <w:sz w:val="24"/>
      <w:szCs w:val="24"/>
      <w:lang w:val="x-none" w:eastAsia="en-US"/>
    </w:rPr>
  </w:style>
  <w:style w:type="paragraph" w:customStyle="1" w:styleId="2560606">
    <w:name w:val="样式 正文缩进 + 首行缩进:  2.56 字符 段前: 0.6 行 段后: 0.6 行"/>
    <w:basedOn w:val="afff"/>
    <w:rsid w:val="0031633C"/>
    <w:pPr>
      <w:widowControl w:val="0"/>
      <w:autoSpaceDE/>
      <w:autoSpaceDN/>
      <w:adjustRightInd/>
      <w:spacing w:beforeLines="60" w:afterLines="60" w:line="240" w:lineRule="auto"/>
      <w:ind w:firstLineChars="256" w:firstLine="538"/>
      <w:textAlignment w:val="auto"/>
    </w:pPr>
    <w:rPr>
      <w:rFonts w:ascii="宋体" w:eastAsia="宋体" w:hAnsi="Calibri" w:cs="宋体"/>
      <w:snapToGrid w:val="0"/>
      <w:sz w:val="21"/>
    </w:rPr>
  </w:style>
  <w:style w:type="paragraph" w:customStyle="1" w:styleId="afffffffff">
    <w:name w:val="文章标题"/>
    <w:rsid w:val="0031633C"/>
    <w:pPr>
      <w:spacing w:after="200" w:line="276" w:lineRule="auto"/>
    </w:pPr>
    <w:rPr>
      <w:rFonts w:ascii="Calibri" w:hAnsi="Calibri"/>
      <w:b/>
      <w:sz w:val="24"/>
      <w:szCs w:val="22"/>
    </w:rPr>
  </w:style>
  <w:style w:type="character" w:customStyle="1" w:styleId="CaptionChar1">
    <w:name w:val="Caption Char1"/>
    <w:aliases w:val="Caption Char Char,Caption Char1 Char Char,Caption Char Char Char Char"/>
    <w:rsid w:val="0031633C"/>
    <w:rPr>
      <w:rFonts w:eastAsia="宋体"/>
      <w:b/>
      <w:bCs/>
      <w:lang w:val="en-US" w:eastAsia="en-US" w:bidi="ar-SA"/>
    </w:rPr>
  </w:style>
  <w:style w:type="paragraph" w:customStyle="1" w:styleId="Fig-001">
    <w:name w:val="样式 图编号 Fig -001 + 宋体"/>
    <w:basedOn w:val="ac"/>
    <w:link w:val="Fig-001CharChar"/>
    <w:autoRedefine/>
    <w:rsid w:val="0031633C"/>
    <w:pPr>
      <w:widowControl/>
      <w:tabs>
        <w:tab w:val="num" w:pos="720"/>
      </w:tabs>
      <w:spacing w:afterLines="50"/>
      <w:jc w:val="center"/>
    </w:pPr>
    <w:rPr>
      <w:rFonts w:ascii="微软雅黑" w:eastAsia="微软雅黑" w:hAnsi="微软雅黑"/>
      <w:b/>
      <w:noProof/>
      <w:color w:val="000000"/>
      <w:kern w:val="0"/>
      <w:lang w:val="x-none" w:eastAsia="en-US"/>
    </w:rPr>
  </w:style>
  <w:style w:type="character" w:customStyle="1" w:styleId="Fig-001CharChar">
    <w:name w:val="样式 图编号 Fig -001 + 宋体 Char Char"/>
    <w:link w:val="Fig-001"/>
    <w:rsid w:val="0031633C"/>
    <w:rPr>
      <w:rFonts w:ascii="微软雅黑" w:eastAsia="微软雅黑" w:hAnsi="微软雅黑"/>
      <w:b/>
      <w:noProof/>
      <w:color w:val="000000"/>
      <w:sz w:val="21"/>
      <w:szCs w:val="21"/>
      <w:lang w:val="x-none" w:eastAsia="en-US"/>
    </w:rPr>
  </w:style>
  <w:style w:type="paragraph" w:customStyle="1" w:styleId="ParaCharCharCharCharCharCharCharCharChar1CharCharCharChar">
    <w:name w:val="默认段落字体 Para Char Char Char Char Char Char Char Char Char1 Char Char Char Char"/>
    <w:basedOn w:val="ac"/>
    <w:rsid w:val="0031633C"/>
    <w:rPr>
      <w:rFonts w:ascii="Tahoma" w:hAnsi="Tahoma"/>
      <w:sz w:val="24"/>
      <w:szCs w:val="20"/>
      <w:lang w:eastAsia="en-US" w:bidi="en-US"/>
    </w:rPr>
  </w:style>
  <w:style w:type="paragraph" w:customStyle="1" w:styleId="2fd">
    <w:name w:val="样式 首行缩进:  2 字符"/>
    <w:basedOn w:val="ac"/>
    <w:autoRedefine/>
    <w:rsid w:val="0031633C"/>
    <w:pPr>
      <w:spacing w:beforeLines="50" w:afterLines="50" w:line="300" w:lineRule="auto"/>
      <w:ind w:firstLineChars="200" w:firstLine="420"/>
    </w:pPr>
    <w:rPr>
      <w:rFonts w:ascii="Calibri" w:hAnsi="Calibri" w:cs="宋体"/>
      <w:szCs w:val="20"/>
      <w:lang w:eastAsia="en-US" w:bidi="en-US"/>
    </w:rPr>
  </w:style>
  <w:style w:type="character" w:styleId="afffffffff0">
    <w:name w:val="line number"/>
    <w:rsid w:val="0031633C"/>
  </w:style>
  <w:style w:type="paragraph" w:customStyle="1" w:styleId="afffffffff1">
    <w:name w:val="主标题"/>
    <w:basedOn w:val="ac"/>
    <w:rsid w:val="0031633C"/>
    <w:pPr>
      <w:spacing w:line="300" w:lineRule="auto"/>
      <w:ind w:firstLineChars="200" w:firstLine="200"/>
      <w:jc w:val="center"/>
    </w:pPr>
    <w:rPr>
      <w:rFonts w:ascii="Arial Black" w:eastAsia="黑体" w:hAnsi="Arial Black"/>
      <w:b/>
      <w:sz w:val="48"/>
      <w:szCs w:val="24"/>
      <w:lang w:eastAsia="en-US" w:bidi="en-US"/>
    </w:rPr>
  </w:style>
  <w:style w:type="character" w:customStyle="1" w:styleId="grame">
    <w:name w:val="grame"/>
    <w:rsid w:val="0031633C"/>
  </w:style>
  <w:style w:type="paragraph" w:customStyle="1" w:styleId="MMTopic3">
    <w:name w:val="MM Topic 3"/>
    <w:basedOn w:val="33"/>
    <w:rsid w:val="0031633C"/>
    <w:pPr>
      <w:keepNext w:val="0"/>
      <w:keepLines w:val="0"/>
      <w:widowControl/>
      <w:numPr>
        <w:numId w:val="99"/>
      </w:numPr>
      <w:pBdr>
        <w:top w:val="single" w:sz="6" w:space="2" w:color="4F81BD"/>
        <w:left w:val="single" w:sz="6" w:space="2" w:color="4F81BD"/>
      </w:pBdr>
      <w:adjustRightInd w:val="0"/>
      <w:spacing w:beforeLines="50" w:after="60" w:line="276" w:lineRule="auto"/>
      <w:jc w:val="left"/>
      <w:textAlignment w:val="baseline"/>
    </w:pPr>
    <w:rPr>
      <w:rFonts w:ascii="Calibri" w:hAnsi="Calibri"/>
      <w:bCs w:val="0"/>
      <w:caps/>
      <w:color w:val="243F60"/>
      <w:spacing w:val="15"/>
      <w:kern w:val="0"/>
      <w:sz w:val="20"/>
      <w:szCs w:val="20"/>
      <w:lang w:bidi="en-US"/>
    </w:rPr>
  </w:style>
  <w:style w:type="paragraph" w:customStyle="1" w:styleId="MMTopic4">
    <w:name w:val="MM Topic 4"/>
    <w:basedOn w:val="41"/>
    <w:rsid w:val="0031633C"/>
    <w:pPr>
      <w:keepNext w:val="0"/>
      <w:keepLines w:val="0"/>
      <w:numPr>
        <w:numId w:val="99"/>
      </w:numPr>
      <w:pBdr>
        <w:top w:val="dotted" w:sz="6" w:space="2" w:color="4F81BD"/>
        <w:left w:val="dotted" w:sz="6" w:space="2" w:color="4F81BD"/>
      </w:pBdr>
      <w:tabs>
        <w:tab w:val="left" w:pos="993"/>
      </w:tabs>
      <w:spacing w:before="300" w:afterLines="50" w:after="0" w:line="276" w:lineRule="auto"/>
      <w:jc w:val="left"/>
    </w:pPr>
    <w:rPr>
      <w:rFonts w:ascii="Calibri" w:hAnsi="Calibri"/>
      <w:bCs w:val="0"/>
      <w:i/>
      <w:caps/>
      <w:color w:val="365F91"/>
      <w:spacing w:val="10"/>
      <w:kern w:val="0"/>
      <w:sz w:val="20"/>
      <w:szCs w:val="20"/>
      <w:lang w:bidi="en-US"/>
    </w:rPr>
  </w:style>
  <w:style w:type="paragraph" w:customStyle="1" w:styleId="MMTopic5">
    <w:name w:val="MM Topic 5"/>
    <w:basedOn w:val="50"/>
    <w:rsid w:val="0031633C"/>
    <w:pPr>
      <w:keepNext w:val="0"/>
      <w:keepLines w:val="0"/>
      <w:numPr>
        <w:numId w:val="99"/>
      </w:numPr>
      <w:pBdr>
        <w:bottom w:val="single" w:sz="6" w:space="1" w:color="4F81BD"/>
      </w:pBdr>
      <w:tabs>
        <w:tab w:val="left" w:pos="1170"/>
        <w:tab w:val="left" w:pos="1260"/>
        <w:tab w:val="left" w:pos="1350"/>
      </w:tabs>
      <w:spacing w:before="300" w:afterLines="50" w:after="0" w:line="276" w:lineRule="auto"/>
      <w:jc w:val="left"/>
    </w:pPr>
    <w:rPr>
      <w:rFonts w:ascii="Calibri" w:hAnsi="Calibri"/>
      <w:bCs w:val="0"/>
      <w:caps/>
      <w:color w:val="365F91"/>
      <w:spacing w:val="10"/>
      <w:kern w:val="0"/>
      <w:sz w:val="20"/>
      <w:szCs w:val="20"/>
      <w:lang w:bidi="en-US"/>
    </w:rPr>
  </w:style>
  <w:style w:type="table" w:styleId="1ff8">
    <w:name w:val="Table Colorful 1"/>
    <w:basedOn w:val="ae"/>
    <w:rsid w:val="0031633C"/>
    <w:pPr>
      <w:widowControl w:val="0"/>
      <w:spacing w:line="300" w:lineRule="auto"/>
      <w:ind w:firstLineChars="200" w:firstLine="200"/>
      <w:jc w:val="both"/>
    </w:pPr>
    <w:rPr>
      <w:rFonts w:ascii="Calibri" w:hAnsi="Calibri"/>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3f0">
    <w:name w:val="Table Colorful 3"/>
    <w:basedOn w:val="ae"/>
    <w:rsid w:val="0031633C"/>
    <w:pPr>
      <w:widowControl w:val="0"/>
      <w:spacing w:line="300" w:lineRule="auto"/>
      <w:ind w:firstLineChars="200" w:firstLine="200"/>
      <w:jc w:val="both"/>
    </w:pPr>
    <w:rPr>
      <w:rFonts w:ascii="Calibri" w:hAnsi="Calibri"/>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3f1">
    <w:name w:val="Table Simple 3"/>
    <w:basedOn w:val="ae"/>
    <w:rsid w:val="0031633C"/>
    <w:pPr>
      <w:widowControl w:val="0"/>
      <w:spacing w:line="300" w:lineRule="auto"/>
      <w:ind w:firstLineChars="200" w:firstLine="200"/>
      <w:jc w:val="both"/>
    </w:pPr>
    <w:rPr>
      <w:rFonts w:ascii="Calibri" w:hAnsi="Calibri"/>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numbering" w:customStyle="1" w:styleId="17">
    <w:name w:val="当前列表1"/>
    <w:rsid w:val="0031633C"/>
    <w:pPr>
      <w:numPr>
        <w:numId w:val="100"/>
      </w:numPr>
    </w:pPr>
  </w:style>
  <w:style w:type="paragraph" w:customStyle="1" w:styleId="HeadingBar">
    <w:name w:val="Heading Bar"/>
    <w:basedOn w:val="ac"/>
    <w:next w:val="33"/>
    <w:rsid w:val="0031633C"/>
    <w:pPr>
      <w:keepNext/>
      <w:keepLines/>
      <w:widowControl/>
      <w:shd w:val="solid" w:color="auto" w:fill="auto"/>
      <w:spacing w:before="240"/>
      <w:ind w:right="7920"/>
      <w:jc w:val="left"/>
    </w:pPr>
    <w:rPr>
      <w:rFonts w:ascii="Book Antiqua" w:eastAsia="PMingLiU" w:hAnsi="Book Antiqua"/>
      <w:color w:val="FFFFFF"/>
      <w:kern w:val="0"/>
      <w:sz w:val="8"/>
      <w:szCs w:val="20"/>
      <w:lang w:eastAsia="zh-TW" w:bidi="en-US"/>
    </w:rPr>
  </w:style>
  <w:style w:type="paragraph" w:customStyle="1" w:styleId="TableHeading0">
    <w:name w:val="Table Heading"/>
    <w:basedOn w:val="TableText"/>
    <w:rsid w:val="0031633C"/>
    <w:pPr>
      <w:keepLines/>
      <w:overflowPunct/>
      <w:autoSpaceDE/>
      <w:autoSpaceDN/>
      <w:adjustRightInd/>
      <w:spacing w:before="120" w:after="120" w:line="240" w:lineRule="auto"/>
      <w:ind w:left="0" w:firstLine="0"/>
      <w:textAlignment w:val="auto"/>
    </w:pPr>
    <w:rPr>
      <w:rFonts w:ascii="Book Antiqua" w:eastAsia="PMingLiU" w:hAnsi="Book Antiqua"/>
      <w:b/>
      <w:color w:val="auto"/>
      <w:sz w:val="16"/>
      <w:lang w:eastAsia="zh-TW" w:bidi="en-US"/>
    </w:rPr>
  </w:style>
  <w:style w:type="character" w:customStyle="1" w:styleId="fontcss1">
    <w:name w:val="fontcss1"/>
    <w:rsid w:val="0031633C"/>
    <w:rPr>
      <w:color w:val="000000"/>
      <w:spacing w:val="20"/>
    </w:rPr>
  </w:style>
  <w:style w:type="paragraph" w:styleId="afffffffff2">
    <w:name w:val="Revision"/>
    <w:hidden/>
    <w:uiPriority w:val="99"/>
    <w:rsid w:val="0031633C"/>
    <w:rPr>
      <w:rFonts w:ascii="Calibri" w:hAnsi="Calibri"/>
      <w:sz w:val="24"/>
      <w:szCs w:val="24"/>
      <w:lang w:eastAsia="en-US" w:bidi="en-US"/>
    </w:rPr>
  </w:style>
  <w:style w:type="paragraph" w:customStyle="1" w:styleId="Heading4forinserts">
    <w:name w:val="Heading4 for inserts"/>
    <w:basedOn w:val="41"/>
    <w:autoRedefine/>
    <w:rsid w:val="0031633C"/>
    <w:pPr>
      <w:keepLines w:val="0"/>
      <w:numPr>
        <w:ilvl w:val="0"/>
        <w:numId w:val="0"/>
      </w:numPr>
      <w:tabs>
        <w:tab w:val="left" w:pos="900"/>
      </w:tabs>
      <w:spacing w:before="240" w:afterLines="50" w:after="60" w:line="288" w:lineRule="auto"/>
      <w:ind w:rightChars="269" w:right="565"/>
      <w:jc w:val="left"/>
    </w:pPr>
    <w:rPr>
      <w:rFonts w:ascii="Microsoft Sans Serif" w:hAnsi="Microsoft Sans Serif" w:cs="Microsoft Sans Serif"/>
      <w:b/>
      <w:i/>
      <w:kern w:val="0"/>
      <w:sz w:val="21"/>
      <w:szCs w:val="21"/>
    </w:rPr>
  </w:style>
  <w:style w:type="paragraph" w:customStyle="1" w:styleId="1ff9">
    <w:name w:val="文档结构图1"/>
    <w:basedOn w:val="ac"/>
    <w:rsid w:val="0031633C"/>
    <w:pPr>
      <w:spacing w:beforeLines="50" w:afterLines="50" w:line="360" w:lineRule="auto"/>
    </w:pPr>
    <w:rPr>
      <w:rFonts w:ascii="宋体" w:hAnsi="Calibri" w:cs="黑体"/>
      <w:sz w:val="18"/>
      <w:szCs w:val="18"/>
    </w:rPr>
  </w:style>
  <w:style w:type="paragraph" w:customStyle="1" w:styleId="49">
    <w:name w:val="列出段落4"/>
    <w:basedOn w:val="ac"/>
    <w:rsid w:val="0031633C"/>
    <w:pPr>
      <w:spacing w:beforeLines="50" w:afterLines="50" w:line="360" w:lineRule="auto"/>
      <w:ind w:firstLineChars="200" w:firstLine="420"/>
    </w:pPr>
    <w:rPr>
      <w:rFonts w:ascii="Calibri" w:hAnsi="Calibri" w:cs="黑体"/>
      <w:sz w:val="24"/>
      <w:szCs w:val="22"/>
    </w:rPr>
  </w:style>
  <w:style w:type="paragraph" w:customStyle="1" w:styleId="PetroList1">
    <w:name w:val="Petro_List1"/>
    <w:basedOn w:val="ac"/>
    <w:rsid w:val="0031633C"/>
    <w:pPr>
      <w:widowControl/>
      <w:tabs>
        <w:tab w:val="left" w:pos="425"/>
        <w:tab w:val="left" w:pos="959"/>
      </w:tabs>
      <w:spacing w:beforeLines="50" w:afterLines="50" w:line="360" w:lineRule="auto"/>
      <w:jc w:val="left"/>
    </w:pPr>
    <w:rPr>
      <w:kern w:val="0"/>
      <w:sz w:val="24"/>
      <w:szCs w:val="20"/>
    </w:rPr>
  </w:style>
  <w:style w:type="paragraph" w:customStyle="1" w:styleId="2fe">
    <w:name w:val="正文缩进2"/>
    <w:basedOn w:val="ac"/>
    <w:rsid w:val="0031633C"/>
    <w:pPr>
      <w:spacing w:beforeLines="50" w:afterLines="50"/>
      <w:ind w:firstLineChars="200" w:firstLine="420"/>
    </w:pPr>
    <w:rPr>
      <w:kern w:val="0"/>
      <w:sz w:val="20"/>
      <w:szCs w:val="20"/>
    </w:rPr>
  </w:style>
  <w:style w:type="paragraph" w:customStyle="1" w:styleId="2GB2312">
    <w:name w:val="样式 标题 2 + (中文) 仿宋_GB2312"/>
    <w:basedOn w:val="22"/>
    <w:rsid w:val="0031633C"/>
    <w:pPr>
      <w:numPr>
        <w:numId w:val="0"/>
      </w:numPr>
      <w:tabs>
        <w:tab w:val="left" w:pos="450"/>
        <w:tab w:val="left" w:pos="810"/>
        <w:tab w:val="left" w:pos="1080"/>
        <w:tab w:val="left" w:pos="1260"/>
      </w:tabs>
    </w:pPr>
    <w:rPr>
      <w:rFonts w:eastAsia="仿宋_GB2312"/>
      <w:szCs w:val="21"/>
    </w:rPr>
  </w:style>
  <w:style w:type="paragraph" w:customStyle="1" w:styleId="2ff">
    <w:name w:val="无间隔2"/>
    <w:rsid w:val="0031633C"/>
    <w:rPr>
      <w:sz w:val="22"/>
    </w:rPr>
  </w:style>
  <w:style w:type="paragraph" w:customStyle="1" w:styleId="TOC2">
    <w:name w:val="TOC 标题2"/>
    <w:basedOn w:val="12"/>
    <w:next w:val="ac"/>
    <w:rsid w:val="0031633C"/>
    <w:pPr>
      <w:pageBreakBefore w:val="0"/>
      <w:widowControl/>
      <w:numPr>
        <w:numId w:val="0"/>
      </w:numPr>
      <w:spacing w:line="276" w:lineRule="auto"/>
      <w:jc w:val="left"/>
      <w:outlineLvl w:val="9"/>
    </w:pPr>
    <w:rPr>
      <w:rFonts w:ascii="Cambria" w:hAnsi="Cambria" w:cs="黑体"/>
      <w:color w:val="365F90"/>
      <w:kern w:val="0"/>
      <w:sz w:val="28"/>
      <w:szCs w:val="28"/>
    </w:rPr>
  </w:style>
  <w:style w:type="paragraph" w:customStyle="1" w:styleId="2ff0">
    <w:name w:val="正文文本缩进2"/>
    <w:basedOn w:val="ac"/>
    <w:rsid w:val="0031633C"/>
    <w:pPr>
      <w:spacing w:beforeLines="50" w:after="120" w:line="360" w:lineRule="auto"/>
      <w:ind w:leftChars="200" w:left="420"/>
    </w:pPr>
    <w:rPr>
      <w:rFonts w:ascii="Calibri" w:hAnsi="Calibri" w:cs="黑体"/>
      <w:sz w:val="24"/>
      <w:szCs w:val="22"/>
    </w:rPr>
  </w:style>
  <w:style w:type="paragraph" w:customStyle="1" w:styleId="212">
    <w:name w:val="正文首行缩进 21"/>
    <w:basedOn w:val="2ff0"/>
    <w:rsid w:val="0031633C"/>
    <w:pPr>
      <w:spacing w:line="240" w:lineRule="auto"/>
      <w:ind w:firstLineChars="200" w:firstLine="420"/>
    </w:pPr>
    <w:rPr>
      <w:rFonts w:ascii="Times New Roman" w:hAnsi="Times New Roman" w:cs="Times New Roman"/>
      <w:szCs w:val="24"/>
    </w:rPr>
  </w:style>
  <w:style w:type="character" w:customStyle="1" w:styleId="Char16">
    <w:name w:val="文档结构图 Char1"/>
    <w:uiPriority w:val="99"/>
    <w:semiHidden/>
    <w:rsid w:val="0031633C"/>
    <w:rPr>
      <w:rFonts w:ascii="宋体" w:hAnsi="Calibri" w:cs="黑体"/>
      <w:kern w:val="2"/>
      <w:sz w:val="18"/>
      <w:szCs w:val="18"/>
    </w:rPr>
  </w:style>
  <w:style w:type="table" w:customStyle="1" w:styleId="-110">
    <w:name w:val="浅色底纹 - 强调文字颜色 11"/>
    <w:basedOn w:val="ae"/>
    <w:uiPriority w:val="60"/>
    <w:rsid w:val="0031633C"/>
    <w:rPr>
      <w:rFonts w:ascii="Calibri" w:hAnsi="Calibri"/>
      <w:color w:val="365F91"/>
      <w:kern w:val="2"/>
      <w:sz w:val="21"/>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harChar1CharCharCharCharCharChar1">
    <w:name w:val="Char Char1 Char Char Char Char Char Char1"/>
    <w:basedOn w:val="ac"/>
    <w:autoRedefine/>
    <w:rsid w:val="0031633C"/>
    <w:pPr>
      <w:widowControl/>
      <w:jc w:val="left"/>
    </w:pPr>
    <w:rPr>
      <w:rFonts w:ascii="Tahoma" w:hAnsi="Tahoma" w:cs="宋体"/>
      <w:kern w:val="0"/>
      <w:sz w:val="24"/>
      <w:szCs w:val="24"/>
    </w:rPr>
  </w:style>
  <w:style w:type="paragraph" w:customStyle="1" w:styleId="Exemple">
    <w:name w:val="Exemple"/>
    <w:basedOn w:val="ac"/>
    <w:rsid w:val="0031633C"/>
    <w:pPr>
      <w:widowControl/>
      <w:jc w:val="left"/>
    </w:pPr>
    <w:rPr>
      <w:rFonts w:ascii="Courier New" w:hAnsi="Courier New"/>
      <w:kern w:val="0"/>
      <w:sz w:val="20"/>
      <w:szCs w:val="20"/>
      <w:lang w:val="fr-FR" w:eastAsia="en-US"/>
    </w:rPr>
  </w:style>
  <w:style w:type="character" w:customStyle="1" w:styleId="bodymin">
    <w:name w:val="bodymin"/>
    <w:rsid w:val="0031633C"/>
  </w:style>
  <w:style w:type="character" w:customStyle="1" w:styleId="f121">
    <w:name w:val="f121"/>
    <w:rsid w:val="0031633C"/>
    <w:rPr>
      <w:color w:val="000000"/>
      <w:sz w:val="24"/>
      <w:szCs w:val="24"/>
    </w:rPr>
  </w:style>
  <w:style w:type="character" w:customStyle="1" w:styleId="p101">
    <w:name w:val="p101"/>
    <w:rsid w:val="0031633C"/>
    <w:rPr>
      <w:rFonts w:ascii="宋体" w:eastAsia="宋体" w:hAnsi="宋体" w:hint="eastAsia"/>
      <w:sz w:val="21"/>
      <w:szCs w:val="21"/>
    </w:rPr>
  </w:style>
  <w:style w:type="character" w:customStyle="1" w:styleId="afffffffff3">
    <w:name w:val="已访问的超链接"/>
    <w:uiPriority w:val="99"/>
    <w:rsid w:val="0031633C"/>
    <w:rPr>
      <w:color w:val="800080"/>
      <w:u w:val="single"/>
    </w:rPr>
  </w:style>
  <w:style w:type="character" w:customStyle="1" w:styleId="txt">
    <w:name w:val="txt"/>
    <w:rsid w:val="0031633C"/>
  </w:style>
  <w:style w:type="character" w:customStyle="1" w:styleId="textfont1">
    <w:name w:val="textfont1"/>
    <w:rsid w:val="0031633C"/>
    <w:rPr>
      <w:sz w:val="22"/>
      <w:szCs w:val="22"/>
    </w:rPr>
  </w:style>
  <w:style w:type="paragraph" w:customStyle="1" w:styleId="260">
    <w:name w:val="样式 样式 样式 样式 标题 2 + 宋体 五号 非加粗 黑色 + 段前: 6 磅 段后: 0 磅 行距: 单倍行距 + 段前:..."/>
    <w:basedOn w:val="26012"/>
    <w:rsid w:val="0031633C"/>
    <w:pPr>
      <w:tabs>
        <w:tab w:val="clear" w:pos="1361"/>
      </w:tabs>
      <w:ind w:left="0" w:firstLine="0"/>
    </w:pPr>
    <w:rPr>
      <w:b/>
      <w:bCs/>
    </w:rPr>
  </w:style>
  <w:style w:type="paragraph" w:customStyle="1" w:styleId="26012">
    <w:name w:val="样式 样式 样式 标题 2 + 宋体 五号 非加粗 黑色 + 段前: 6 磅 段后: 0 磅 行距: 单倍行距 + 段前: 12..."/>
    <w:basedOn w:val="2600"/>
    <w:rsid w:val="0031633C"/>
    <w:pPr>
      <w:spacing w:before="240"/>
    </w:pPr>
  </w:style>
  <w:style w:type="paragraph" w:customStyle="1" w:styleId="2600">
    <w:name w:val="样式 样式 标题 2 + 宋体 五号 非加粗 黑色 + 段前: 6 磅 段后: 0 磅 行距: 单倍行距"/>
    <w:basedOn w:val="2ff1"/>
    <w:rsid w:val="0031633C"/>
    <w:pPr>
      <w:spacing w:before="120" w:after="0" w:line="240" w:lineRule="auto"/>
    </w:pPr>
    <w:rPr>
      <w:rFonts w:cs="宋体"/>
      <w:szCs w:val="20"/>
    </w:rPr>
  </w:style>
  <w:style w:type="paragraph" w:customStyle="1" w:styleId="2ff1">
    <w:name w:val="样式 标题 2 + 宋体 五号 非加粗 黑色"/>
    <w:basedOn w:val="22"/>
    <w:rsid w:val="0031633C"/>
    <w:pPr>
      <w:numPr>
        <w:ilvl w:val="0"/>
        <w:numId w:val="0"/>
      </w:numPr>
      <w:tabs>
        <w:tab w:val="left" w:pos="450"/>
        <w:tab w:val="left" w:pos="810"/>
        <w:tab w:val="left" w:pos="1080"/>
        <w:tab w:val="left" w:pos="1260"/>
        <w:tab w:val="num" w:pos="1361"/>
      </w:tabs>
      <w:adjustRightInd w:val="0"/>
      <w:spacing w:line="360" w:lineRule="auto"/>
      <w:ind w:left="576" w:hanging="576"/>
      <w:jc w:val="left"/>
      <w:textAlignment w:val="baseline"/>
    </w:pPr>
    <w:rPr>
      <w:rFonts w:ascii="Verdana" w:eastAsia="宋体" w:hAnsi="Verdana"/>
      <w:b w:val="0"/>
      <w:bCs w:val="0"/>
      <w:color w:val="000000"/>
      <w:kern w:val="0"/>
      <w:sz w:val="21"/>
      <w:szCs w:val="21"/>
    </w:rPr>
  </w:style>
  <w:style w:type="paragraph" w:customStyle="1" w:styleId="Note">
    <w:name w:val="Note"/>
    <w:basedOn w:val="ac"/>
    <w:next w:val="BodyIndent"/>
    <w:rsid w:val="0031633C"/>
    <w:pPr>
      <w:widowControl/>
      <w:pBdr>
        <w:top w:val="single" w:sz="6" w:space="3" w:color="auto"/>
        <w:bottom w:val="single" w:sz="6" w:space="3" w:color="auto"/>
      </w:pBdr>
      <w:tabs>
        <w:tab w:val="left" w:pos="1200"/>
      </w:tabs>
      <w:spacing w:before="120" w:after="120"/>
      <w:ind w:left="1200" w:hanging="720"/>
      <w:jc w:val="left"/>
    </w:pPr>
    <w:rPr>
      <w:kern w:val="0"/>
      <w:sz w:val="20"/>
      <w:szCs w:val="20"/>
    </w:rPr>
  </w:style>
  <w:style w:type="paragraph" w:customStyle="1" w:styleId="BodyIndent">
    <w:name w:val="Body Indent"/>
    <w:basedOn w:val="ac"/>
    <w:rsid w:val="0031633C"/>
    <w:pPr>
      <w:widowControl/>
      <w:spacing w:before="180" w:after="120"/>
      <w:ind w:left="2520"/>
      <w:jc w:val="left"/>
    </w:pPr>
    <w:rPr>
      <w:kern w:val="0"/>
      <w:sz w:val="22"/>
      <w:szCs w:val="20"/>
    </w:rPr>
  </w:style>
  <w:style w:type="paragraph" w:customStyle="1" w:styleId="Web">
    <w:name w:val="普通 (Web)"/>
    <w:basedOn w:val="ac"/>
    <w:rsid w:val="0031633C"/>
    <w:pPr>
      <w:widowControl/>
      <w:spacing w:before="100" w:beforeAutospacing="1" w:after="100" w:afterAutospacing="1"/>
      <w:jc w:val="left"/>
    </w:pPr>
    <w:rPr>
      <w:rFonts w:ascii="宋体" w:hAnsi="宋体"/>
      <w:kern w:val="0"/>
      <w:sz w:val="24"/>
      <w:szCs w:val="24"/>
    </w:rPr>
  </w:style>
  <w:style w:type="paragraph" w:customStyle="1" w:styleId="hierarchicalhdr">
    <w:name w:val="hierarchicalhdr"/>
    <w:basedOn w:val="ac"/>
    <w:rsid w:val="0031633C"/>
    <w:pPr>
      <w:widowControl/>
      <w:spacing w:before="100" w:beforeAutospacing="1" w:after="100" w:afterAutospacing="1"/>
      <w:jc w:val="left"/>
    </w:pPr>
    <w:rPr>
      <w:rFonts w:ascii="Verdana" w:hAnsi="Verdana"/>
      <w:color w:val="999999"/>
      <w:kern w:val="0"/>
      <w:sz w:val="18"/>
      <w:szCs w:val="18"/>
    </w:rPr>
  </w:style>
  <w:style w:type="paragraph" w:customStyle="1" w:styleId="Numberedlist21">
    <w:name w:val="Numbered list 2.1"/>
    <w:basedOn w:val="12"/>
    <w:next w:val="ac"/>
    <w:rsid w:val="0031633C"/>
    <w:pPr>
      <w:keepLines w:val="0"/>
      <w:widowControl/>
      <w:numPr>
        <w:numId w:val="0"/>
      </w:numPr>
      <w:tabs>
        <w:tab w:val="left" w:pos="720"/>
      </w:tabs>
      <w:spacing w:before="240" w:after="60" w:line="240" w:lineRule="auto"/>
      <w:ind w:left="720" w:hanging="720"/>
      <w:jc w:val="left"/>
    </w:pPr>
    <w:rPr>
      <w:rFonts w:ascii="Arial" w:eastAsia="Times New Roman" w:hAnsi="Arial"/>
      <w:bCs w:val="0"/>
      <w:kern w:val="28"/>
      <w:sz w:val="28"/>
      <w:szCs w:val="20"/>
      <w:lang w:val="en-GB" w:eastAsia="en-US"/>
    </w:rPr>
  </w:style>
  <w:style w:type="paragraph" w:customStyle="1" w:styleId="afffffffff4">
    <w:name w:val="样式 宋体 五号 行距: 单倍行距"/>
    <w:basedOn w:val="ac"/>
    <w:rsid w:val="0031633C"/>
    <w:pPr>
      <w:adjustRightInd w:val="0"/>
      <w:jc w:val="left"/>
      <w:textAlignment w:val="baseline"/>
    </w:pPr>
    <w:rPr>
      <w:rFonts w:ascii="宋体" w:hAnsi="宋体" w:cs="宋体"/>
      <w:kern w:val="0"/>
      <w:szCs w:val="20"/>
    </w:rPr>
  </w:style>
  <w:style w:type="paragraph" w:customStyle="1" w:styleId="BodyText21">
    <w:name w:val="Body Text 21"/>
    <w:basedOn w:val="ac"/>
    <w:rsid w:val="0031633C"/>
    <w:pPr>
      <w:adjustRightInd w:val="0"/>
      <w:spacing w:before="240" w:line="400" w:lineRule="exact"/>
      <w:ind w:firstLine="357"/>
      <w:textAlignment w:val="baseline"/>
    </w:pPr>
    <w:rPr>
      <w:sz w:val="28"/>
      <w:szCs w:val="20"/>
    </w:rPr>
  </w:style>
  <w:style w:type="paragraph" w:customStyle="1" w:styleId="PMstyle">
    <w:name w:val="PMstyle"/>
    <w:rsid w:val="0031633C"/>
    <w:rPr>
      <w:rFonts w:ascii="Tahoma" w:hAnsi="Tahoma"/>
      <w:sz w:val="22"/>
    </w:rPr>
  </w:style>
  <w:style w:type="paragraph" w:customStyle="1" w:styleId="BulText914">
    <w:name w:val="Bul Text 9/14"/>
    <w:rsid w:val="0031633C"/>
    <w:pPr>
      <w:widowControl w:val="0"/>
      <w:spacing w:line="280" w:lineRule="atLeast"/>
      <w:ind w:left="160" w:hanging="160"/>
    </w:pPr>
    <w:rPr>
      <w:snapToGrid w:val="0"/>
      <w:color w:val="000000"/>
      <w:sz w:val="18"/>
    </w:rPr>
  </w:style>
  <w:style w:type="paragraph" w:customStyle="1" w:styleId="1ffa">
    <w:name w:val="正文文本1"/>
    <w:rsid w:val="0031633C"/>
    <w:pPr>
      <w:spacing w:line="360" w:lineRule="atLeast"/>
      <w:ind w:firstLine="446"/>
    </w:pPr>
    <w:rPr>
      <w:rFonts w:ascii="楷体" w:eastAsia="楷体"/>
      <w:snapToGrid w:val="0"/>
      <w:color w:val="000000"/>
      <w:sz w:val="21"/>
      <w:lang w:eastAsia="en-US"/>
    </w:rPr>
  </w:style>
  <w:style w:type="paragraph" w:customStyle="1" w:styleId="subheadnolink">
    <w:name w:val="subheadnolink"/>
    <w:basedOn w:val="ac"/>
    <w:rsid w:val="0031633C"/>
    <w:pPr>
      <w:widowControl/>
      <w:spacing w:before="100" w:beforeAutospacing="1" w:after="100" w:afterAutospacing="1"/>
      <w:jc w:val="left"/>
    </w:pPr>
    <w:rPr>
      <w:rFonts w:ascii="Verdana" w:hAnsi="Verdana"/>
      <w:b/>
      <w:bCs/>
      <w:color w:val="000000"/>
      <w:kern w:val="0"/>
      <w:sz w:val="18"/>
      <w:szCs w:val="18"/>
    </w:rPr>
  </w:style>
  <w:style w:type="paragraph" w:customStyle="1" w:styleId="BulletSub">
    <w:name w:val="BulletSub"/>
    <w:basedOn w:val="ac"/>
    <w:rsid w:val="0031633C"/>
    <w:pPr>
      <w:widowControl/>
      <w:tabs>
        <w:tab w:val="left" w:pos="1200"/>
      </w:tabs>
      <w:ind w:left="1200" w:hanging="720"/>
      <w:jc w:val="left"/>
    </w:pPr>
    <w:rPr>
      <w:kern w:val="0"/>
      <w:sz w:val="20"/>
      <w:szCs w:val="20"/>
      <w:lang w:eastAsia="en-US"/>
    </w:rPr>
  </w:style>
  <w:style w:type="paragraph" w:customStyle="1" w:styleId="TableTitle">
    <w:name w:val="TableTitle"/>
    <w:basedOn w:val="TableNumber"/>
    <w:rsid w:val="0031633C"/>
    <w:pPr>
      <w:spacing w:before="0" w:after="120"/>
    </w:pPr>
  </w:style>
  <w:style w:type="paragraph" w:customStyle="1" w:styleId="TableNumber">
    <w:name w:val="TableNumber"/>
    <w:basedOn w:val="ac"/>
    <w:next w:val="TableTitle"/>
    <w:rsid w:val="0031633C"/>
    <w:pPr>
      <w:keepNext/>
      <w:widowControl/>
      <w:suppressAutoHyphens/>
      <w:spacing w:before="75" w:after="40" w:line="260" w:lineRule="exact"/>
      <w:jc w:val="center"/>
    </w:pPr>
    <w:rPr>
      <w:rFonts w:ascii="IDCSansSerif" w:hAnsi="IDCSansSerif"/>
      <w:b/>
      <w:kern w:val="16"/>
      <w:sz w:val="22"/>
      <w:szCs w:val="20"/>
    </w:rPr>
  </w:style>
  <w:style w:type="paragraph" w:customStyle="1" w:styleId="Subhead">
    <w:name w:val="Subhead"/>
    <w:basedOn w:val="ac"/>
    <w:rsid w:val="0031633C"/>
    <w:pPr>
      <w:widowControl/>
      <w:jc w:val="left"/>
      <w:outlineLvl w:val="0"/>
    </w:pPr>
    <w:rPr>
      <w:rFonts w:ascii="Arial" w:hAnsi="Arial"/>
      <w:b/>
      <w:color w:val="000000"/>
      <w:kern w:val="0"/>
      <w:sz w:val="20"/>
      <w:szCs w:val="20"/>
      <w:lang w:eastAsia="en-US"/>
    </w:rPr>
  </w:style>
  <w:style w:type="paragraph" w:customStyle="1" w:styleId="1ffb">
    <w:name w:val="列表 1"/>
    <w:rsid w:val="0031633C"/>
    <w:pPr>
      <w:tabs>
        <w:tab w:val="left" w:pos="840"/>
      </w:tabs>
      <w:spacing w:before="50"/>
      <w:ind w:left="400" w:hanging="200"/>
    </w:pPr>
    <w:rPr>
      <w:rFonts w:eastAsia="楷体_GB2312"/>
      <w:sz w:val="24"/>
    </w:rPr>
  </w:style>
  <w:style w:type="paragraph" w:customStyle="1" w:styleId="subhead0">
    <w:name w:val="subhead"/>
    <w:rsid w:val="0031633C"/>
    <w:pPr>
      <w:spacing w:after="120" w:line="300" w:lineRule="exact"/>
    </w:pPr>
    <w:rPr>
      <w:rFonts w:ascii="Futura Hv" w:hAnsi="Futura Hv"/>
      <w:sz w:val="26"/>
      <w:lang w:eastAsia="en-US"/>
    </w:rPr>
  </w:style>
  <w:style w:type="paragraph" w:customStyle="1" w:styleId="xl22">
    <w:name w:val="xl22"/>
    <w:basedOn w:val="ac"/>
    <w:rsid w:val="0031633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kern w:val="0"/>
      <w:sz w:val="24"/>
      <w:szCs w:val="24"/>
    </w:rPr>
  </w:style>
  <w:style w:type="paragraph" w:customStyle="1" w:styleId="afffffffff5">
    <w:name w:val="样式 宋体 五号 两端对齐 行距: 单倍行距"/>
    <w:basedOn w:val="ac"/>
    <w:rsid w:val="0031633C"/>
    <w:pPr>
      <w:adjustRightInd w:val="0"/>
      <w:textAlignment w:val="baseline"/>
    </w:pPr>
    <w:rPr>
      <w:rFonts w:ascii="宋体" w:hAnsi="宋体" w:cs="宋体"/>
      <w:kern w:val="0"/>
      <w:szCs w:val="20"/>
    </w:rPr>
  </w:style>
  <w:style w:type="paragraph" w:customStyle="1" w:styleId="555">
    <w:name w:val="样式 样式 标题 5 + 段前: 5 磅 段后: 5 磅 行距: 单倍行距 + 五号"/>
    <w:basedOn w:val="5550"/>
    <w:rsid w:val="0031633C"/>
    <w:rPr>
      <w:sz w:val="21"/>
    </w:rPr>
  </w:style>
  <w:style w:type="paragraph" w:customStyle="1" w:styleId="5550">
    <w:name w:val="样式 标题 5 + 段前: 5 磅 段后: 5 磅 行距: 单倍行距"/>
    <w:basedOn w:val="50"/>
    <w:rsid w:val="0031633C"/>
    <w:pPr>
      <w:numPr>
        <w:ilvl w:val="0"/>
        <w:numId w:val="0"/>
      </w:numPr>
      <w:tabs>
        <w:tab w:val="left" w:pos="1170"/>
        <w:tab w:val="left" w:pos="1260"/>
        <w:tab w:val="left" w:pos="1350"/>
        <w:tab w:val="num" w:pos="2889"/>
      </w:tabs>
      <w:adjustRightInd w:val="0"/>
      <w:spacing w:before="100" w:after="100" w:line="240" w:lineRule="auto"/>
      <w:ind w:left="1939" w:hanging="850"/>
      <w:jc w:val="left"/>
      <w:textAlignment w:val="baseline"/>
    </w:pPr>
    <w:rPr>
      <w:rFonts w:cs="宋体"/>
      <w:b w:val="0"/>
      <w:kern w:val="0"/>
      <w:szCs w:val="20"/>
    </w:rPr>
  </w:style>
  <w:style w:type="paragraph" w:customStyle="1" w:styleId="2ff2">
    <w:name w:val="2级列表"/>
    <w:basedOn w:val="ac"/>
    <w:rsid w:val="0031633C"/>
    <w:pPr>
      <w:spacing w:beforeLines="50" w:before="156"/>
    </w:pPr>
    <w:rPr>
      <w:rFonts w:eastAsia="楷体_GB2312"/>
      <w:sz w:val="24"/>
      <w:szCs w:val="24"/>
    </w:rPr>
  </w:style>
  <w:style w:type="paragraph" w:customStyle="1" w:styleId="ymtext">
    <w:name w:val="ymtext"/>
    <w:basedOn w:val="ac"/>
    <w:rsid w:val="0031633C"/>
    <w:pPr>
      <w:widowControl/>
      <w:spacing w:after="100" w:line="500" w:lineRule="atLeast"/>
      <w:ind w:firstLine="547"/>
      <w:jc w:val="left"/>
    </w:pPr>
    <w:rPr>
      <w:rFonts w:ascii="宋体"/>
      <w:spacing w:val="40"/>
      <w:kern w:val="0"/>
      <w:sz w:val="24"/>
      <w:szCs w:val="20"/>
    </w:rPr>
  </w:style>
  <w:style w:type="paragraph" w:customStyle="1" w:styleId="afffffffff6">
    <w:name w:val="图片"/>
    <w:basedOn w:val="ac"/>
    <w:next w:val="ac"/>
    <w:rsid w:val="0031633C"/>
    <w:pPr>
      <w:adjustRightInd w:val="0"/>
      <w:spacing w:line="360" w:lineRule="auto"/>
      <w:jc w:val="center"/>
      <w:textAlignment w:val="baseline"/>
    </w:pPr>
    <w:rPr>
      <w:kern w:val="0"/>
      <w:sz w:val="28"/>
      <w:szCs w:val="20"/>
    </w:rPr>
  </w:style>
  <w:style w:type="paragraph" w:customStyle="1" w:styleId="bottombanner">
    <w:name w:val="bottombanner"/>
    <w:basedOn w:val="ac"/>
    <w:rsid w:val="0031633C"/>
    <w:pPr>
      <w:widowControl/>
      <w:spacing w:before="100" w:beforeAutospacing="1" w:after="100" w:afterAutospacing="1"/>
      <w:jc w:val="left"/>
    </w:pPr>
    <w:rPr>
      <w:rFonts w:ascii="Verdana" w:hAnsi="Verdana"/>
      <w:color w:val="666666"/>
      <w:kern w:val="0"/>
      <w:sz w:val="18"/>
      <w:szCs w:val="18"/>
    </w:rPr>
  </w:style>
  <w:style w:type="paragraph" w:customStyle="1" w:styleId="THCTR">
    <w:name w:val="TH_CTR"/>
    <w:basedOn w:val="THFL"/>
    <w:rsid w:val="0031633C"/>
    <w:pPr>
      <w:jc w:val="center"/>
    </w:pPr>
  </w:style>
  <w:style w:type="paragraph" w:customStyle="1" w:styleId="THFL">
    <w:name w:val="TH_FL"/>
    <w:basedOn w:val="ac"/>
    <w:rsid w:val="0031633C"/>
    <w:pPr>
      <w:widowControl/>
      <w:spacing w:before="40" w:after="40" w:line="220" w:lineRule="exact"/>
      <w:jc w:val="left"/>
    </w:pPr>
    <w:rPr>
      <w:rFonts w:ascii="IDCSansSerif" w:hAnsi="IDCSansSerif"/>
      <w:kern w:val="16"/>
      <w:sz w:val="18"/>
      <w:szCs w:val="20"/>
    </w:rPr>
  </w:style>
  <w:style w:type="paragraph" w:customStyle="1" w:styleId="TBFR">
    <w:name w:val="TB_FR"/>
    <w:basedOn w:val="TBFL"/>
    <w:rsid w:val="0031633C"/>
    <w:pPr>
      <w:jc w:val="right"/>
    </w:pPr>
  </w:style>
  <w:style w:type="paragraph" w:customStyle="1" w:styleId="TBFL">
    <w:name w:val="TB_FL"/>
    <w:basedOn w:val="ac"/>
    <w:rsid w:val="0031633C"/>
    <w:pPr>
      <w:widowControl/>
      <w:suppressAutoHyphens/>
      <w:spacing w:before="40" w:after="40" w:line="220" w:lineRule="exact"/>
      <w:jc w:val="left"/>
    </w:pPr>
    <w:rPr>
      <w:rFonts w:ascii="IDCSansSerif" w:hAnsi="IDCSansSerif"/>
      <w:kern w:val="16"/>
      <w:sz w:val="18"/>
      <w:szCs w:val="20"/>
    </w:rPr>
  </w:style>
  <w:style w:type="paragraph" w:customStyle="1" w:styleId="11212">
    <w:name w:val="样式 标题 1 + 四号 居中 段前: 12 磅 段后: 12 磅 行距: 单倍行距"/>
    <w:basedOn w:val="12"/>
    <w:rsid w:val="0031633C"/>
    <w:pPr>
      <w:numPr>
        <w:numId w:val="0"/>
      </w:numPr>
      <w:tabs>
        <w:tab w:val="num" w:pos="-31680"/>
      </w:tabs>
      <w:adjustRightInd w:val="0"/>
      <w:spacing w:before="240" w:after="240" w:line="240" w:lineRule="auto"/>
      <w:ind w:left="432" w:hanging="432"/>
      <w:jc w:val="center"/>
      <w:textAlignment w:val="baseline"/>
    </w:pPr>
    <w:rPr>
      <w:rFonts w:cs="宋体"/>
      <w:sz w:val="28"/>
      <w:szCs w:val="20"/>
    </w:rPr>
  </w:style>
  <w:style w:type="paragraph" w:customStyle="1" w:styleId="PMletterText">
    <w:name w:val="PMletterText"/>
    <w:basedOn w:val="PMstyle"/>
    <w:rsid w:val="0031633C"/>
    <w:pPr>
      <w:spacing w:before="240"/>
      <w:ind w:left="720"/>
    </w:pPr>
  </w:style>
  <w:style w:type="paragraph" w:customStyle="1" w:styleId="BodyTextIndent21">
    <w:name w:val="Body Text Indent 21"/>
    <w:basedOn w:val="ac"/>
    <w:rsid w:val="0031633C"/>
    <w:pPr>
      <w:adjustRightInd w:val="0"/>
      <w:ind w:left="720" w:hanging="720"/>
      <w:textAlignment w:val="baseline"/>
    </w:pPr>
    <w:rPr>
      <w:b/>
      <w:sz w:val="28"/>
      <w:szCs w:val="20"/>
    </w:rPr>
  </w:style>
  <w:style w:type="paragraph" w:customStyle="1" w:styleId="Figure1">
    <w:name w:val="Figure 1"/>
    <w:basedOn w:val="ac"/>
    <w:rsid w:val="0031633C"/>
    <w:pPr>
      <w:widowControl/>
      <w:pBdr>
        <w:top w:val="single" w:sz="4" w:space="1" w:color="auto"/>
      </w:pBdr>
      <w:spacing w:before="240" w:after="240" w:line="360" w:lineRule="atLeast"/>
      <w:jc w:val="left"/>
    </w:pPr>
    <w:rPr>
      <w:rFonts w:ascii="楷体" w:eastAsia="楷体"/>
      <w:snapToGrid w:val="0"/>
      <w:kern w:val="0"/>
      <w:sz w:val="20"/>
      <w:szCs w:val="20"/>
      <w:lang w:eastAsia="en-US"/>
    </w:rPr>
  </w:style>
  <w:style w:type="paragraph" w:customStyle="1" w:styleId="v15">
    <w:name w:val="v15"/>
    <w:basedOn w:val="ac"/>
    <w:rsid w:val="0031633C"/>
    <w:pPr>
      <w:widowControl/>
      <w:spacing w:before="100" w:beforeAutospacing="1" w:after="100" w:afterAutospacing="1"/>
      <w:jc w:val="left"/>
    </w:pPr>
    <w:rPr>
      <w:rFonts w:ascii="Verdana" w:hAnsi="Verdana"/>
      <w:color w:val="000000"/>
      <w:kern w:val="0"/>
      <w:sz w:val="18"/>
      <w:szCs w:val="18"/>
    </w:rPr>
  </w:style>
  <w:style w:type="paragraph" w:customStyle="1" w:styleId="Answer">
    <w:name w:val="Answer"/>
    <w:basedOn w:val="ac"/>
    <w:rsid w:val="0031633C"/>
    <w:pPr>
      <w:widowControl/>
      <w:tabs>
        <w:tab w:val="left" w:pos="252"/>
        <w:tab w:val="left" w:pos="1200"/>
        <w:tab w:val="left" w:pos="6966"/>
      </w:tabs>
      <w:spacing w:before="60" w:after="40" w:line="220" w:lineRule="exact"/>
      <w:ind w:left="252" w:hanging="180"/>
      <w:jc w:val="left"/>
    </w:pPr>
    <w:rPr>
      <w:rFonts w:ascii="Arial" w:hAnsi="Arial"/>
      <w:kern w:val="0"/>
      <w:sz w:val="20"/>
      <w:szCs w:val="20"/>
      <w:lang w:eastAsia="en-US"/>
    </w:rPr>
  </w:style>
  <w:style w:type="paragraph" w:customStyle="1" w:styleId="BodyBullet2Txt">
    <w:name w:val="BodyBullet2Txt"/>
    <w:basedOn w:val="BodyBullet2"/>
    <w:rsid w:val="0031633C"/>
    <w:pPr>
      <w:ind w:left="738" w:firstLine="0"/>
    </w:pPr>
  </w:style>
  <w:style w:type="paragraph" w:customStyle="1" w:styleId="BodyBullet2">
    <w:name w:val="BodyBullet2"/>
    <w:basedOn w:val="BodyBullet1"/>
    <w:rsid w:val="0031633C"/>
    <w:pPr>
      <w:tabs>
        <w:tab w:val="clear" w:pos="378"/>
        <w:tab w:val="clear" w:pos="1200"/>
        <w:tab w:val="left" w:pos="630"/>
      </w:tabs>
      <w:spacing w:before="80" w:after="0" w:line="240" w:lineRule="exact"/>
      <w:ind w:left="634" w:hanging="274"/>
    </w:pPr>
    <w:rPr>
      <w:sz w:val="20"/>
      <w:lang w:eastAsia="en-US"/>
    </w:rPr>
  </w:style>
  <w:style w:type="paragraph" w:customStyle="1" w:styleId="BodyBullet1">
    <w:name w:val="BodyBullet1"/>
    <w:rsid w:val="0031633C"/>
    <w:pPr>
      <w:tabs>
        <w:tab w:val="left" w:pos="378"/>
        <w:tab w:val="left" w:pos="1200"/>
      </w:tabs>
      <w:spacing w:after="40" w:line="210" w:lineRule="exact"/>
      <w:ind w:left="389" w:right="-58" w:hanging="187"/>
    </w:pPr>
    <w:rPr>
      <w:rFonts w:ascii="Arial" w:hAnsi="Arial"/>
      <w:sz w:val="16"/>
    </w:rPr>
  </w:style>
  <w:style w:type="paragraph" w:customStyle="1" w:styleId="dsTableBodyBold">
    <w:name w:val="ds_TableBodyBold"/>
    <w:basedOn w:val="dsTableBody"/>
    <w:rsid w:val="0031633C"/>
    <w:pPr>
      <w:spacing w:before="200"/>
    </w:pPr>
    <w:rPr>
      <w:b/>
      <w:sz w:val="24"/>
    </w:rPr>
  </w:style>
  <w:style w:type="paragraph" w:customStyle="1" w:styleId="dsTableBody">
    <w:name w:val="ds_TableBody"/>
    <w:basedOn w:val="ac"/>
    <w:rsid w:val="0031633C"/>
    <w:pPr>
      <w:widowControl/>
      <w:spacing w:before="60" w:line="220" w:lineRule="exact"/>
      <w:jc w:val="left"/>
    </w:pPr>
    <w:rPr>
      <w:rFonts w:ascii="Arial" w:hAnsi="Arial"/>
      <w:kern w:val="0"/>
      <w:sz w:val="18"/>
      <w:szCs w:val="20"/>
      <w:lang w:eastAsia="en-US"/>
    </w:rPr>
  </w:style>
  <w:style w:type="paragraph" w:customStyle="1" w:styleId="BodyIndentBullet2">
    <w:name w:val="Body Indent Bullet 2"/>
    <w:basedOn w:val="BodyIndentBullet1"/>
    <w:rsid w:val="0031633C"/>
    <w:pPr>
      <w:tabs>
        <w:tab w:val="clear" w:pos="1440"/>
        <w:tab w:val="left" w:pos="1200"/>
      </w:tabs>
      <w:ind w:left="1200"/>
    </w:pPr>
    <w:rPr>
      <w:lang w:eastAsia="en-US"/>
    </w:rPr>
  </w:style>
  <w:style w:type="paragraph" w:customStyle="1" w:styleId="BodyIndentBullet1">
    <w:name w:val="Body Indent Bullet 1"/>
    <w:basedOn w:val="BodyIndent"/>
    <w:rsid w:val="0031633C"/>
    <w:pPr>
      <w:tabs>
        <w:tab w:val="left" w:pos="1440"/>
      </w:tabs>
      <w:spacing w:before="60" w:after="60"/>
      <w:ind w:left="1440" w:hanging="720"/>
    </w:pPr>
  </w:style>
  <w:style w:type="paragraph" w:customStyle="1" w:styleId="Paragraph">
    <w:name w:val="Paragraph"/>
    <w:basedOn w:val="ac"/>
    <w:rsid w:val="0031633C"/>
    <w:pPr>
      <w:widowControl/>
      <w:adjustRightInd w:val="0"/>
      <w:spacing w:before="60" w:after="60" w:line="288" w:lineRule="auto"/>
      <w:ind w:firstLine="612"/>
      <w:textAlignment w:val="baseline"/>
    </w:pPr>
    <w:rPr>
      <w:spacing w:val="10"/>
      <w:kern w:val="0"/>
      <w:sz w:val="28"/>
      <w:szCs w:val="20"/>
    </w:rPr>
  </w:style>
  <w:style w:type="paragraph" w:customStyle="1" w:styleId="afffffffff7">
    <w:name w:val="图内文字"/>
    <w:basedOn w:val="ac"/>
    <w:rsid w:val="0031633C"/>
    <w:pPr>
      <w:adjustRightInd w:val="0"/>
      <w:spacing w:line="260" w:lineRule="exact"/>
      <w:jc w:val="center"/>
      <w:textAlignment w:val="baseline"/>
    </w:pPr>
    <w:rPr>
      <w:kern w:val="0"/>
      <w:szCs w:val="20"/>
    </w:rPr>
  </w:style>
  <w:style w:type="paragraph" w:customStyle="1" w:styleId="MainHeading">
    <w:name w:val="Main Heading"/>
    <w:rsid w:val="0031633C"/>
    <w:pPr>
      <w:spacing w:after="60"/>
    </w:pPr>
    <w:rPr>
      <w:rFonts w:ascii="HPSansBold" w:hAnsi="HPSansBold"/>
      <w:sz w:val="36"/>
      <w:lang w:eastAsia="en-US"/>
    </w:rPr>
  </w:style>
  <w:style w:type="paragraph" w:customStyle="1" w:styleId="charf0">
    <w:name w:val="char"/>
    <w:basedOn w:val="ac"/>
    <w:rsid w:val="0031633C"/>
    <w:pPr>
      <w:widowControl/>
    </w:pPr>
    <w:rPr>
      <w:rFonts w:ascii="仿宋_GB2312" w:eastAsia="仿宋_GB2312" w:hAnsi="宋体" w:cs="宋体"/>
      <w:kern w:val="0"/>
    </w:rPr>
  </w:style>
  <w:style w:type="paragraph" w:customStyle="1" w:styleId="1ffc">
    <w:name w:val="样式 宋体 五号 两端对齐 行距: 单倍行距1"/>
    <w:basedOn w:val="ac"/>
    <w:rsid w:val="0031633C"/>
    <w:pPr>
      <w:adjustRightInd w:val="0"/>
      <w:textAlignment w:val="baseline"/>
    </w:pPr>
    <w:rPr>
      <w:rFonts w:ascii="宋体" w:hAnsi="宋体" w:cs="宋体"/>
      <w:kern w:val="0"/>
      <w:szCs w:val="20"/>
    </w:rPr>
  </w:style>
  <w:style w:type="paragraph" w:customStyle="1" w:styleId="PMletterTextBullet">
    <w:name w:val="PMletterTextBullet"/>
    <w:basedOn w:val="PMletterText"/>
    <w:rsid w:val="0031633C"/>
    <w:pPr>
      <w:tabs>
        <w:tab w:val="left" w:pos="735"/>
        <w:tab w:val="left" w:pos="1800"/>
      </w:tabs>
      <w:ind w:left="1800" w:hanging="735"/>
    </w:pPr>
  </w:style>
  <w:style w:type="paragraph" w:customStyle="1" w:styleId="proposalHead4">
    <w:name w:val="proposal Head4"/>
    <w:basedOn w:val="41"/>
    <w:rsid w:val="0031633C"/>
    <w:pPr>
      <w:keepLines w:val="0"/>
      <w:widowControl/>
      <w:numPr>
        <w:ilvl w:val="0"/>
        <w:numId w:val="0"/>
      </w:numPr>
      <w:tabs>
        <w:tab w:val="left" w:pos="1680"/>
      </w:tabs>
      <w:spacing w:before="240" w:after="60" w:line="240" w:lineRule="auto"/>
      <w:ind w:left="1680" w:hanging="420"/>
      <w:jc w:val="left"/>
    </w:pPr>
    <w:rPr>
      <w:rFonts w:ascii="Verdana" w:hAnsi="Times New Roman"/>
      <w:b/>
      <w:bCs w:val="0"/>
      <w:sz w:val="21"/>
      <w:szCs w:val="20"/>
    </w:rPr>
  </w:style>
  <w:style w:type="paragraph" w:customStyle="1" w:styleId="TableHead0">
    <w:name w:val="TableHead"/>
    <w:rsid w:val="0031633C"/>
    <w:pPr>
      <w:spacing w:before="80" w:after="80"/>
    </w:pPr>
    <w:rPr>
      <w:rFonts w:ascii="HPSansBold" w:hAnsi="HPSansBold"/>
      <w:b/>
      <w:color w:val="FFFFFF"/>
      <w:sz w:val="22"/>
      <w:lang w:eastAsia="en-US"/>
    </w:rPr>
  </w:style>
  <w:style w:type="paragraph" w:customStyle="1" w:styleId="TOCHeading">
    <w:name w:val="TOC_Heading"/>
    <w:basedOn w:val="ac"/>
    <w:next w:val="ac"/>
    <w:rsid w:val="0031633C"/>
    <w:pPr>
      <w:keepNext/>
      <w:widowControl/>
      <w:spacing w:before="80" w:after="120"/>
      <w:jc w:val="left"/>
    </w:pPr>
    <w:rPr>
      <w:rFonts w:ascii="Arial" w:eastAsia="Times New Roman" w:hAnsi="Arial"/>
      <w:b/>
      <w:kern w:val="0"/>
      <w:sz w:val="24"/>
      <w:szCs w:val="20"/>
      <w:lang w:val="en-GB" w:eastAsia="en-US"/>
    </w:rPr>
  </w:style>
  <w:style w:type="paragraph" w:customStyle="1" w:styleId="3h3H3sect12366">
    <w:name w:val="样式 标题 3h3H3sect1.2.3 + 五号 段前: 6 磅 段后: 6 磅 行距: 单倍行距"/>
    <w:basedOn w:val="33"/>
    <w:rsid w:val="0031633C"/>
    <w:pPr>
      <w:numPr>
        <w:ilvl w:val="0"/>
        <w:numId w:val="0"/>
      </w:numPr>
      <w:tabs>
        <w:tab w:val="num" w:pos="1319"/>
      </w:tabs>
      <w:adjustRightInd w:val="0"/>
      <w:spacing w:before="120" w:line="240" w:lineRule="auto"/>
      <w:jc w:val="left"/>
      <w:textAlignment w:val="baseline"/>
    </w:pPr>
    <w:rPr>
      <w:rFonts w:cs="宋体"/>
      <w:b/>
      <w:kern w:val="0"/>
      <w:sz w:val="21"/>
      <w:szCs w:val="20"/>
    </w:rPr>
  </w:style>
  <w:style w:type="paragraph" w:customStyle="1" w:styleId="PMtextBullet">
    <w:name w:val="PMtextBullet"/>
    <w:basedOn w:val="PMstyle"/>
    <w:rsid w:val="0031633C"/>
    <w:pPr>
      <w:tabs>
        <w:tab w:val="left" w:pos="735"/>
        <w:tab w:val="left" w:pos="2520"/>
      </w:tabs>
      <w:spacing w:after="200"/>
      <w:ind w:left="2520" w:hanging="735"/>
    </w:pPr>
  </w:style>
  <w:style w:type="paragraph" w:customStyle="1" w:styleId="455">
    <w:name w:val="样式 标题 4 + 段前: 5 磅 段后: 5 磅 行距: 单倍行距"/>
    <w:basedOn w:val="41"/>
    <w:rsid w:val="0031633C"/>
    <w:pPr>
      <w:numPr>
        <w:ilvl w:val="0"/>
        <w:numId w:val="0"/>
      </w:numPr>
      <w:tabs>
        <w:tab w:val="num" w:pos="2104"/>
      </w:tabs>
      <w:adjustRightInd w:val="0"/>
      <w:spacing w:before="100" w:after="100" w:line="240" w:lineRule="auto"/>
      <w:ind w:left="864" w:hanging="864"/>
      <w:jc w:val="left"/>
      <w:textAlignment w:val="baseline"/>
    </w:pPr>
    <w:rPr>
      <w:rFonts w:ascii="Arial" w:eastAsia="黑体" w:hAnsi="Arial" w:cs="宋体"/>
      <w:b/>
      <w:kern w:val="0"/>
      <w:szCs w:val="20"/>
    </w:rPr>
  </w:style>
  <w:style w:type="paragraph" w:customStyle="1" w:styleId="text-cai">
    <w:name w:val="text-cai"/>
    <w:basedOn w:val="ac"/>
    <w:rsid w:val="0031633C"/>
    <w:pPr>
      <w:widowControl/>
      <w:spacing w:line="360" w:lineRule="auto"/>
      <w:ind w:firstLine="634"/>
      <w:jc w:val="left"/>
    </w:pPr>
    <w:rPr>
      <w:rFonts w:eastAsia="楷体"/>
      <w:kern w:val="0"/>
      <w:sz w:val="24"/>
      <w:szCs w:val="20"/>
    </w:rPr>
  </w:style>
  <w:style w:type="paragraph" w:customStyle="1" w:styleId="1ffd">
    <w:name w:val="页眉1"/>
    <w:basedOn w:val="ac"/>
    <w:rsid w:val="0031633C"/>
    <w:pPr>
      <w:widowControl/>
      <w:spacing w:before="100" w:beforeAutospacing="1" w:after="100" w:afterAutospacing="1" w:line="360" w:lineRule="atLeast"/>
      <w:jc w:val="left"/>
    </w:pPr>
    <w:rPr>
      <w:rFonts w:ascii="Verdana" w:hAnsi="Verdana"/>
      <w:color w:val="000000"/>
      <w:kern w:val="0"/>
      <w:sz w:val="32"/>
      <w:szCs w:val="32"/>
    </w:rPr>
  </w:style>
  <w:style w:type="paragraph" w:customStyle="1" w:styleId="dsTableBodyBullet1">
    <w:name w:val="ds_TableBodyBullet1"/>
    <w:basedOn w:val="ac"/>
    <w:rsid w:val="0031633C"/>
    <w:pPr>
      <w:widowControl/>
      <w:tabs>
        <w:tab w:val="left" w:pos="180"/>
        <w:tab w:val="left" w:pos="240"/>
        <w:tab w:val="left" w:pos="360"/>
      </w:tabs>
      <w:spacing w:before="60" w:line="220" w:lineRule="exact"/>
      <w:ind w:left="360" w:hanging="360"/>
      <w:jc w:val="left"/>
    </w:pPr>
    <w:rPr>
      <w:rFonts w:ascii="Arial" w:hAnsi="Arial"/>
      <w:kern w:val="0"/>
      <w:sz w:val="18"/>
      <w:szCs w:val="20"/>
      <w:lang w:eastAsia="en-US"/>
    </w:rPr>
  </w:style>
  <w:style w:type="paragraph" w:customStyle="1" w:styleId="logname">
    <w:name w:val="logname"/>
    <w:basedOn w:val="ac"/>
    <w:rsid w:val="0031633C"/>
    <w:pPr>
      <w:widowControl/>
      <w:spacing w:before="100" w:beforeAutospacing="1" w:after="100" w:afterAutospacing="1"/>
      <w:jc w:val="left"/>
    </w:pPr>
    <w:rPr>
      <w:rFonts w:ascii="Verdana" w:hAnsi="Verdana"/>
      <w:color w:val="000000"/>
      <w:kern w:val="0"/>
      <w:sz w:val="18"/>
      <w:szCs w:val="18"/>
    </w:rPr>
  </w:style>
  <w:style w:type="paragraph" w:customStyle="1" w:styleId="dsTableBodyBullet2">
    <w:name w:val="ds_TableBodyBullet2"/>
    <w:basedOn w:val="dsTableBodyBullet1"/>
    <w:rsid w:val="0031633C"/>
    <w:pPr>
      <w:tabs>
        <w:tab w:val="clear" w:pos="180"/>
        <w:tab w:val="clear" w:pos="240"/>
        <w:tab w:val="clear" w:pos="360"/>
        <w:tab w:val="left" w:pos="402"/>
        <w:tab w:val="left" w:pos="1200"/>
        <w:tab w:val="left" w:pos="6840"/>
        <w:tab w:val="left" w:pos="7332"/>
        <w:tab w:val="left" w:pos="8502"/>
      </w:tabs>
      <w:ind w:left="402" w:hanging="720"/>
    </w:pPr>
  </w:style>
  <w:style w:type="paragraph" w:customStyle="1" w:styleId="dsTableBodySmBullet1">
    <w:name w:val="ds_TableBodySmBullet1"/>
    <w:basedOn w:val="dsTableBodyBullet1"/>
    <w:rsid w:val="0031633C"/>
    <w:pPr>
      <w:tabs>
        <w:tab w:val="clear" w:pos="180"/>
        <w:tab w:val="clear" w:pos="240"/>
        <w:tab w:val="clear" w:pos="360"/>
        <w:tab w:val="left" w:pos="288"/>
        <w:tab w:val="left" w:pos="1200"/>
      </w:tabs>
      <w:spacing w:before="20" w:after="60"/>
      <w:ind w:left="1200" w:hanging="720"/>
    </w:pPr>
    <w:rPr>
      <w:sz w:val="16"/>
    </w:rPr>
  </w:style>
  <w:style w:type="paragraph" w:customStyle="1" w:styleId="Bullets3">
    <w:name w:val="Bullets3"/>
    <w:basedOn w:val="ac"/>
    <w:next w:val="bullet12"/>
    <w:rsid w:val="0031633C"/>
    <w:pPr>
      <w:widowControl/>
      <w:tabs>
        <w:tab w:val="left" w:pos="1140"/>
      </w:tabs>
      <w:spacing w:after="72"/>
      <w:ind w:left="1140" w:right="720" w:hanging="720"/>
      <w:jc w:val="left"/>
    </w:pPr>
    <w:rPr>
      <w:rFonts w:ascii="楷体" w:eastAsia="楷体" w:hAnsi="Arial"/>
      <w:snapToGrid w:val="0"/>
      <w:color w:val="000000"/>
      <w:kern w:val="0"/>
      <w:sz w:val="24"/>
      <w:szCs w:val="20"/>
    </w:rPr>
  </w:style>
  <w:style w:type="paragraph" w:customStyle="1" w:styleId="bullet12">
    <w:name w:val="bullet1"/>
    <w:basedOn w:val="ac"/>
    <w:rsid w:val="0031633C"/>
    <w:pPr>
      <w:widowControl/>
      <w:tabs>
        <w:tab w:val="left" w:pos="1140"/>
      </w:tabs>
      <w:ind w:left="432" w:hanging="432"/>
      <w:jc w:val="left"/>
    </w:pPr>
    <w:rPr>
      <w:rFonts w:ascii="楷体" w:eastAsia="楷体" w:hAnsi="Arial"/>
      <w:kern w:val="0"/>
      <w:sz w:val="24"/>
      <w:szCs w:val="20"/>
    </w:rPr>
  </w:style>
  <w:style w:type="paragraph" w:customStyle="1" w:styleId="TFN">
    <w:name w:val="TFN"/>
    <w:basedOn w:val="TBFL"/>
    <w:rsid w:val="0031633C"/>
    <w:pPr>
      <w:spacing w:after="0"/>
    </w:pPr>
  </w:style>
  <w:style w:type="paragraph" w:customStyle="1" w:styleId="TableText2">
    <w:name w:val="TableText"/>
    <w:basedOn w:val="ac"/>
    <w:rsid w:val="0031633C"/>
    <w:pPr>
      <w:widowControl/>
      <w:spacing w:before="60" w:after="60" w:line="240" w:lineRule="atLeast"/>
      <w:jc w:val="left"/>
    </w:pPr>
    <w:rPr>
      <w:rFonts w:eastAsia="仿宋体"/>
      <w:kern w:val="0"/>
      <w:sz w:val="24"/>
      <w:szCs w:val="20"/>
      <w:lang w:eastAsia="en-US"/>
    </w:rPr>
  </w:style>
  <w:style w:type="paragraph" w:customStyle="1" w:styleId="TableBold">
    <w:name w:val="Table Bold"/>
    <w:rsid w:val="0031633C"/>
    <w:pPr>
      <w:spacing w:line="200" w:lineRule="atLeast"/>
    </w:pPr>
    <w:rPr>
      <w:rFonts w:ascii="Futura Hv" w:hAnsi="Futura Hv"/>
      <w:snapToGrid w:val="0"/>
      <w:color w:val="000000"/>
      <w:sz w:val="18"/>
      <w:lang w:eastAsia="en-US"/>
    </w:rPr>
  </w:style>
  <w:style w:type="paragraph" w:customStyle="1" w:styleId="10PTBULLETFACTSHEET">
    <w:name w:val="10PT_BULLET_FACTSHEET"/>
    <w:basedOn w:val="ac"/>
    <w:rsid w:val="0031633C"/>
    <w:pPr>
      <w:widowControl/>
      <w:spacing w:before="120"/>
      <w:jc w:val="left"/>
    </w:pPr>
    <w:rPr>
      <w:rFonts w:ascii="Futura Bk" w:eastAsia="Times" w:hAnsi="Futura Bk"/>
      <w:snapToGrid w:val="0"/>
      <w:color w:val="000000"/>
      <w:kern w:val="0"/>
      <w:sz w:val="20"/>
      <w:szCs w:val="20"/>
      <w:lang w:eastAsia="en-US"/>
    </w:rPr>
  </w:style>
  <w:style w:type="paragraph" w:customStyle="1" w:styleId="TableHeading1">
    <w:name w:val="Table_Heading"/>
    <w:basedOn w:val="ac"/>
    <w:next w:val="Table"/>
    <w:rsid w:val="0031633C"/>
    <w:pPr>
      <w:keepNext/>
      <w:keepLines/>
      <w:widowControl/>
      <w:spacing w:before="40" w:after="40"/>
      <w:jc w:val="left"/>
    </w:pPr>
    <w:rPr>
      <w:rFonts w:ascii="Arial" w:eastAsia="Times New Roman" w:hAnsi="Arial"/>
      <w:b/>
      <w:kern w:val="0"/>
      <w:sz w:val="20"/>
      <w:szCs w:val="20"/>
      <w:lang w:val="en-GB" w:eastAsia="en-US"/>
    </w:rPr>
  </w:style>
  <w:style w:type="paragraph" w:customStyle="1" w:styleId="ListBullet2">
    <w:name w:val="List Bullet2"/>
    <w:basedOn w:val="ac"/>
    <w:rsid w:val="0031633C"/>
    <w:pPr>
      <w:widowControl/>
      <w:tabs>
        <w:tab w:val="left" w:pos="1200"/>
      </w:tabs>
      <w:spacing w:before="120" w:after="120" w:line="288" w:lineRule="auto"/>
      <w:ind w:left="1151" w:right="340" w:hanging="357"/>
      <w:jc w:val="left"/>
    </w:pPr>
    <w:rPr>
      <w:b/>
      <w:bCs/>
      <w:kern w:val="0"/>
      <w:sz w:val="24"/>
      <w:szCs w:val="24"/>
    </w:rPr>
  </w:style>
  <w:style w:type="paragraph" w:customStyle="1" w:styleId="afffffffff8">
    <w:name w:val="附件标题"/>
    <w:basedOn w:val="afff"/>
    <w:next w:val="afff"/>
    <w:rsid w:val="0031633C"/>
    <w:pPr>
      <w:widowControl w:val="0"/>
      <w:tabs>
        <w:tab w:val="left" w:pos="1200"/>
      </w:tabs>
      <w:autoSpaceDE/>
      <w:autoSpaceDN/>
      <w:snapToGrid w:val="0"/>
      <w:spacing w:line="300" w:lineRule="auto"/>
      <w:ind w:left="482" w:firstLineChars="0" w:firstLine="0"/>
      <w:jc w:val="both"/>
      <w:textAlignment w:val="auto"/>
    </w:pPr>
    <w:rPr>
      <w:rFonts w:ascii="Calibri" w:eastAsia="宋体" w:hAnsi="Calibri"/>
      <w:b/>
      <w:kern w:val="2"/>
      <w:sz w:val="36"/>
      <w:szCs w:val="24"/>
    </w:rPr>
  </w:style>
  <w:style w:type="paragraph" w:customStyle="1" w:styleId="Picture">
    <w:name w:val="Picture"/>
    <w:basedOn w:val="ac"/>
    <w:next w:val="af5"/>
    <w:rsid w:val="0031633C"/>
    <w:pPr>
      <w:keepNext/>
      <w:widowControl/>
    </w:pPr>
    <w:rPr>
      <w:rFonts w:ascii="楷体" w:eastAsia="楷体" w:hAnsi="Arial"/>
      <w:b/>
      <w:spacing w:val="-5"/>
      <w:w w:val="98"/>
      <w:kern w:val="0"/>
      <w:sz w:val="24"/>
      <w:szCs w:val="20"/>
    </w:rPr>
  </w:style>
  <w:style w:type="paragraph" w:customStyle="1" w:styleId="2ff3">
    <w:name w:val="样式 标题 2 + 宋体 五号 行距: 单倍行距"/>
    <w:basedOn w:val="22"/>
    <w:rsid w:val="0031633C"/>
    <w:pPr>
      <w:numPr>
        <w:ilvl w:val="0"/>
        <w:numId w:val="0"/>
      </w:numPr>
      <w:tabs>
        <w:tab w:val="left" w:pos="450"/>
        <w:tab w:val="left" w:pos="810"/>
        <w:tab w:val="left" w:pos="1080"/>
        <w:tab w:val="left" w:pos="1260"/>
        <w:tab w:val="num" w:pos="1361"/>
      </w:tabs>
      <w:adjustRightInd w:val="0"/>
      <w:spacing w:line="240" w:lineRule="auto"/>
      <w:ind w:left="576" w:hanging="576"/>
      <w:jc w:val="left"/>
      <w:textAlignment w:val="baseline"/>
    </w:pPr>
    <w:rPr>
      <w:rFonts w:ascii="Verdana" w:eastAsia="宋体" w:hAnsi="Verdana" w:cs="宋体"/>
      <w:kern w:val="0"/>
      <w:sz w:val="21"/>
      <w:szCs w:val="20"/>
    </w:rPr>
  </w:style>
  <w:style w:type="paragraph" w:customStyle="1" w:styleId="afffffffff9">
    <w:name w:val="字元 字元"/>
    <w:basedOn w:val="ac"/>
    <w:rsid w:val="0031633C"/>
    <w:pPr>
      <w:spacing w:line="360" w:lineRule="auto"/>
    </w:pPr>
    <w:rPr>
      <w:rFonts w:ascii="仿宋_GB2312" w:eastAsia="仿宋_GB2312"/>
      <w:b/>
      <w:sz w:val="32"/>
      <w:szCs w:val="32"/>
    </w:rPr>
  </w:style>
  <w:style w:type="paragraph" w:customStyle="1" w:styleId="4550">
    <w:name w:val="样式 样式 标题 4 + 段前: 5 磅 段后: 5 磅 行距: 单倍行距 + 五号"/>
    <w:basedOn w:val="455"/>
    <w:rsid w:val="0031633C"/>
    <w:rPr>
      <w:sz w:val="21"/>
    </w:rPr>
  </w:style>
  <w:style w:type="paragraph" w:customStyle="1" w:styleId="Proposalsbody">
    <w:name w:val="Proposals body"/>
    <w:basedOn w:val="ac"/>
    <w:next w:val="ac"/>
    <w:rsid w:val="0031633C"/>
    <w:pPr>
      <w:widowControl/>
      <w:tabs>
        <w:tab w:val="left" w:pos="1680"/>
      </w:tabs>
      <w:ind w:firstLine="576"/>
      <w:jc w:val="left"/>
    </w:pPr>
    <w:rPr>
      <w:rFonts w:ascii="宋体"/>
      <w:kern w:val="0"/>
      <w:sz w:val="24"/>
      <w:szCs w:val="20"/>
    </w:rPr>
  </w:style>
  <w:style w:type="paragraph" w:customStyle="1" w:styleId="pageindicator">
    <w:name w:val="pageindicator"/>
    <w:basedOn w:val="ac"/>
    <w:rsid w:val="0031633C"/>
    <w:pPr>
      <w:widowControl/>
      <w:spacing w:before="100" w:beforeAutospacing="1" w:after="100" w:afterAutospacing="1"/>
      <w:jc w:val="left"/>
    </w:pPr>
    <w:rPr>
      <w:rFonts w:ascii="Verdana" w:hAnsi="Verdana"/>
      <w:color w:val="666666"/>
      <w:kern w:val="0"/>
      <w:sz w:val="18"/>
      <w:szCs w:val="18"/>
    </w:rPr>
  </w:style>
  <w:style w:type="paragraph" w:customStyle="1" w:styleId="dsTableBodyBullet2Txt">
    <w:name w:val="ds_TableBodyBullet2Txt"/>
    <w:basedOn w:val="dsTableBodyBullet2"/>
    <w:rsid w:val="0031633C"/>
    <w:pPr>
      <w:tabs>
        <w:tab w:val="clear" w:pos="1200"/>
      </w:tabs>
      <w:ind w:left="403" w:firstLine="0"/>
    </w:pPr>
  </w:style>
  <w:style w:type="paragraph" w:customStyle="1" w:styleId="Preface">
    <w:name w:val="Preface"/>
    <w:basedOn w:val="ac"/>
    <w:rsid w:val="0031633C"/>
    <w:pPr>
      <w:keepNext/>
      <w:keepLines/>
      <w:pageBreakBefore/>
      <w:widowControl/>
      <w:spacing w:after="240" w:line="240" w:lineRule="atLeast"/>
      <w:jc w:val="left"/>
      <w:outlineLvl w:val="0"/>
    </w:pPr>
    <w:rPr>
      <w:rFonts w:ascii="黑体" w:eastAsia="黑体"/>
      <w:b/>
      <w:color w:val="0000FF"/>
      <w:kern w:val="0"/>
      <w:sz w:val="24"/>
      <w:szCs w:val="20"/>
    </w:rPr>
  </w:style>
  <w:style w:type="paragraph" w:customStyle="1" w:styleId="afffffffffa">
    <w:name w:val="表格文字"/>
    <w:basedOn w:val="ac"/>
    <w:rsid w:val="0031633C"/>
    <w:pPr>
      <w:spacing w:line="0" w:lineRule="atLeast"/>
    </w:pPr>
    <w:rPr>
      <w:szCs w:val="24"/>
    </w:rPr>
  </w:style>
  <w:style w:type="paragraph" w:customStyle="1" w:styleId="3-3">
    <w:name w:val="标题3-3"/>
    <w:basedOn w:val="ac"/>
    <w:rsid w:val="0031633C"/>
    <w:pPr>
      <w:spacing w:before="100" w:beforeAutospacing="1" w:after="100" w:afterAutospacing="1" w:line="413" w:lineRule="auto"/>
      <w:outlineLvl w:val="2"/>
    </w:pPr>
    <w:rPr>
      <w:rFonts w:ascii="宋体" w:hAnsi="宋体"/>
      <w:b/>
      <w:sz w:val="28"/>
      <w:szCs w:val="24"/>
    </w:rPr>
  </w:style>
  <w:style w:type="paragraph" w:customStyle="1" w:styleId="afffffffffb">
    <w:name w:val="题头内容"/>
    <w:basedOn w:val="ac"/>
    <w:rsid w:val="0031633C"/>
    <w:pPr>
      <w:adjustRightInd w:val="0"/>
      <w:spacing w:before="120" w:after="120" w:line="312" w:lineRule="atLeast"/>
      <w:ind w:right="879" w:firstLine="839"/>
      <w:jc w:val="center"/>
      <w:textAlignment w:val="baseline"/>
    </w:pPr>
    <w:rPr>
      <w:rFonts w:ascii="黑体" w:eastAsia="黑体"/>
      <w:kern w:val="0"/>
      <w:sz w:val="32"/>
      <w:szCs w:val="20"/>
    </w:rPr>
  </w:style>
  <w:style w:type="paragraph" w:customStyle="1" w:styleId="TableBody0">
    <w:name w:val="TableBody"/>
    <w:rsid w:val="0031633C"/>
    <w:pPr>
      <w:spacing w:before="60" w:after="60" w:line="220" w:lineRule="exact"/>
    </w:pPr>
    <w:rPr>
      <w:rFonts w:ascii="Arial" w:hAnsi="Arial"/>
      <w:sz w:val="18"/>
      <w:lang w:eastAsia="en-US"/>
    </w:rPr>
  </w:style>
  <w:style w:type="paragraph" w:customStyle="1" w:styleId="TableBodyBold">
    <w:name w:val="TableBodyBold"/>
    <w:basedOn w:val="TableBody0"/>
    <w:rsid w:val="0031633C"/>
    <w:rPr>
      <w:b/>
    </w:rPr>
  </w:style>
  <w:style w:type="paragraph" w:customStyle="1" w:styleId="TableHeadingRight">
    <w:name w:val="Table_Heading_Right"/>
    <w:basedOn w:val="TableHeading1"/>
    <w:next w:val="Table"/>
    <w:rsid w:val="0031633C"/>
    <w:pPr>
      <w:jc w:val="right"/>
    </w:pPr>
  </w:style>
  <w:style w:type="paragraph" w:customStyle="1" w:styleId="TableHeadingCenter">
    <w:name w:val="Table_Heading_Center"/>
    <w:basedOn w:val="TableHeading1"/>
    <w:rsid w:val="0031633C"/>
    <w:pPr>
      <w:jc w:val="center"/>
    </w:pPr>
  </w:style>
  <w:style w:type="paragraph" w:customStyle="1" w:styleId="afffffffffc">
    <w:name w:val="表首行"/>
    <w:basedOn w:val="affff2"/>
    <w:rsid w:val="0031633C"/>
    <w:pPr>
      <w:jc w:val="center"/>
    </w:pPr>
    <w:rPr>
      <w:rFonts w:ascii="黑体" w:eastAsia="黑体"/>
      <w:b/>
      <w:bCs/>
    </w:rPr>
  </w:style>
  <w:style w:type="paragraph" w:customStyle="1" w:styleId="1ffe">
    <w:name w:val="目录标题1"/>
    <w:basedOn w:val="ac"/>
    <w:next w:val="ac"/>
    <w:rsid w:val="0031633C"/>
    <w:pPr>
      <w:pageBreakBefore/>
      <w:widowControl/>
      <w:spacing w:beforeLines="100" w:before="312" w:line="300" w:lineRule="auto"/>
      <w:jc w:val="center"/>
      <w:outlineLvl w:val="0"/>
    </w:pPr>
    <w:rPr>
      <w:rFonts w:eastAsia="黑体"/>
      <w:b/>
      <w:sz w:val="32"/>
      <w:szCs w:val="20"/>
    </w:rPr>
  </w:style>
  <w:style w:type="paragraph" w:customStyle="1" w:styleId="DefaultText1">
    <w:name w:val="Default Text:1"/>
    <w:basedOn w:val="ac"/>
    <w:rsid w:val="0031633C"/>
    <w:pPr>
      <w:widowControl/>
      <w:autoSpaceDE w:val="0"/>
      <w:autoSpaceDN w:val="0"/>
      <w:adjustRightInd w:val="0"/>
      <w:jc w:val="left"/>
    </w:pPr>
    <w:rPr>
      <w:kern w:val="0"/>
      <w:sz w:val="24"/>
      <w:szCs w:val="24"/>
    </w:rPr>
  </w:style>
  <w:style w:type="paragraph" w:customStyle="1" w:styleId="CharCharCharCharCharCharCharCharCharChar">
    <w:name w:val="Char Char Char Char Char Char Char Char Char Char"/>
    <w:basedOn w:val="ac"/>
    <w:rsid w:val="0031633C"/>
    <w:rPr>
      <w:rFonts w:ascii="Tahoma" w:hAnsi="Tahoma" w:cs="Tahoma"/>
      <w:sz w:val="24"/>
      <w:szCs w:val="24"/>
    </w:rPr>
  </w:style>
  <w:style w:type="paragraph" w:customStyle="1" w:styleId="2601">
    <w:name w:val="260"/>
    <w:basedOn w:val="ac"/>
    <w:rsid w:val="0031633C"/>
    <w:pPr>
      <w:keepNext/>
      <w:widowControl/>
      <w:tabs>
        <w:tab w:val="left" w:pos="360"/>
      </w:tabs>
      <w:spacing w:before="240"/>
      <w:jc w:val="left"/>
    </w:pPr>
    <w:rPr>
      <w:rFonts w:ascii="宋体" w:hAnsi="宋体" w:cs="宋体"/>
      <w:b/>
      <w:bCs/>
      <w:color w:val="000000"/>
      <w:kern w:val="0"/>
    </w:rPr>
  </w:style>
  <w:style w:type="character" w:customStyle="1" w:styleId="CharChar22">
    <w:name w:val="Char Char22"/>
    <w:rsid w:val="0031633C"/>
    <w:rPr>
      <w:rFonts w:ascii="Times New Roman" w:eastAsia="宋体" w:hAnsi="Times New Roman" w:cs="Times New Roman"/>
      <w:b/>
      <w:bCs/>
      <w:kern w:val="0"/>
      <w:sz w:val="32"/>
      <w:szCs w:val="32"/>
    </w:rPr>
  </w:style>
  <w:style w:type="character" w:customStyle="1" w:styleId="CharChar61">
    <w:name w:val="Char Char61"/>
    <w:rsid w:val="0031633C"/>
    <w:rPr>
      <w:rFonts w:ascii="宋体" w:eastAsia="宋体" w:hAnsi="Courier New" w:cs="Times New Roman"/>
      <w:szCs w:val="21"/>
    </w:rPr>
  </w:style>
  <w:style w:type="paragraph" w:customStyle="1" w:styleId="Normal2">
    <w:name w:val="Normal2"/>
    <w:basedOn w:val="ac"/>
    <w:rsid w:val="0031633C"/>
    <w:pPr>
      <w:suppressAutoHyphens/>
      <w:spacing w:before="240" w:after="120" w:line="360" w:lineRule="auto"/>
      <w:jc w:val="left"/>
    </w:pPr>
    <w:rPr>
      <w:kern w:val="0"/>
      <w:sz w:val="24"/>
      <w:szCs w:val="24"/>
      <w:lang w:eastAsia="ar-SA"/>
    </w:rPr>
  </w:style>
  <w:style w:type="paragraph" w:customStyle="1" w:styleId="Head2Para">
    <w:name w:val="Head2 Para"/>
    <w:basedOn w:val="ac"/>
    <w:rsid w:val="0031633C"/>
    <w:pPr>
      <w:widowControl/>
      <w:spacing w:before="120"/>
      <w:ind w:left="284"/>
      <w:jc w:val="left"/>
    </w:pPr>
    <w:rPr>
      <w:rFonts w:ascii="宋体" w:hAnsi="宋体"/>
      <w:kern w:val="0"/>
      <w:szCs w:val="24"/>
    </w:rPr>
  </w:style>
  <w:style w:type="paragraph" w:customStyle="1" w:styleId="afffffffffd">
    <w:name w:val="条款"/>
    <w:basedOn w:val="ac"/>
    <w:rsid w:val="0031633C"/>
    <w:pPr>
      <w:spacing w:line="360" w:lineRule="auto"/>
      <w:ind w:firstLineChars="200" w:firstLine="420"/>
    </w:pPr>
    <w:rPr>
      <w:rFonts w:ascii="宋体" w:hAnsi="宋体" w:cs="宋体"/>
      <w:color w:val="000000"/>
    </w:rPr>
  </w:style>
  <w:style w:type="paragraph" w:customStyle="1" w:styleId="858D7CFB-ED40-4347-BF05-701D383B685F858D7CFB-ED40-4347-BF05-701D383B685F">
    <w:name w:val="列出段落[858D7CFB-ED40-4347-BF05-701D383B685F][858D7CFB-ED40-4347-BF05-701D383B685F]"/>
    <w:basedOn w:val="ac"/>
    <w:rsid w:val="0031633C"/>
    <w:pPr>
      <w:ind w:firstLineChars="200" w:firstLine="420"/>
    </w:pPr>
    <w:rPr>
      <w:szCs w:val="24"/>
    </w:rPr>
  </w:style>
  <w:style w:type="paragraph" w:customStyle="1" w:styleId="afffffffffe">
    <w:name w:val="自动更正"/>
    <w:rsid w:val="0031633C"/>
    <w:pPr>
      <w:widowControl w:val="0"/>
      <w:jc w:val="both"/>
    </w:pPr>
    <w:rPr>
      <w:rFonts w:ascii="Calibri" w:hAnsi="Calibri"/>
      <w:kern w:val="2"/>
      <w:sz w:val="21"/>
      <w:szCs w:val="22"/>
    </w:rPr>
  </w:style>
  <w:style w:type="character" w:customStyle="1" w:styleId="Char17">
    <w:name w:val="标题 Char1"/>
    <w:uiPriority w:val="10"/>
    <w:rsid w:val="0031633C"/>
    <w:rPr>
      <w:rFonts w:ascii="Cambria" w:eastAsia="宋体" w:hAnsi="Cambria" w:cs="Times New Roman"/>
      <w:b/>
      <w:bCs/>
      <w:sz w:val="32"/>
      <w:szCs w:val="32"/>
    </w:rPr>
  </w:style>
  <w:style w:type="numbering" w:customStyle="1" w:styleId="NoList1">
    <w:name w:val="No List1"/>
    <w:next w:val="af"/>
    <w:uiPriority w:val="99"/>
    <w:semiHidden/>
    <w:unhideWhenUsed/>
    <w:rsid w:val="0031633C"/>
  </w:style>
  <w:style w:type="paragraph" w:customStyle="1" w:styleId="AltX2">
    <w:name w:val="Alt+X_首行空2"/>
    <w:basedOn w:val="ac"/>
    <w:link w:val="AltX2Char"/>
    <w:autoRedefine/>
    <w:rsid w:val="0031633C"/>
    <w:pPr>
      <w:spacing w:line="440" w:lineRule="atLeast"/>
      <w:ind w:firstLine="482"/>
    </w:pPr>
    <w:rPr>
      <w:rFonts w:ascii="宋体" w:hAnsi="宋体"/>
      <w:sz w:val="24"/>
      <w:szCs w:val="24"/>
      <w:lang w:val="x-none" w:eastAsia="x-none"/>
    </w:rPr>
  </w:style>
  <w:style w:type="paragraph" w:customStyle="1" w:styleId="AltM">
    <w:name w:val="Alt+M_表内文字（居中）"/>
    <w:basedOn w:val="ac"/>
    <w:autoRedefine/>
    <w:rsid w:val="0031633C"/>
    <w:pPr>
      <w:spacing w:line="300" w:lineRule="auto"/>
      <w:ind w:firstLine="446"/>
      <w:jc w:val="center"/>
    </w:pPr>
    <w:rPr>
      <w:rFonts w:ascii="宋体" w:hAnsi="宋体" w:cs="宋体"/>
      <w:sz w:val="18"/>
      <w:szCs w:val="20"/>
    </w:rPr>
  </w:style>
  <w:style w:type="paragraph" w:customStyle="1" w:styleId="affffffffff">
    <w:name w:val="封面（文件编号、正副本）"/>
    <w:basedOn w:val="ac"/>
    <w:autoRedefine/>
    <w:rsid w:val="0031633C"/>
    <w:pPr>
      <w:spacing w:line="300" w:lineRule="auto"/>
      <w:ind w:firstLine="446"/>
      <w:jc w:val="left"/>
    </w:pPr>
    <w:rPr>
      <w:rFonts w:eastAsia="黑体" w:cs="宋体"/>
      <w:b/>
      <w:bCs/>
      <w:sz w:val="32"/>
      <w:szCs w:val="32"/>
    </w:rPr>
  </w:style>
  <w:style w:type="paragraph" w:customStyle="1" w:styleId="affffffffff0">
    <w:name w:val="封面（项目名称）"/>
    <w:basedOn w:val="ac"/>
    <w:autoRedefine/>
    <w:rsid w:val="0031633C"/>
    <w:pPr>
      <w:spacing w:line="300" w:lineRule="auto"/>
      <w:ind w:firstLine="446"/>
      <w:jc w:val="left"/>
    </w:pPr>
    <w:rPr>
      <w:rFonts w:ascii="宋体" w:cs="宋体"/>
      <w:b/>
      <w:bCs/>
      <w:sz w:val="32"/>
      <w:szCs w:val="36"/>
    </w:rPr>
  </w:style>
  <w:style w:type="paragraph" w:customStyle="1" w:styleId="affffffffff1">
    <w:name w:val="封面（文件缩写）"/>
    <w:basedOn w:val="ac"/>
    <w:autoRedefine/>
    <w:rsid w:val="0031633C"/>
    <w:pPr>
      <w:spacing w:line="300" w:lineRule="auto"/>
      <w:ind w:firstLine="446"/>
      <w:jc w:val="left"/>
    </w:pPr>
    <w:rPr>
      <w:rFonts w:eastAsia="黑体" w:cs="宋体"/>
      <w:b/>
      <w:bCs/>
      <w:sz w:val="84"/>
      <w:szCs w:val="60"/>
    </w:rPr>
  </w:style>
  <w:style w:type="paragraph" w:customStyle="1" w:styleId="affffffffff2">
    <w:name w:val="封面（编制、审核、批准）"/>
    <w:basedOn w:val="ac"/>
    <w:autoRedefine/>
    <w:rsid w:val="0031633C"/>
    <w:pPr>
      <w:spacing w:line="300" w:lineRule="auto"/>
      <w:ind w:firstLine="446"/>
      <w:jc w:val="left"/>
    </w:pPr>
    <w:rPr>
      <w:rFonts w:ascii="宋体" w:eastAsia="黑体" w:cs="宋体"/>
      <w:bCs/>
      <w:szCs w:val="24"/>
    </w:rPr>
  </w:style>
  <w:style w:type="paragraph" w:customStyle="1" w:styleId="AltB">
    <w:name w:val="Alt+B_表内文字（加粗居中）"/>
    <w:basedOn w:val="ac"/>
    <w:autoRedefine/>
    <w:rsid w:val="0031633C"/>
    <w:pPr>
      <w:spacing w:line="120" w:lineRule="auto"/>
      <w:ind w:firstLine="446"/>
      <w:jc w:val="center"/>
    </w:pPr>
    <w:rPr>
      <w:rFonts w:ascii="宋体" w:hAnsi="宋体" w:cs="宋体"/>
      <w:b/>
      <w:bCs/>
      <w:color w:val="000000"/>
      <w:sz w:val="18"/>
      <w:szCs w:val="20"/>
    </w:rPr>
  </w:style>
  <w:style w:type="paragraph" w:customStyle="1" w:styleId="AltL">
    <w:name w:val="Alt+L表内文字（左对齐）"/>
    <w:basedOn w:val="AltM"/>
    <w:link w:val="AltLChar"/>
    <w:autoRedefine/>
    <w:rsid w:val="0031633C"/>
    <w:pPr>
      <w:spacing w:line="240" w:lineRule="auto"/>
      <w:jc w:val="both"/>
    </w:pPr>
    <w:rPr>
      <w:rFonts w:cs="Times New Roman"/>
      <w:szCs w:val="21"/>
      <w:lang w:val="en-AU" w:eastAsia="x-none"/>
    </w:rPr>
  </w:style>
  <w:style w:type="paragraph" w:customStyle="1" w:styleId="1fff">
    <w:name w:val="标题1"/>
    <w:basedOn w:val="12"/>
    <w:next w:val="AltX2"/>
    <w:autoRedefine/>
    <w:rsid w:val="0031633C"/>
    <w:pPr>
      <w:keepNext w:val="0"/>
      <w:keepLines w:val="0"/>
      <w:numPr>
        <w:numId w:val="0"/>
      </w:numPr>
      <w:spacing w:before="240" w:after="240" w:line="300" w:lineRule="auto"/>
      <w:jc w:val="center"/>
    </w:pPr>
    <w:rPr>
      <w:rFonts w:eastAsia="黑体"/>
      <w:sz w:val="21"/>
      <w:szCs w:val="32"/>
    </w:rPr>
  </w:style>
  <w:style w:type="paragraph" w:customStyle="1" w:styleId="affffffffff3">
    <w:name w:val="样式 表题注+居中"/>
    <w:basedOn w:val="ac"/>
    <w:rsid w:val="0031633C"/>
    <w:pPr>
      <w:ind w:firstLine="446"/>
      <w:jc w:val="center"/>
    </w:pPr>
    <w:rPr>
      <w:rFonts w:ascii="Arial" w:eastAsia="黑体" w:hAnsi="Arial" w:cs="宋体"/>
      <w:bCs/>
      <w:szCs w:val="20"/>
    </w:rPr>
  </w:style>
  <w:style w:type="paragraph" w:customStyle="1" w:styleId="affffffffff4">
    <w:name w:val="样式 图题注 + 居中"/>
    <w:basedOn w:val="ac"/>
    <w:rsid w:val="0031633C"/>
    <w:pPr>
      <w:ind w:firstLine="446"/>
      <w:jc w:val="center"/>
    </w:pPr>
    <w:rPr>
      <w:rFonts w:ascii="Arial" w:eastAsia="黑体" w:hAnsi="Arial" w:cs="宋体"/>
      <w:szCs w:val="20"/>
    </w:rPr>
  </w:style>
  <w:style w:type="paragraph" w:customStyle="1" w:styleId="ctrlq">
    <w:name w:val="ctrl+q_（１）多级项目符号"/>
    <w:basedOn w:val="ac"/>
    <w:autoRedefine/>
    <w:rsid w:val="0031633C"/>
    <w:pPr>
      <w:numPr>
        <w:numId w:val="105"/>
      </w:numPr>
      <w:spacing w:line="300" w:lineRule="auto"/>
    </w:pPr>
    <w:rPr>
      <w:sz w:val="24"/>
      <w:szCs w:val="24"/>
    </w:rPr>
  </w:style>
  <w:style w:type="paragraph" w:customStyle="1" w:styleId="affffffffff5">
    <w:name w:val="附件"/>
    <w:basedOn w:val="affffd"/>
    <w:autoRedefine/>
    <w:rsid w:val="0031633C"/>
    <w:pPr>
      <w:pageBreakBefore/>
      <w:spacing w:beforeLines="50" w:before="50" w:afterLines="50" w:after="50" w:line="300" w:lineRule="auto"/>
      <w:ind w:firstLine="446"/>
      <w:jc w:val="both"/>
    </w:pPr>
    <w:rPr>
      <w:rFonts w:ascii="宋体" w:hAnsi="宋体"/>
      <w:caps w:val="0"/>
      <w:sz w:val="32"/>
    </w:rPr>
  </w:style>
  <w:style w:type="character" w:customStyle="1" w:styleId="AltLChar">
    <w:name w:val="Alt+L表内文字（左对齐） Char"/>
    <w:link w:val="AltL"/>
    <w:rsid w:val="0031633C"/>
    <w:rPr>
      <w:rFonts w:ascii="宋体" w:hAnsi="宋体"/>
      <w:kern w:val="2"/>
      <w:sz w:val="18"/>
      <w:szCs w:val="21"/>
      <w:lang w:val="en-AU" w:eastAsia="x-none"/>
    </w:rPr>
  </w:style>
  <w:style w:type="paragraph" w:customStyle="1" w:styleId="affffffffff6">
    <w:name w:val="样式 附件"/>
    <w:basedOn w:val="affffffffff5"/>
    <w:next w:val="AltX2"/>
    <w:autoRedefine/>
    <w:rsid w:val="0031633C"/>
    <w:pPr>
      <w:spacing w:before="156" w:after="156"/>
    </w:pPr>
  </w:style>
  <w:style w:type="numbering" w:customStyle="1" w:styleId="a5">
    <w:name w:val="样式 项目符号 小四"/>
    <w:basedOn w:val="af"/>
    <w:rsid w:val="0031633C"/>
    <w:pPr>
      <w:numPr>
        <w:numId w:val="104"/>
      </w:numPr>
    </w:pPr>
  </w:style>
  <w:style w:type="paragraph" w:customStyle="1" w:styleId="affffffffff7">
    <w:name w:val="封面（文件名称）"/>
    <w:autoRedefine/>
    <w:rsid w:val="0031633C"/>
    <w:rPr>
      <w:rFonts w:eastAsia="黑体"/>
      <w:b/>
      <w:kern w:val="2"/>
      <w:sz w:val="48"/>
      <w:szCs w:val="48"/>
    </w:rPr>
  </w:style>
  <w:style w:type="paragraph" w:customStyle="1" w:styleId="affffffffff8">
    <w:name w:val="封面（文件册数）"/>
    <w:basedOn w:val="affffffffff"/>
    <w:autoRedefine/>
    <w:rsid w:val="0031633C"/>
    <w:rPr>
      <w:b w:val="0"/>
    </w:rPr>
  </w:style>
  <w:style w:type="paragraph" w:customStyle="1" w:styleId="affffffffff9">
    <w:name w:val="内封面（文件编号、正/副本）"/>
    <w:autoRedefine/>
    <w:rsid w:val="0031633C"/>
    <w:pPr>
      <w:spacing w:after="156"/>
      <w:jc w:val="center"/>
    </w:pPr>
    <w:rPr>
      <w:rFonts w:ascii="黑体" w:eastAsia="黑体"/>
      <w:spacing w:val="24"/>
      <w:kern w:val="2"/>
      <w:sz w:val="32"/>
      <w:szCs w:val="32"/>
    </w:rPr>
  </w:style>
  <w:style w:type="paragraph" w:customStyle="1" w:styleId="AltP">
    <w:name w:val="Alt+P_图（居中）"/>
    <w:basedOn w:val="ac"/>
    <w:autoRedefine/>
    <w:rsid w:val="0031633C"/>
    <w:pPr>
      <w:keepNext/>
      <w:ind w:firstLine="446"/>
      <w:jc w:val="center"/>
    </w:pPr>
    <w:rPr>
      <w:rFonts w:cs="宋体"/>
      <w:noProof/>
      <w:szCs w:val="20"/>
    </w:rPr>
  </w:style>
  <w:style w:type="paragraph" w:customStyle="1" w:styleId="affffffffffa">
    <w:name w:val="内封面（编制、审核、时间）"/>
    <w:basedOn w:val="ac"/>
    <w:autoRedefine/>
    <w:rsid w:val="0031633C"/>
    <w:pPr>
      <w:ind w:firstLine="446"/>
      <w:jc w:val="center"/>
    </w:pPr>
    <w:rPr>
      <w:rFonts w:ascii="黑体" w:eastAsia="黑体" w:cs="宋体"/>
      <w:spacing w:val="22"/>
      <w:sz w:val="30"/>
      <w:szCs w:val="20"/>
    </w:rPr>
  </w:style>
  <w:style w:type="paragraph" w:customStyle="1" w:styleId="affffffffffb">
    <w:name w:val="样式 部分标题"/>
    <w:qFormat/>
    <w:rsid w:val="0031633C"/>
    <w:pPr>
      <w:spacing w:line="480" w:lineRule="auto"/>
      <w:jc w:val="center"/>
      <w:outlineLvl w:val="0"/>
    </w:pPr>
    <w:rPr>
      <w:rFonts w:eastAsia="黑体"/>
      <w:kern w:val="2"/>
      <w:sz w:val="52"/>
      <w:szCs w:val="24"/>
    </w:rPr>
  </w:style>
  <w:style w:type="paragraph" w:customStyle="1" w:styleId="affffffffffc">
    <w:name w:val="内封面（项目名称）"/>
    <w:qFormat/>
    <w:rsid w:val="0031633C"/>
    <w:pPr>
      <w:jc w:val="center"/>
    </w:pPr>
    <w:rPr>
      <w:rFonts w:ascii="宋体" w:cs="宋体"/>
      <w:b/>
      <w:bCs/>
      <w:kern w:val="2"/>
      <w:sz w:val="32"/>
      <w:szCs w:val="36"/>
    </w:rPr>
  </w:style>
  <w:style w:type="paragraph" w:customStyle="1" w:styleId="affffffffffd">
    <w:name w:val="内封面（文件名称）"/>
    <w:qFormat/>
    <w:rsid w:val="0031633C"/>
    <w:pPr>
      <w:jc w:val="center"/>
    </w:pPr>
    <w:rPr>
      <w:rFonts w:eastAsia="黑体"/>
      <w:b/>
      <w:kern w:val="2"/>
      <w:sz w:val="48"/>
      <w:szCs w:val="48"/>
    </w:rPr>
  </w:style>
  <w:style w:type="paragraph" w:customStyle="1" w:styleId="affffffffffe">
    <w:name w:val="内封面（文档类型）"/>
    <w:autoRedefine/>
    <w:rsid w:val="0031633C"/>
    <w:pPr>
      <w:jc w:val="center"/>
    </w:pPr>
    <w:rPr>
      <w:rFonts w:ascii="黑体" w:eastAsia="黑体" w:cs="宋体"/>
      <w:kern w:val="2"/>
      <w:sz w:val="52"/>
    </w:rPr>
  </w:style>
  <w:style w:type="paragraph" w:customStyle="1" w:styleId="afffffffffff">
    <w:name w:val="内封面（文档内容）"/>
    <w:qFormat/>
    <w:rsid w:val="0031633C"/>
    <w:pPr>
      <w:spacing w:line="360" w:lineRule="auto"/>
      <w:jc w:val="center"/>
    </w:pPr>
    <w:rPr>
      <w:rFonts w:eastAsia="黑体"/>
      <w:b/>
      <w:kern w:val="2"/>
      <w:sz w:val="32"/>
      <w:szCs w:val="24"/>
    </w:rPr>
  </w:style>
  <w:style w:type="paragraph" w:customStyle="1" w:styleId="afffffffffff0">
    <w:name w:val="内封面（上下册）"/>
    <w:rsid w:val="0031633C"/>
    <w:pPr>
      <w:jc w:val="center"/>
    </w:pPr>
    <w:rPr>
      <w:rFonts w:cs="宋体"/>
      <w:kern w:val="2"/>
      <w:sz w:val="28"/>
    </w:rPr>
  </w:style>
  <w:style w:type="table" w:styleId="85">
    <w:name w:val="Table Grid 8"/>
    <w:basedOn w:val="ae"/>
    <w:rsid w:val="0031633C"/>
    <w:pPr>
      <w:widowControl w:val="0"/>
      <w:spacing w:line="36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ffffffffff1">
    <w:name w:val="样式 导读"/>
    <w:qFormat/>
    <w:rsid w:val="0031633C"/>
    <w:pPr>
      <w:spacing w:line="360" w:lineRule="auto"/>
      <w:jc w:val="center"/>
      <w:outlineLvl w:val="0"/>
    </w:pPr>
    <w:rPr>
      <w:b/>
      <w:spacing w:val="40"/>
      <w:kern w:val="2"/>
      <w:sz w:val="32"/>
      <w:szCs w:val="24"/>
    </w:rPr>
  </w:style>
  <w:style w:type="paragraph" w:customStyle="1" w:styleId="4a">
    <w:name w:val="编号4"/>
    <w:basedOn w:val="ac"/>
    <w:rsid w:val="0031633C"/>
    <w:pPr>
      <w:widowControl/>
      <w:autoSpaceDE w:val="0"/>
      <w:autoSpaceDN w:val="0"/>
      <w:spacing w:line="440" w:lineRule="atLeast"/>
      <w:ind w:firstLine="446"/>
      <w:jc w:val="left"/>
      <w:textAlignment w:val="bottom"/>
      <w:outlineLvl w:val="7"/>
    </w:pPr>
    <w:rPr>
      <w:kern w:val="0"/>
      <w:sz w:val="24"/>
      <w:szCs w:val="24"/>
    </w:rPr>
  </w:style>
  <w:style w:type="paragraph" w:customStyle="1" w:styleId="5a">
    <w:name w:val="编号5"/>
    <w:basedOn w:val="ac"/>
    <w:rsid w:val="0031633C"/>
    <w:pPr>
      <w:widowControl/>
      <w:autoSpaceDE w:val="0"/>
      <w:autoSpaceDN w:val="0"/>
      <w:spacing w:line="440" w:lineRule="atLeast"/>
      <w:ind w:firstLine="446"/>
      <w:jc w:val="left"/>
      <w:textAlignment w:val="bottom"/>
    </w:pPr>
    <w:rPr>
      <w:kern w:val="0"/>
      <w:sz w:val="24"/>
      <w:szCs w:val="24"/>
    </w:rPr>
  </w:style>
  <w:style w:type="paragraph" w:customStyle="1" w:styleId="3f2">
    <w:name w:val="编号3"/>
    <w:basedOn w:val="4a"/>
    <w:rsid w:val="0031633C"/>
    <w:pPr>
      <w:ind w:left="1296" w:hanging="1296"/>
    </w:pPr>
  </w:style>
  <w:style w:type="character" w:customStyle="1" w:styleId="AltX2Char">
    <w:name w:val="Alt+X_首行空2 Char"/>
    <w:link w:val="AltX2"/>
    <w:rsid w:val="0031633C"/>
    <w:rPr>
      <w:rFonts w:ascii="宋体" w:hAnsi="宋体"/>
      <w:kern w:val="2"/>
      <w:sz w:val="24"/>
      <w:szCs w:val="24"/>
      <w:lang w:val="x-none" w:eastAsia="x-none"/>
    </w:rPr>
  </w:style>
  <w:style w:type="paragraph" w:customStyle="1" w:styleId="afffffffffff2">
    <w:name w:val="程序文字"/>
    <w:basedOn w:val="ac"/>
    <w:autoRedefine/>
    <w:rsid w:val="0031633C"/>
    <w:pPr>
      <w:pBdr>
        <w:top w:val="single" w:sz="6" w:space="1" w:color="auto"/>
        <w:left w:val="single" w:sz="6" w:space="4" w:color="auto"/>
        <w:bottom w:val="single" w:sz="6" w:space="1" w:color="auto"/>
        <w:right w:val="single" w:sz="6" w:space="21" w:color="auto"/>
      </w:pBdr>
      <w:shd w:val="clear" w:color="auto" w:fill="E6E6E6"/>
      <w:spacing w:line="400" w:lineRule="exact"/>
      <w:ind w:firstLine="446"/>
    </w:pPr>
    <w:rPr>
      <w:sz w:val="24"/>
      <w:szCs w:val="24"/>
    </w:rPr>
  </w:style>
  <w:style w:type="numbering" w:customStyle="1" w:styleId="14">
    <w:name w:val="多级符号1级"/>
    <w:basedOn w:val="af"/>
    <w:rsid w:val="0031633C"/>
    <w:pPr>
      <w:numPr>
        <w:numId w:val="106"/>
      </w:numPr>
    </w:pPr>
  </w:style>
  <w:style w:type="paragraph" w:customStyle="1" w:styleId="afffffffffff3">
    <w:name w:val="封面副标题"/>
    <w:basedOn w:val="ac"/>
    <w:link w:val="Charf1"/>
    <w:autoRedefine/>
    <w:rsid w:val="0031633C"/>
    <w:pPr>
      <w:widowControl/>
      <w:jc w:val="center"/>
    </w:pPr>
    <w:rPr>
      <w:rFonts w:ascii="黑体" w:eastAsia="黑体" w:hAnsi="黑体"/>
      <w:kern w:val="0"/>
      <w:sz w:val="40"/>
      <w:szCs w:val="28"/>
      <w:lang w:val="x-none" w:eastAsia="x-none"/>
    </w:rPr>
  </w:style>
  <w:style w:type="character" w:customStyle="1" w:styleId="Charf1">
    <w:name w:val="封面副标题 Char"/>
    <w:link w:val="afffffffffff3"/>
    <w:rsid w:val="0031633C"/>
    <w:rPr>
      <w:rFonts w:ascii="黑体" w:eastAsia="黑体" w:hAnsi="黑体"/>
      <w:sz w:val="40"/>
      <w:szCs w:val="28"/>
      <w:lang w:val="x-none" w:eastAsia="x-none"/>
    </w:rPr>
  </w:style>
  <w:style w:type="paragraph" w:customStyle="1" w:styleId="afffffffffff4">
    <w:name w:val="微软"/>
    <w:basedOn w:val="afffffffffff3"/>
    <w:link w:val="Charf2"/>
    <w:rsid w:val="0031633C"/>
    <w:rPr>
      <w:rFonts w:ascii="隶书" w:eastAsia="隶书"/>
    </w:rPr>
  </w:style>
  <w:style w:type="character" w:customStyle="1" w:styleId="Charf2">
    <w:name w:val="微软 Char"/>
    <w:link w:val="afffffffffff4"/>
    <w:rsid w:val="0031633C"/>
    <w:rPr>
      <w:rFonts w:ascii="隶书" w:eastAsia="隶书" w:hAnsi="黑体"/>
      <w:sz w:val="40"/>
      <w:szCs w:val="28"/>
      <w:lang w:val="x-none" w:eastAsia="x-none"/>
    </w:rPr>
  </w:style>
  <w:style w:type="numbering" w:customStyle="1" w:styleId="a4">
    <w:name w:val="标题分级符号"/>
    <w:basedOn w:val="af"/>
    <w:rsid w:val="0031633C"/>
    <w:pPr>
      <w:numPr>
        <w:numId w:val="107"/>
      </w:numPr>
    </w:pPr>
  </w:style>
  <w:style w:type="paragraph" w:customStyle="1" w:styleId="ListBullet1">
    <w:name w:val="List Bullet1"/>
    <w:basedOn w:val="ac"/>
    <w:rsid w:val="0031633C"/>
    <w:pPr>
      <w:widowControl/>
      <w:tabs>
        <w:tab w:val="num" w:pos="425"/>
        <w:tab w:val="left" w:pos="840"/>
      </w:tabs>
      <w:spacing w:beforeLines="100" w:afterLines="100"/>
      <w:ind w:left="425" w:right="57" w:hanging="425"/>
      <w:jc w:val="left"/>
    </w:pPr>
    <w:rPr>
      <w:kern w:val="0"/>
      <w:sz w:val="24"/>
      <w:szCs w:val="20"/>
    </w:rPr>
  </w:style>
  <w:style w:type="paragraph" w:customStyle="1" w:styleId="ListBullet0">
    <w:name w:val="List Bullet0"/>
    <w:basedOn w:val="ac"/>
    <w:rsid w:val="0031633C"/>
    <w:pPr>
      <w:tabs>
        <w:tab w:val="left" w:pos="420"/>
      </w:tabs>
      <w:spacing w:beforeLines="50" w:afterLines="50"/>
      <w:ind w:left="420" w:hanging="420"/>
    </w:pPr>
    <w:rPr>
      <w:sz w:val="24"/>
      <w:szCs w:val="20"/>
    </w:rPr>
  </w:style>
  <w:style w:type="paragraph" w:styleId="afffffffffff5">
    <w:name w:val="endnote text"/>
    <w:basedOn w:val="ac"/>
    <w:link w:val="afffffffffff6"/>
    <w:uiPriority w:val="99"/>
    <w:unhideWhenUsed/>
    <w:rsid w:val="0031633C"/>
    <w:pPr>
      <w:widowControl/>
      <w:ind w:firstLine="446"/>
      <w:jc w:val="left"/>
    </w:pPr>
    <w:rPr>
      <w:rFonts w:ascii="宋体" w:hAnsi="宋体"/>
      <w:kern w:val="0"/>
      <w:sz w:val="20"/>
      <w:szCs w:val="20"/>
      <w:lang w:val="x-none" w:eastAsia="x-none"/>
    </w:rPr>
  </w:style>
  <w:style w:type="character" w:customStyle="1" w:styleId="afffffffffff6">
    <w:name w:val="尾注文本字符"/>
    <w:link w:val="afffffffffff5"/>
    <w:uiPriority w:val="99"/>
    <w:rsid w:val="0031633C"/>
    <w:rPr>
      <w:rFonts w:ascii="宋体" w:hAnsi="宋体"/>
      <w:lang w:val="x-none" w:eastAsia="x-none"/>
    </w:rPr>
  </w:style>
  <w:style w:type="character" w:styleId="afffffffffff7">
    <w:name w:val="endnote reference"/>
    <w:uiPriority w:val="99"/>
    <w:unhideWhenUsed/>
    <w:rsid w:val="0031633C"/>
    <w:rPr>
      <w:vertAlign w:val="superscript"/>
    </w:rPr>
  </w:style>
  <w:style w:type="paragraph" w:customStyle="1" w:styleId="710">
    <w:name w:val="标题 71"/>
    <w:basedOn w:val="ac"/>
    <w:rsid w:val="0031633C"/>
    <w:pPr>
      <w:widowControl/>
      <w:tabs>
        <w:tab w:val="num" w:pos="1496"/>
      </w:tabs>
    </w:pPr>
    <w:rPr>
      <w:rFonts w:ascii="Calibri" w:hAnsi="Calibri" w:cs="Calibri"/>
      <w:kern w:val="0"/>
    </w:rPr>
  </w:style>
  <w:style w:type="paragraph" w:customStyle="1" w:styleId="811">
    <w:name w:val="标题 81"/>
    <w:basedOn w:val="ac"/>
    <w:rsid w:val="0031633C"/>
    <w:pPr>
      <w:widowControl/>
      <w:tabs>
        <w:tab w:val="num" w:pos="1640"/>
      </w:tabs>
    </w:pPr>
    <w:rPr>
      <w:rFonts w:ascii="Calibri" w:hAnsi="Calibri" w:cs="Calibri"/>
      <w:kern w:val="0"/>
    </w:rPr>
  </w:style>
  <w:style w:type="paragraph" w:customStyle="1" w:styleId="910">
    <w:name w:val="标题 91"/>
    <w:basedOn w:val="ac"/>
    <w:rsid w:val="0031633C"/>
    <w:pPr>
      <w:widowControl/>
      <w:tabs>
        <w:tab w:val="num" w:pos="1784"/>
      </w:tabs>
    </w:pPr>
    <w:rPr>
      <w:rFonts w:ascii="Calibri" w:hAnsi="Calibri" w:cs="Calibri"/>
      <w:kern w:val="0"/>
    </w:rPr>
  </w:style>
  <w:style w:type="numbering" w:customStyle="1" w:styleId="18">
    <w:name w:val="样式 项目符号 小四1"/>
    <w:basedOn w:val="af"/>
    <w:rsid w:val="0031633C"/>
    <w:pPr>
      <w:numPr>
        <w:numId w:val="101"/>
      </w:numPr>
    </w:pPr>
  </w:style>
  <w:style w:type="numbering" w:customStyle="1" w:styleId="110">
    <w:name w:val="多级符号1级1"/>
    <w:basedOn w:val="af"/>
    <w:rsid w:val="0031633C"/>
    <w:pPr>
      <w:numPr>
        <w:numId w:val="102"/>
      </w:numPr>
    </w:pPr>
  </w:style>
  <w:style w:type="numbering" w:customStyle="1" w:styleId="15">
    <w:name w:val="标题分级符号1"/>
    <w:basedOn w:val="af"/>
    <w:rsid w:val="0031633C"/>
    <w:pPr>
      <w:numPr>
        <w:numId w:val="103"/>
      </w:numPr>
    </w:pPr>
  </w:style>
  <w:style w:type="paragraph" w:customStyle="1" w:styleId="152052">
    <w:name w:val="样式 样式 样式 样式 样式 小四 行距: 1.5 倍行距 首行缩进:  2 字符 + 段前: 0.5 行 + 首行缩进:  2..."/>
    <w:basedOn w:val="ac"/>
    <w:rsid w:val="0031633C"/>
    <w:pPr>
      <w:spacing w:after="36" w:line="360" w:lineRule="auto"/>
      <w:ind w:firstLineChars="200" w:firstLine="480"/>
    </w:pPr>
    <w:rPr>
      <w:rFonts w:cs="宋体"/>
      <w:sz w:val="24"/>
      <w:szCs w:val="20"/>
    </w:rPr>
  </w:style>
  <w:style w:type="table" w:customStyle="1" w:styleId="DefaultTable">
    <w:name w:val="Default Table"/>
    <w:rsid w:val="0031633C"/>
    <w:rPr>
      <w:rFonts w:eastAsia="Batang"/>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Attribute0">
    <w:name w:val="ParaAttribute0"/>
    <w:rsid w:val="0031633C"/>
    <w:pPr>
      <w:widowControl w:val="0"/>
      <w:jc w:val="both"/>
    </w:pPr>
    <w:rPr>
      <w:rFonts w:eastAsia="Batang"/>
    </w:rPr>
  </w:style>
  <w:style w:type="paragraph" w:customStyle="1" w:styleId="ParaAttribute3">
    <w:name w:val="ParaAttribute3"/>
    <w:rsid w:val="0031633C"/>
    <w:pPr>
      <w:widowControl w:val="0"/>
      <w:jc w:val="both"/>
    </w:pPr>
    <w:rPr>
      <w:rFonts w:eastAsia="Batang"/>
    </w:rPr>
  </w:style>
  <w:style w:type="paragraph" w:customStyle="1" w:styleId="ParaAttribute4">
    <w:name w:val="ParaAttribute4"/>
    <w:rsid w:val="0031633C"/>
    <w:pPr>
      <w:widowControl w:val="0"/>
      <w:jc w:val="both"/>
    </w:pPr>
    <w:rPr>
      <w:rFonts w:eastAsia="Batang"/>
    </w:rPr>
  </w:style>
  <w:style w:type="character" w:customStyle="1" w:styleId="CharAttribute1">
    <w:name w:val="CharAttribute1"/>
    <w:rsid w:val="0031633C"/>
    <w:rPr>
      <w:rFonts w:ascii="宋体" w:eastAsia="宋体"/>
      <w:sz w:val="24"/>
    </w:rPr>
  </w:style>
  <w:style w:type="character" w:customStyle="1" w:styleId="CharAttribute2">
    <w:name w:val="CharAttribute2"/>
    <w:rsid w:val="0031633C"/>
    <w:rPr>
      <w:rFonts w:ascii="宋体" w:eastAsia="宋体"/>
      <w:sz w:val="24"/>
    </w:rPr>
  </w:style>
  <w:style w:type="character" w:customStyle="1" w:styleId="CharAttribute3">
    <w:name w:val="CharAttribute3"/>
    <w:rsid w:val="0031633C"/>
    <w:rPr>
      <w:rFonts w:ascii="宋体" w:eastAsia="宋体"/>
      <w:sz w:val="24"/>
    </w:rPr>
  </w:style>
  <w:style w:type="character" w:customStyle="1" w:styleId="CharAttribute4">
    <w:name w:val="CharAttribute4"/>
    <w:rsid w:val="0031633C"/>
    <w:rPr>
      <w:rFonts w:ascii="宋体" w:eastAsia="宋体"/>
      <w:sz w:val="24"/>
    </w:rPr>
  </w:style>
  <w:style w:type="character" w:customStyle="1" w:styleId="CharAttribute7">
    <w:name w:val="CharAttribute7"/>
    <w:rsid w:val="0031633C"/>
    <w:rPr>
      <w:rFonts w:ascii="Times New Roman" w:eastAsia="宋体"/>
      <w:i/>
      <w:sz w:val="21"/>
    </w:rPr>
  </w:style>
  <w:style w:type="character" w:customStyle="1" w:styleId="2Char3">
    <w:name w:val="列出段落2 Char"/>
    <w:link w:val="2fb"/>
    <w:rsid w:val="00844E20"/>
    <w:rPr>
      <w:rFonts w:ascii="Calibri" w:hAnsi="Calibr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4125">
      <w:bodyDiv w:val="1"/>
      <w:marLeft w:val="0"/>
      <w:marRight w:val="0"/>
      <w:marTop w:val="0"/>
      <w:marBottom w:val="0"/>
      <w:divBdr>
        <w:top w:val="none" w:sz="0" w:space="0" w:color="auto"/>
        <w:left w:val="none" w:sz="0" w:space="0" w:color="auto"/>
        <w:bottom w:val="none" w:sz="0" w:space="0" w:color="auto"/>
        <w:right w:val="none" w:sz="0" w:space="0" w:color="auto"/>
      </w:divBdr>
    </w:div>
    <w:div w:id="70129479">
      <w:bodyDiv w:val="1"/>
      <w:marLeft w:val="0"/>
      <w:marRight w:val="0"/>
      <w:marTop w:val="0"/>
      <w:marBottom w:val="0"/>
      <w:divBdr>
        <w:top w:val="none" w:sz="0" w:space="0" w:color="auto"/>
        <w:left w:val="none" w:sz="0" w:space="0" w:color="auto"/>
        <w:bottom w:val="none" w:sz="0" w:space="0" w:color="auto"/>
        <w:right w:val="none" w:sz="0" w:space="0" w:color="auto"/>
      </w:divBdr>
    </w:div>
    <w:div w:id="124398710">
      <w:bodyDiv w:val="1"/>
      <w:marLeft w:val="0"/>
      <w:marRight w:val="0"/>
      <w:marTop w:val="0"/>
      <w:marBottom w:val="0"/>
      <w:divBdr>
        <w:top w:val="none" w:sz="0" w:space="0" w:color="auto"/>
        <w:left w:val="none" w:sz="0" w:space="0" w:color="auto"/>
        <w:bottom w:val="none" w:sz="0" w:space="0" w:color="auto"/>
        <w:right w:val="none" w:sz="0" w:space="0" w:color="auto"/>
      </w:divBdr>
    </w:div>
    <w:div w:id="157962075">
      <w:bodyDiv w:val="1"/>
      <w:marLeft w:val="0"/>
      <w:marRight w:val="0"/>
      <w:marTop w:val="0"/>
      <w:marBottom w:val="0"/>
      <w:divBdr>
        <w:top w:val="none" w:sz="0" w:space="0" w:color="auto"/>
        <w:left w:val="none" w:sz="0" w:space="0" w:color="auto"/>
        <w:bottom w:val="none" w:sz="0" w:space="0" w:color="auto"/>
        <w:right w:val="none" w:sz="0" w:space="0" w:color="auto"/>
      </w:divBdr>
    </w:div>
    <w:div w:id="271669956">
      <w:bodyDiv w:val="1"/>
      <w:marLeft w:val="0"/>
      <w:marRight w:val="0"/>
      <w:marTop w:val="0"/>
      <w:marBottom w:val="0"/>
      <w:divBdr>
        <w:top w:val="none" w:sz="0" w:space="0" w:color="auto"/>
        <w:left w:val="none" w:sz="0" w:space="0" w:color="auto"/>
        <w:bottom w:val="none" w:sz="0" w:space="0" w:color="auto"/>
        <w:right w:val="none" w:sz="0" w:space="0" w:color="auto"/>
      </w:divBdr>
    </w:div>
    <w:div w:id="316961848">
      <w:bodyDiv w:val="1"/>
      <w:marLeft w:val="0"/>
      <w:marRight w:val="0"/>
      <w:marTop w:val="0"/>
      <w:marBottom w:val="0"/>
      <w:divBdr>
        <w:top w:val="none" w:sz="0" w:space="0" w:color="auto"/>
        <w:left w:val="none" w:sz="0" w:space="0" w:color="auto"/>
        <w:bottom w:val="none" w:sz="0" w:space="0" w:color="auto"/>
        <w:right w:val="none" w:sz="0" w:space="0" w:color="auto"/>
      </w:divBdr>
    </w:div>
    <w:div w:id="320737075">
      <w:bodyDiv w:val="1"/>
      <w:marLeft w:val="0"/>
      <w:marRight w:val="0"/>
      <w:marTop w:val="0"/>
      <w:marBottom w:val="0"/>
      <w:divBdr>
        <w:top w:val="none" w:sz="0" w:space="0" w:color="auto"/>
        <w:left w:val="none" w:sz="0" w:space="0" w:color="auto"/>
        <w:bottom w:val="none" w:sz="0" w:space="0" w:color="auto"/>
        <w:right w:val="none" w:sz="0" w:space="0" w:color="auto"/>
      </w:divBdr>
    </w:div>
    <w:div w:id="354884658">
      <w:bodyDiv w:val="1"/>
      <w:marLeft w:val="0"/>
      <w:marRight w:val="0"/>
      <w:marTop w:val="0"/>
      <w:marBottom w:val="0"/>
      <w:divBdr>
        <w:top w:val="none" w:sz="0" w:space="0" w:color="auto"/>
        <w:left w:val="none" w:sz="0" w:space="0" w:color="auto"/>
        <w:bottom w:val="none" w:sz="0" w:space="0" w:color="auto"/>
        <w:right w:val="none" w:sz="0" w:space="0" w:color="auto"/>
      </w:divBdr>
    </w:div>
    <w:div w:id="389303851">
      <w:bodyDiv w:val="1"/>
      <w:marLeft w:val="0"/>
      <w:marRight w:val="0"/>
      <w:marTop w:val="0"/>
      <w:marBottom w:val="0"/>
      <w:divBdr>
        <w:top w:val="none" w:sz="0" w:space="0" w:color="auto"/>
        <w:left w:val="none" w:sz="0" w:space="0" w:color="auto"/>
        <w:bottom w:val="none" w:sz="0" w:space="0" w:color="auto"/>
        <w:right w:val="none" w:sz="0" w:space="0" w:color="auto"/>
      </w:divBdr>
    </w:div>
    <w:div w:id="466242727">
      <w:bodyDiv w:val="1"/>
      <w:marLeft w:val="0"/>
      <w:marRight w:val="0"/>
      <w:marTop w:val="0"/>
      <w:marBottom w:val="0"/>
      <w:divBdr>
        <w:top w:val="none" w:sz="0" w:space="0" w:color="auto"/>
        <w:left w:val="none" w:sz="0" w:space="0" w:color="auto"/>
        <w:bottom w:val="none" w:sz="0" w:space="0" w:color="auto"/>
        <w:right w:val="none" w:sz="0" w:space="0" w:color="auto"/>
      </w:divBdr>
    </w:div>
    <w:div w:id="475993509">
      <w:bodyDiv w:val="1"/>
      <w:marLeft w:val="0"/>
      <w:marRight w:val="0"/>
      <w:marTop w:val="0"/>
      <w:marBottom w:val="0"/>
      <w:divBdr>
        <w:top w:val="none" w:sz="0" w:space="0" w:color="auto"/>
        <w:left w:val="none" w:sz="0" w:space="0" w:color="auto"/>
        <w:bottom w:val="none" w:sz="0" w:space="0" w:color="auto"/>
        <w:right w:val="none" w:sz="0" w:space="0" w:color="auto"/>
      </w:divBdr>
    </w:div>
    <w:div w:id="490675911">
      <w:bodyDiv w:val="1"/>
      <w:marLeft w:val="0"/>
      <w:marRight w:val="0"/>
      <w:marTop w:val="0"/>
      <w:marBottom w:val="0"/>
      <w:divBdr>
        <w:top w:val="none" w:sz="0" w:space="0" w:color="auto"/>
        <w:left w:val="none" w:sz="0" w:space="0" w:color="auto"/>
        <w:bottom w:val="none" w:sz="0" w:space="0" w:color="auto"/>
        <w:right w:val="none" w:sz="0" w:space="0" w:color="auto"/>
      </w:divBdr>
    </w:div>
    <w:div w:id="498428208">
      <w:bodyDiv w:val="1"/>
      <w:marLeft w:val="0"/>
      <w:marRight w:val="0"/>
      <w:marTop w:val="0"/>
      <w:marBottom w:val="0"/>
      <w:divBdr>
        <w:top w:val="none" w:sz="0" w:space="0" w:color="auto"/>
        <w:left w:val="none" w:sz="0" w:space="0" w:color="auto"/>
        <w:bottom w:val="none" w:sz="0" w:space="0" w:color="auto"/>
        <w:right w:val="none" w:sz="0" w:space="0" w:color="auto"/>
      </w:divBdr>
    </w:div>
    <w:div w:id="500242464">
      <w:bodyDiv w:val="1"/>
      <w:marLeft w:val="0"/>
      <w:marRight w:val="0"/>
      <w:marTop w:val="0"/>
      <w:marBottom w:val="0"/>
      <w:divBdr>
        <w:top w:val="none" w:sz="0" w:space="0" w:color="auto"/>
        <w:left w:val="none" w:sz="0" w:space="0" w:color="auto"/>
        <w:bottom w:val="none" w:sz="0" w:space="0" w:color="auto"/>
        <w:right w:val="none" w:sz="0" w:space="0" w:color="auto"/>
      </w:divBdr>
    </w:div>
    <w:div w:id="517276682">
      <w:bodyDiv w:val="1"/>
      <w:marLeft w:val="0"/>
      <w:marRight w:val="0"/>
      <w:marTop w:val="0"/>
      <w:marBottom w:val="0"/>
      <w:divBdr>
        <w:top w:val="none" w:sz="0" w:space="0" w:color="auto"/>
        <w:left w:val="none" w:sz="0" w:space="0" w:color="auto"/>
        <w:bottom w:val="none" w:sz="0" w:space="0" w:color="auto"/>
        <w:right w:val="none" w:sz="0" w:space="0" w:color="auto"/>
      </w:divBdr>
      <w:divsChild>
        <w:div w:id="1586961283">
          <w:marLeft w:val="446"/>
          <w:marRight w:val="0"/>
          <w:marTop w:val="0"/>
          <w:marBottom w:val="0"/>
          <w:divBdr>
            <w:top w:val="none" w:sz="0" w:space="0" w:color="auto"/>
            <w:left w:val="none" w:sz="0" w:space="0" w:color="auto"/>
            <w:bottom w:val="none" w:sz="0" w:space="0" w:color="auto"/>
            <w:right w:val="none" w:sz="0" w:space="0" w:color="auto"/>
          </w:divBdr>
        </w:div>
        <w:div w:id="1941797964">
          <w:marLeft w:val="446"/>
          <w:marRight w:val="0"/>
          <w:marTop w:val="0"/>
          <w:marBottom w:val="0"/>
          <w:divBdr>
            <w:top w:val="none" w:sz="0" w:space="0" w:color="auto"/>
            <w:left w:val="none" w:sz="0" w:space="0" w:color="auto"/>
            <w:bottom w:val="none" w:sz="0" w:space="0" w:color="auto"/>
            <w:right w:val="none" w:sz="0" w:space="0" w:color="auto"/>
          </w:divBdr>
        </w:div>
      </w:divsChild>
    </w:div>
    <w:div w:id="519197547">
      <w:bodyDiv w:val="1"/>
      <w:marLeft w:val="0"/>
      <w:marRight w:val="0"/>
      <w:marTop w:val="0"/>
      <w:marBottom w:val="0"/>
      <w:divBdr>
        <w:top w:val="none" w:sz="0" w:space="0" w:color="auto"/>
        <w:left w:val="none" w:sz="0" w:space="0" w:color="auto"/>
        <w:bottom w:val="none" w:sz="0" w:space="0" w:color="auto"/>
        <w:right w:val="none" w:sz="0" w:space="0" w:color="auto"/>
      </w:divBdr>
    </w:div>
    <w:div w:id="652876084">
      <w:bodyDiv w:val="1"/>
      <w:marLeft w:val="0"/>
      <w:marRight w:val="0"/>
      <w:marTop w:val="0"/>
      <w:marBottom w:val="0"/>
      <w:divBdr>
        <w:top w:val="none" w:sz="0" w:space="0" w:color="auto"/>
        <w:left w:val="none" w:sz="0" w:space="0" w:color="auto"/>
        <w:bottom w:val="none" w:sz="0" w:space="0" w:color="auto"/>
        <w:right w:val="none" w:sz="0" w:space="0" w:color="auto"/>
      </w:divBdr>
    </w:div>
    <w:div w:id="772015762">
      <w:bodyDiv w:val="1"/>
      <w:marLeft w:val="0"/>
      <w:marRight w:val="0"/>
      <w:marTop w:val="0"/>
      <w:marBottom w:val="0"/>
      <w:divBdr>
        <w:top w:val="none" w:sz="0" w:space="0" w:color="auto"/>
        <w:left w:val="none" w:sz="0" w:space="0" w:color="auto"/>
        <w:bottom w:val="none" w:sz="0" w:space="0" w:color="auto"/>
        <w:right w:val="none" w:sz="0" w:space="0" w:color="auto"/>
      </w:divBdr>
      <w:divsChild>
        <w:div w:id="908733253">
          <w:marLeft w:val="274"/>
          <w:marRight w:val="0"/>
          <w:marTop w:val="58"/>
          <w:marBottom w:val="0"/>
          <w:divBdr>
            <w:top w:val="none" w:sz="0" w:space="0" w:color="auto"/>
            <w:left w:val="none" w:sz="0" w:space="0" w:color="auto"/>
            <w:bottom w:val="none" w:sz="0" w:space="0" w:color="auto"/>
            <w:right w:val="none" w:sz="0" w:space="0" w:color="auto"/>
          </w:divBdr>
        </w:div>
        <w:div w:id="1150902907">
          <w:marLeft w:val="274"/>
          <w:marRight w:val="0"/>
          <w:marTop w:val="58"/>
          <w:marBottom w:val="0"/>
          <w:divBdr>
            <w:top w:val="none" w:sz="0" w:space="0" w:color="auto"/>
            <w:left w:val="none" w:sz="0" w:space="0" w:color="auto"/>
            <w:bottom w:val="none" w:sz="0" w:space="0" w:color="auto"/>
            <w:right w:val="none" w:sz="0" w:space="0" w:color="auto"/>
          </w:divBdr>
        </w:div>
      </w:divsChild>
    </w:div>
    <w:div w:id="781996024">
      <w:bodyDiv w:val="1"/>
      <w:marLeft w:val="0"/>
      <w:marRight w:val="0"/>
      <w:marTop w:val="0"/>
      <w:marBottom w:val="0"/>
      <w:divBdr>
        <w:top w:val="none" w:sz="0" w:space="0" w:color="auto"/>
        <w:left w:val="none" w:sz="0" w:space="0" w:color="auto"/>
        <w:bottom w:val="none" w:sz="0" w:space="0" w:color="auto"/>
        <w:right w:val="none" w:sz="0" w:space="0" w:color="auto"/>
      </w:divBdr>
    </w:div>
    <w:div w:id="783960195">
      <w:bodyDiv w:val="1"/>
      <w:marLeft w:val="0"/>
      <w:marRight w:val="0"/>
      <w:marTop w:val="0"/>
      <w:marBottom w:val="0"/>
      <w:divBdr>
        <w:top w:val="none" w:sz="0" w:space="0" w:color="auto"/>
        <w:left w:val="none" w:sz="0" w:space="0" w:color="auto"/>
        <w:bottom w:val="none" w:sz="0" w:space="0" w:color="auto"/>
        <w:right w:val="none" w:sz="0" w:space="0" w:color="auto"/>
      </w:divBdr>
    </w:div>
    <w:div w:id="808674199">
      <w:bodyDiv w:val="1"/>
      <w:marLeft w:val="0"/>
      <w:marRight w:val="0"/>
      <w:marTop w:val="0"/>
      <w:marBottom w:val="0"/>
      <w:divBdr>
        <w:top w:val="none" w:sz="0" w:space="0" w:color="auto"/>
        <w:left w:val="none" w:sz="0" w:space="0" w:color="auto"/>
        <w:bottom w:val="none" w:sz="0" w:space="0" w:color="auto"/>
        <w:right w:val="none" w:sz="0" w:space="0" w:color="auto"/>
      </w:divBdr>
    </w:div>
    <w:div w:id="809250437">
      <w:bodyDiv w:val="1"/>
      <w:marLeft w:val="0"/>
      <w:marRight w:val="0"/>
      <w:marTop w:val="0"/>
      <w:marBottom w:val="0"/>
      <w:divBdr>
        <w:top w:val="none" w:sz="0" w:space="0" w:color="auto"/>
        <w:left w:val="none" w:sz="0" w:space="0" w:color="auto"/>
        <w:bottom w:val="none" w:sz="0" w:space="0" w:color="auto"/>
        <w:right w:val="none" w:sz="0" w:space="0" w:color="auto"/>
      </w:divBdr>
      <w:divsChild>
        <w:div w:id="406415352">
          <w:marLeft w:val="187"/>
          <w:marRight w:val="0"/>
          <w:marTop w:val="120"/>
          <w:marBottom w:val="120"/>
          <w:divBdr>
            <w:top w:val="none" w:sz="0" w:space="0" w:color="auto"/>
            <w:left w:val="none" w:sz="0" w:space="0" w:color="auto"/>
            <w:bottom w:val="none" w:sz="0" w:space="0" w:color="auto"/>
            <w:right w:val="none" w:sz="0" w:space="0" w:color="auto"/>
          </w:divBdr>
        </w:div>
      </w:divsChild>
    </w:div>
    <w:div w:id="897520391">
      <w:bodyDiv w:val="1"/>
      <w:marLeft w:val="0"/>
      <w:marRight w:val="0"/>
      <w:marTop w:val="0"/>
      <w:marBottom w:val="0"/>
      <w:divBdr>
        <w:top w:val="none" w:sz="0" w:space="0" w:color="auto"/>
        <w:left w:val="none" w:sz="0" w:space="0" w:color="auto"/>
        <w:bottom w:val="none" w:sz="0" w:space="0" w:color="auto"/>
        <w:right w:val="none" w:sz="0" w:space="0" w:color="auto"/>
      </w:divBdr>
      <w:divsChild>
        <w:div w:id="114643611">
          <w:marLeft w:val="0"/>
          <w:marRight w:val="0"/>
          <w:marTop w:val="259"/>
          <w:marBottom w:val="0"/>
          <w:divBdr>
            <w:top w:val="none" w:sz="0" w:space="0" w:color="auto"/>
            <w:left w:val="none" w:sz="0" w:space="0" w:color="auto"/>
            <w:bottom w:val="none" w:sz="0" w:space="0" w:color="auto"/>
            <w:right w:val="none" w:sz="0" w:space="0" w:color="auto"/>
          </w:divBdr>
        </w:div>
        <w:div w:id="534125177">
          <w:marLeft w:val="720"/>
          <w:marRight w:val="0"/>
          <w:marTop w:val="216"/>
          <w:marBottom w:val="0"/>
          <w:divBdr>
            <w:top w:val="none" w:sz="0" w:space="0" w:color="auto"/>
            <w:left w:val="none" w:sz="0" w:space="0" w:color="auto"/>
            <w:bottom w:val="none" w:sz="0" w:space="0" w:color="auto"/>
            <w:right w:val="none" w:sz="0" w:space="0" w:color="auto"/>
          </w:divBdr>
        </w:div>
        <w:div w:id="686909662">
          <w:marLeft w:val="720"/>
          <w:marRight w:val="0"/>
          <w:marTop w:val="216"/>
          <w:marBottom w:val="0"/>
          <w:divBdr>
            <w:top w:val="none" w:sz="0" w:space="0" w:color="auto"/>
            <w:left w:val="none" w:sz="0" w:space="0" w:color="auto"/>
            <w:bottom w:val="none" w:sz="0" w:space="0" w:color="auto"/>
            <w:right w:val="none" w:sz="0" w:space="0" w:color="auto"/>
          </w:divBdr>
        </w:div>
      </w:divsChild>
    </w:div>
    <w:div w:id="953902355">
      <w:bodyDiv w:val="1"/>
      <w:marLeft w:val="0"/>
      <w:marRight w:val="0"/>
      <w:marTop w:val="0"/>
      <w:marBottom w:val="0"/>
      <w:divBdr>
        <w:top w:val="none" w:sz="0" w:space="0" w:color="auto"/>
        <w:left w:val="none" w:sz="0" w:space="0" w:color="auto"/>
        <w:bottom w:val="none" w:sz="0" w:space="0" w:color="auto"/>
        <w:right w:val="none" w:sz="0" w:space="0" w:color="auto"/>
      </w:divBdr>
    </w:div>
    <w:div w:id="963314107">
      <w:bodyDiv w:val="1"/>
      <w:marLeft w:val="0"/>
      <w:marRight w:val="0"/>
      <w:marTop w:val="0"/>
      <w:marBottom w:val="0"/>
      <w:divBdr>
        <w:top w:val="none" w:sz="0" w:space="0" w:color="auto"/>
        <w:left w:val="none" w:sz="0" w:space="0" w:color="auto"/>
        <w:bottom w:val="none" w:sz="0" w:space="0" w:color="auto"/>
        <w:right w:val="none" w:sz="0" w:space="0" w:color="auto"/>
      </w:divBdr>
    </w:div>
    <w:div w:id="1052072379">
      <w:bodyDiv w:val="1"/>
      <w:marLeft w:val="0"/>
      <w:marRight w:val="0"/>
      <w:marTop w:val="0"/>
      <w:marBottom w:val="0"/>
      <w:divBdr>
        <w:top w:val="none" w:sz="0" w:space="0" w:color="auto"/>
        <w:left w:val="none" w:sz="0" w:space="0" w:color="auto"/>
        <w:bottom w:val="none" w:sz="0" w:space="0" w:color="auto"/>
        <w:right w:val="none" w:sz="0" w:space="0" w:color="auto"/>
      </w:divBdr>
      <w:divsChild>
        <w:div w:id="1057245818">
          <w:marLeft w:val="994"/>
          <w:marRight w:val="0"/>
          <w:marTop w:val="86"/>
          <w:marBottom w:val="0"/>
          <w:divBdr>
            <w:top w:val="none" w:sz="0" w:space="0" w:color="auto"/>
            <w:left w:val="none" w:sz="0" w:space="0" w:color="auto"/>
            <w:bottom w:val="none" w:sz="0" w:space="0" w:color="auto"/>
            <w:right w:val="none" w:sz="0" w:space="0" w:color="auto"/>
          </w:divBdr>
        </w:div>
        <w:div w:id="1367212829">
          <w:marLeft w:val="0"/>
          <w:marRight w:val="0"/>
          <w:marTop w:val="96"/>
          <w:marBottom w:val="0"/>
          <w:divBdr>
            <w:top w:val="none" w:sz="0" w:space="0" w:color="auto"/>
            <w:left w:val="none" w:sz="0" w:space="0" w:color="auto"/>
            <w:bottom w:val="none" w:sz="0" w:space="0" w:color="auto"/>
            <w:right w:val="none" w:sz="0" w:space="0" w:color="auto"/>
          </w:divBdr>
        </w:div>
        <w:div w:id="1949656124">
          <w:marLeft w:val="994"/>
          <w:marRight w:val="0"/>
          <w:marTop w:val="86"/>
          <w:marBottom w:val="0"/>
          <w:divBdr>
            <w:top w:val="none" w:sz="0" w:space="0" w:color="auto"/>
            <w:left w:val="none" w:sz="0" w:space="0" w:color="auto"/>
            <w:bottom w:val="none" w:sz="0" w:space="0" w:color="auto"/>
            <w:right w:val="none" w:sz="0" w:space="0" w:color="auto"/>
          </w:divBdr>
        </w:div>
      </w:divsChild>
    </w:div>
    <w:div w:id="1098864102">
      <w:bodyDiv w:val="1"/>
      <w:marLeft w:val="0"/>
      <w:marRight w:val="0"/>
      <w:marTop w:val="0"/>
      <w:marBottom w:val="0"/>
      <w:divBdr>
        <w:top w:val="none" w:sz="0" w:space="0" w:color="auto"/>
        <w:left w:val="none" w:sz="0" w:space="0" w:color="auto"/>
        <w:bottom w:val="none" w:sz="0" w:space="0" w:color="auto"/>
        <w:right w:val="none" w:sz="0" w:space="0" w:color="auto"/>
      </w:divBdr>
    </w:div>
    <w:div w:id="1130708610">
      <w:bodyDiv w:val="1"/>
      <w:marLeft w:val="0"/>
      <w:marRight w:val="0"/>
      <w:marTop w:val="0"/>
      <w:marBottom w:val="0"/>
      <w:divBdr>
        <w:top w:val="none" w:sz="0" w:space="0" w:color="auto"/>
        <w:left w:val="none" w:sz="0" w:space="0" w:color="auto"/>
        <w:bottom w:val="none" w:sz="0" w:space="0" w:color="auto"/>
        <w:right w:val="none" w:sz="0" w:space="0" w:color="auto"/>
      </w:divBdr>
    </w:div>
    <w:div w:id="1386223203">
      <w:bodyDiv w:val="1"/>
      <w:marLeft w:val="0"/>
      <w:marRight w:val="0"/>
      <w:marTop w:val="0"/>
      <w:marBottom w:val="0"/>
      <w:divBdr>
        <w:top w:val="none" w:sz="0" w:space="0" w:color="auto"/>
        <w:left w:val="none" w:sz="0" w:space="0" w:color="auto"/>
        <w:bottom w:val="none" w:sz="0" w:space="0" w:color="auto"/>
        <w:right w:val="none" w:sz="0" w:space="0" w:color="auto"/>
      </w:divBdr>
    </w:div>
    <w:div w:id="1390033119">
      <w:bodyDiv w:val="1"/>
      <w:marLeft w:val="0"/>
      <w:marRight w:val="0"/>
      <w:marTop w:val="0"/>
      <w:marBottom w:val="0"/>
      <w:divBdr>
        <w:top w:val="none" w:sz="0" w:space="0" w:color="auto"/>
        <w:left w:val="none" w:sz="0" w:space="0" w:color="auto"/>
        <w:bottom w:val="none" w:sz="0" w:space="0" w:color="auto"/>
        <w:right w:val="none" w:sz="0" w:space="0" w:color="auto"/>
      </w:divBdr>
    </w:div>
    <w:div w:id="1408383524">
      <w:bodyDiv w:val="1"/>
      <w:marLeft w:val="0"/>
      <w:marRight w:val="0"/>
      <w:marTop w:val="0"/>
      <w:marBottom w:val="0"/>
      <w:divBdr>
        <w:top w:val="none" w:sz="0" w:space="0" w:color="auto"/>
        <w:left w:val="none" w:sz="0" w:space="0" w:color="auto"/>
        <w:bottom w:val="none" w:sz="0" w:space="0" w:color="auto"/>
        <w:right w:val="none" w:sz="0" w:space="0" w:color="auto"/>
      </w:divBdr>
      <w:divsChild>
        <w:div w:id="387652916">
          <w:marLeft w:val="187"/>
          <w:marRight w:val="0"/>
          <w:marTop w:val="120"/>
          <w:marBottom w:val="120"/>
          <w:divBdr>
            <w:top w:val="none" w:sz="0" w:space="0" w:color="auto"/>
            <w:left w:val="none" w:sz="0" w:space="0" w:color="auto"/>
            <w:bottom w:val="none" w:sz="0" w:space="0" w:color="auto"/>
            <w:right w:val="none" w:sz="0" w:space="0" w:color="auto"/>
          </w:divBdr>
        </w:div>
      </w:divsChild>
    </w:div>
    <w:div w:id="1422600300">
      <w:bodyDiv w:val="1"/>
      <w:marLeft w:val="0"/>
      <w:marRight w:val="0"/>
      <w:marTop w:val="0"/>
      <w:marBottom w:val="0"/>
      <w:divBdr>
        <w:top w:val="none" w:sz="0" w:space="0" w:color="auto"/>
        <w:left w:val="none" w:sz="0" w:space="0" w:color="auto"/>
        <w:bottom w:val="none" w:sz="0" w:space="0" w:color="auto"/>
        <w:right w:val="none" w:sz="0" w:space="0" w:color="auto"/>
      </w:divBdr>
    </w:div>
    <w:div w:id="1432583971">
      <w:bodyDiv w:val="1"/>
      <w:marLeft w:val="0"/>
      <w:marRight w:val="0"/>
      <w:marTop w:val="0"/>
      <w:marBottom w:val="0"/>
      <w:divBdr>
        <w:top w:val="none" w:sz="0" w:space="0" w:color="auto"/>
        <w:left w:val="none" w:sz="0" w:space="0" w:color="auto"/>
        <w:bottom w:val="none" w:sz="0" w:space="0" w:color="auto"/>
        <w:right w:val="none" w:sz="0" w:space="0" w:color="auto"/>
      </w:divBdr>
    </w:div>
    <w:div w:id="1491290272">
      <w:bodyDiv w:val="1"/>
      <w:marLeft w:val="0"/>
      <w:marRight w:val="0"/>
      <w:marTop w:val="0"/>
      <w:marBottom w:val="0"/>
      <w:divBdr>
        <w:top w:val="none" w:sz="0" w:space="0" w:color="auto"/>
        <w:left w:val="none" w:sz="0" w:space="0" w:color="auto"/>
        <w:bottom w:val="none" w:sz="0" w:space="0" w:color="auto"/>
        <w:right w:val="none" w:sz="0" w:space="0" w:color="auto"/>
      </w:divBdr>
      <w:divsChild>
        <w:div w:id="1443064088">
          <w:marLeft w:val="0"/>
          <w:marRight w:val="0"/>
          <w:marTop w:val="0"/>
          <w:marBottom w:val="0"/>
          <w:divBdr>
            <w:top w:val="none" w:sz="0" w:space="0" w:color="auto"/>
            <w:left w:val="none" w:sz="0" w:space="0" w:color="auto"/>
            <w:bottom w:val="none" w:sz="0" w:space="0" w:color="auto"/>
            <w:right w:val="none" w:sz="0" w:space="0" w:color="auto"/>
          </w:divBdr>
          <w:divsChild>
            <w:div w:id="852112530">
              <w:marLeft w:val="0"/>
              <w:marRight w:val="0"/>
              <w:marTop w:val="0"/>
              <w:marBottom w:val="0"/>
              <w:divBdr>
                <w:top w:val="none" w:sz="0" w:space="0" w:color="auto"/>
                <w:left w:val="none" w:sz="0" w:space="0" w:color="auto"/>
                <w:bottom w:val="none" w:sz="0" w:space="0" w:color="auto"/>
                <w:right w:val="none" w:sz="0" w:space="0" w:color="auto"/>
              </w:divBdr>
              <w:divsChild>
                <w:div w:id="1775897926">
                  <w:marLeft w:val="0"/>
                  <w:marRight w:val="0"/>
                  <w:marTop w:val="0"/>
                  <w:marBottom w:val="0"/>
                  <w:divBdr>
                    <w:top w:val="none" w:sz="0" w:space="0" w:color="auto"/>
                    <w:left w:val="none" w:sz="0" w:space="0" w:color="auto"/>
                    <w:bottom w:val="none" w:sz="0" w:space="0" w:color="auto"/>
                    <w:right w:val="none" w:sz="0" w:space="0" w:color="auto"/>
                  </w:divBdr>
                  <w:divsChild>
                    <w:div w:id="15954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87631">
      <w:bodyDiv w:val="1"/>
      <w:marLeft w:val="0"/>
      <w:marRight w:val="0"/>
      <w:marTop w:val="0"/>
      <w:marBottom w:val="0"/>
      <w:divBdr>
        <w:top w:val="none" w:sz="0" w:space="0" w:color="auto"/>
        <w:left w:val="none" w:sz="0" w:space="0" w:color="auto"/>
        <w:bottom w:val="none" w:sz="0" w:space="0" w:color="auto"/>
        <w:right w:val="none" w:sz="0" w:space="0" w:color="auto"/>
      </w:divBdr>
    </w:div>
    <w:div w:id="1625573234">
      <w:bodyDiv w:val="1"/>
      <w:marLeft w:val="0"/>
      <w:marRight w:val="0"/>
      <w:marTop w:val="0"/>
      <w:marBottom w:val="0"/>
      <w:divBdr>
        <w:top w:val="none" w:sz="0" w:space="0" w:color="auto"/>
        <w:left w:val="none" w:sz="0" w:space="0" w:color="auto"/>
        <w:bottom w:val="none" w:sz="0" w:space="0" w:color="auto"/>
        <w:right w:val="none" w:sz="0" w:space="0" w:color="auto"/>
      </w:divBdr>
    </w:div>
    <w:div w:id="1760983492">
      <w:bodyDiv w:val="1"/>
      <w:marLeft w:val="0"/>
      <w:marRight w:val="0"/>
      <w:marTop w:val="0"/>
      <w:marBottom w:val="0"/>
      <w:divBdr>
        <w:top w:val="none" w:sz="0" w:space="0" w:color="auto"/>
        <w:left w:val="none" w:sz="0" w:space="0" w:color="auto"/>
        <w:bottom w:val="none" w:sz="0" w:space="0" w:color="auto"/>
        <w:right w:val="none" w:sz="0" w:space="0" w:color="auto"/>
      </w:divBdr>
    </w:div>
    <w:div w:id="1782988980">
      <w:bodyDiv w:val="1"/>
      <w:marLeft w:val="0"/>
      <w:marRight w:val="0"/>
      <w:marTop w:val="0"/>
      <w:marBottom w:val="0"/>
      <w:divBdr>
        <w:top w:val="none" w:sz="0" w:space="0" w:color="auto"/>
        <w:left w:val="none" w:sz="0" w:space="0" w:color="auto"/>
        <w:bottom w:val="none" w:sz="0" w:space="0" w:color="auto"/>
        <w:right w:val="none" w:sz="0" w:space="0" w:color="auto"/>
      </w:divBdr>
    </w:div>
    <w:div w:id="193593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BOT%20EDW%2009_Word&#27169;&#26495;_v1.0_yyyymmd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BE62E-1E51-2A41-A9F2-E8388F549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D:\BOT EDW 09_Word模板_v1.0_yyyymmdd.dot</Template>
  <TotalTime>16</TotalTime>
  <Pages>17</Pages>
  <Words>1554</Words>
  <Characters>8859</Characters>
  <Application>Microsoft Macintosh Word</Application>
  <DocSecurity>0</DocSecurity>
  <Lines>73</Lines>
  <Paragraphs>20</Paragraphs>
  <ScaleCrop>false</ScaleCrop>
  <HeadingPairs>
    <vt:vector size="2" baseType="variant">
      <vt:variant>
        <vt:lpstr>标题</vt:lpstr>
      </vt:variant>
      <vt:variant>
        <vt:i4>1</vt:i4>
      </vt:variant>
    </vt:vector>
  </HeadingPairs>
  <TitlesOfParts>
    <vt:vector size="1" baseType="lpstr">
      <vt:lpstr>Word</vt:lpstr>
    </vt:vector>
  </TitlesOfParts>
  <Company>Teradata Corporation</Company>
  <LinksUpToDate>false</LinksUpToDate>
  <CharactersWithSpaces>10393</CharactersWithSpaces>
  <SharedDoc>false</SharedDoc>
  <HLinks>
    <vt:vector size="144" baseType="variant">
      <vt:variant>
        <vt:i4>1769523</vt:i4>
      </vt:variant>
      <vt:variant>
        <vt:i4>140</vt:i4>
      </vt:variant>
      <vt:variant>
        <vt:i4>0</vt:i4>
      </vt:variant>
      <vt:variant>
        <vt:i4>5</vt:i4>
      </vt:variant>
      <vt:variant>
        <vt:lpwstr/>
      </vt:variant>
      <vt:variant>
        <vt:lpwstr>_Toc401922471</vt:lpwstr>
      </vt:variant>
      <vt:variant>
        <vt:i4>1769523</vt:i4>
      </vt:variant>
      <vt:variant>
        <vt:i4>134</vt:i4>
      </vt:variant>
      <vt:variant>
        <vt:i4>0</vt:i4>
      </vt:variant>
      <vt:variant>
        <vt:i4>5</vt:i4>
      </vt:variant>
      <vt:variant>
        <vt:lpwstr/>
      </vt:variant>
      <vt:variant>
        <vt:lpwstr>_Toc401922470</vt:lpwstr>
      </vt:variant>
      <vt:variant>
        <vt:i4>1703987</vt:i4>
      </vt:variant>
      <vt:variant>
        <vt:i4>128</vt:i4>
      </vt:variant>
      <vt:variant>
        <vt:i4>0</vt:i4>
      </vt:variant>
      <vt:variant>
        <vt:i4>5</vt:i4>
      </vt:variant>
      <vt:variant>
        <vt:lpwstr/>
      </vt:variant>
      <vt:variant>
        <vt:lpwstr>_Toc401922469</vt:lpwstr>
      </vt:variant>
      <vt:variant>
        <vt:i4>1703987</vt:i4>
      </vt:variant>
      <vt:variant>
        <vt:i4>122</vt:i4>
      </vt:variant>
      <vt:variant>
        <vt:i4>0</vt:i4>
      </vt:variant>
      <vt:variant>
        <vt:i4>5</vt:i4>
      </vt:variant>
      <vt:variant>
        <vt:lpwstr/>
      </vt:variant>
      <vt:variant>
        <vt:lpwstr>_Toc401922468</vt:lpwstr>
      </vt:variant>
      <vt:variant>
        <vt:i4>1703987</vt:i4>
      </vt:variant>
      <vt:variant>
        <vt:i4>116</vt:i4>
      </vt:variant>
      <vt:variant>
        <vt:i4>0</vt:i4>
      </vt:variant>
      <vt:variant>
        <vt:i4>5</vt:i4>
      </vt:variant>
      <vt:variant>
        <vt:lpwstr/>
      </vt:variant>
      <vt:variant>
        <vt:lpwstr>_Toc401922467</vt:lpwstr>
      </vt:variant>
      <vt:variant>
        <vt:i4>1703987</vt:i4>
      </vt:variant>
      <vt:variant>
        <vt:i4>110</vt:i4>
      </vt:variant>
      <vt:variant>
        <vt:i4>0</vt:i4>
      </vt:variant>
      <vt:variant>
        <vt:i4>5</vt:i4>
      </vt:variant>
      <vt:variant>
        <vt:lpwstr/>
      </vt:variant>
      <vt:variant>
        <vt:lpwstr>_Toc401922466</vt:lpwstr>
      </vt:variant>
      <vt:variant>
        <vt:i4>1703987</vt:i4>
      </vt:variant>
      <vt:variant>
        <vt:i4>104</vt:i4>
      </vt:variant>
      <vt:variant>
        <vt:i4>0</vt:i4>
      </vt:variant>
      <vt:variant>
        <vt:i4>5</vt:i4>
      </vt:variant>
      <vt:variant>
        <vt:lpwstr/>
      </vt:variant>
      <vt:variant>
        <vt:lpwstr>_Toc401922465</vt:lpwstr>
      </vt:variant>
      <vt:variant>
        <vt:i4>1703987</vt:i4>
      </vt:variant>
      <vt:variant>
        <vt:i4>98</vt:i4>
      </vt:variant>
      <vt:variant>
        <vt:i4>0</vt:i4>
      </vt:variant>
      <vt:variant>
        <vt:i4>5</vt:i4>
      </vt:variant>
      <vt:variant>
        <vt:lpwstr/>
      </vt:variant>
      <vt:variant>
        <vt:lpwstr>_Toc401922464</vt:lpwstr>
      </vt:variant>
      <vt:variant>
        <vt:i4>1703987</vt:i4>
      </vt:variant>
      <vt:variant>
        <vt:i4>92</vt:i4>
      </vt:variant>
      <vt:variant>
        <vt:i4>0</vt:i4>
      </vt:variant>
      <vt:variant>
        <vt:i4>5</vt:i4>
      </vt:variant>
      <vt:variant>
        <vt:lpwstr/>
      </vt:variant>
      <vt:variant>
        <vt:lpwstr>_Toc401922463</vt:lpwstr>
      </vt:variant>
      <vt:variant>
        <vt:i4>1703987</vt:i4>
      </vt:variant>
      <vt:variant>
        <vt:i4>86</vt:i4>
      </vt:variant>
      <vt:variant>
        <vt:i4>0</vt:i4>
      </vt:variant>
      <vt:variant>
        <vt:i4>5</vt:i4>
      </vt:variant>
      <vt:variant>
        <vt:lpwstr/>
      </vt:variant>
      <vt:variant>
        <vt:lpwstr>_Toc401922462</vt:lpwstr>
      </vt:variant>
      <vt:variant>
        <vt:i4>1703987</vt:i4>
      </vt:variant>
      <vt:variant>
        <vt:i4>80</vt:i4>
      </vt:variant>
      <vt:variant>
        <vt:i4>0</vt:i4>
      </vt:variant>
      <vt:variant>
        <vt:i4>5</vt:i4>
      </vt:variant>
      <vt:variant>
        <vt:lpwstr/>
      </vt:variant>
      <vt:variant>
        <vt:lpwstr>_Toc401922461</vt:lpwstr>
      </vt:variant>
      <vt:variant>
        <vt:i4>1703987</vt:i4>
      </vt:variant>
      <vt:variant>
        <vt:i4>74</vt:i4>
      </vt:variant>
      <vt:variant>
        <vt:i4>0</vt:i4>
      </vt:variant>
      <vt:variant>
        <vt:i4>5</vt:i4>
      </vt:variant>
      <vt:variant>
        <vt:lpwstr/>
      </vt:variant>
      <vt:variant>
        <vt:lpwstr>_Toc401922460</vt:lpwstr>
      </vt:variant>
      <vt:variant>
        <vt:i4>1638451</vt:i4>
      </vt:variant>
      <vt:variant>
        <vt:i4>68</vt:i4>
      </vt:variant>
      <vt:variant>
        <vt:i4>0</vt:i4>
      </vt:variant>
      <vt:variant>
        <vt:i4>5</vt:i4>
      </vt:variant>
      <vt:variant>
        <vt:lpwstr/>
      </vt:variant>
      <vt:variant>
        <vt:lpwstr>_Toc401922459</vt:lpwstr>
      </vt:variant>
      <vt:variant>
        <vt:i4>1638451</vt:i4>
      </vt:variant>
      <vt:variant>
        <vt:i4>62</vt:i4>
      </vt:variant>
      <vt:variant>
        <vt:i4>0</vt:i4>
      </vt:variant>
      <vt:variant>
        <vt:i4>5</vt:i4>
      </vt:variant>
      <vt:variant>
        <vt:lpwstr/>
      </vt:variant>
      <vt:variant>
        <vt:lpwstr>_Toc401922458</vt:lpwstr>
      </vt:variant>
      <vt:variant>
        <vt:i4>1638451</vt:i4>
      </vt:variant>
      <vt:variant>
        <vt:i4>56</vt:i4>
      </vt:variant>
      <vt:variant>
        <vt:i4>0</vt:i4>
      </vt:variant>
      <vt:variant>
        <vt:i4>5</vt:i4>
      </vt:variant>
      <vt:variant>
        <vt:lpwstr/>
      </vt:variant>
      <vt:variant>
        <vt:lpwstr>_Toc401922457</vt:lpwstr>
      </vt:variant>
      <vt:variant>
        <vt:i4>1638451</vt:i4>
      </vt:variant>
      <vt:variant>
        <vt:i4>50</vt:i4>
      </vt:variant>
      <vt:variant>
        <vt:i4>0</vt:i4>
      </vt:variant>
      <vt:variant>
        <vt:i4>5</vt:i4>
      </vt:variant>
      <vt:variant>
        <vt:lpwstr/>
      </vt:variant>
      <vt:variant>
        <vt:lpwstr>_Toc401922456</vt:lpwstr>
      </vt:variant>
      <vt:variant>
        <vt:i4>1638451</vt:i4>
      </vt:variant>
      <vt:variant>
        <vt:i4>44</vt:i4>
      </vt:variant>
      <vt:variant>
        <vt:i4>0</vt:i4>
      </vt:variant>
      <vt:variant>
        <vt:i4>5</vt:i4>
      </vt:variant>
      <vt:variant>
        <vt:lpwstr/>
      </vt:variant>
      <vt:variant>
        <vt:lpwstr>_Toc401922455</vt:lpwstr>
      </vt:variant>
      <vt:variant>
        <vt:i4>1638451</vt:i4>
      </vt:variant>
      <vt:variant>
        <vt:i4>38</vt:i4>
      </vt:variant>
      <vt:variant>
        <vt:i4>0</vt:i4>
      </vt:variant>
      <vt:variant>
        <vt:i4>5</vt:i4>
      </vt:variant>
      <vt:variant>
        <vt:lpwstr/>
      </vt:variant>
      <vt:variant>
        <vt:lpwstr>_Toc401922454</vt:lpwstr>
      </vt:variant>
      <vt:variant>
        <vt:i4>1638451</vt:i4>
      </vt:variant>
      <vt:variant>
        <vt:i4>32</vt:i4>
      </vt:variant>
      <vt:variant>
        <vt:i4>0</vt:i4>
      </vt:variant>
      <vt:variant>
        <vt:i4>5</vt:i4>
      </vt:variant>
      <vt:variant>
        <vt:lpwstr/>
      </vt:variant>
      <vt:variant>
        <vt:lpwstr>_Toc401922453</vt:lpwstr>
      </vt:variant>
      <vt:variant>
        <vt:i4>1638451</vt:i4>
      </vt:variant>
      <vt:variant>
        <vt:i4>26</vt:i4>
      </vt:variant>
      <vt:variant>
        <vt:i4>0</vt:i4>
      </vt:variant>
      <vt:variant>
        <vt:i4>5</vt:i4>
      </vt:variant>
      <vt:variant>
        <vt:lpwstr/>
      </vt:variant>
      <vt:variant>
        <vt:lpwstr>_Toc401922452</vt:lpwstr>
      </vt:variant>
      <vt:variant>
        <vt:i4>1638451</vt:i4>
      </vt:variant>
      <vt:variant>
        <vt:i4>20</vt:i4>
      </vt:variant>
      <vt:variant>
        <vt:i4>0</vt:i4>
      </vt:variant>
      <vt:variant>
        <vt:i4>5</vt:i4>
      </vt:variant>
      <vt:variant>
        <vt:lpwstr/>
      </vt:variant>
      <vt:variant>
        <vt:lpwstr>_Toc401922451</vt:lpwstr>
      </vt:variant>
      <vt:variant>
        <vt:i4>1638451</vt:i4>
      </vt:variant>
      <vt:variant>
        <vt:i4>14</vt:i4>
      </vt:variant>
      <vt:variant>
        <vt:i4>0</vt:i4>
      </vt:variant>
      <vt:variant>
        <vt:i4>5</vt:i4>
      </vt:variant>
      <vt:variant>
        <vt:lpwstr/>
      </vt:variant>
      <vt:variant>
        <vt:lpwstr>_Toc401922450</vt:lpwstr>
      </vt:variant>
      <vt:variant>
        <vt:i4>1572915</vt:i4>
      </vt:variant>
      <vt:variant>
        <vt:i4>8</vt:i4>
      </vt:variant>
      <vt:variant>
        <vt:i4>0</vt:i4>
      </vt:variant>
      <vt:variant>
        <vt:i4>5</vt:i4>
      </vt:variant>
      <vt:variant>
        <vt:lpwstr/>
      </vt:variant>
      <vt:variant>
        <vt:lpwstr>_Toc401922449</vt:lpwstr>
      </vt:variant>
      <vt:variant>
        <vt:i4>1572915</vt:i4>
      </vt:variant>
      <vt:variant>
        <vt:i4>2</vt:i4>
      </vt:variant>
      <vt:variant>
        <vt:i4>0</vt:i4>
      </vt:variant>
      <vt:variant>
        <vt:i4>5</vt:i4>
      </vt:variant>
      <vt:variant>
        <vt:lpwstr/>
      </vt:variant>
      <vt:variant>
        <vt:lpwstr>_Toc401922448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dc:title>
  <dc:creator>Denny Li</dc:creator>
  <cp:lastModifiedBy>Microsoft Office 用户</cp:lastModifiedBy>
  <cp:revision>15</cp:revision>
  <cp:lastPrinted>2017-03-06T02:07:00Z</cp:lastPrinted>
  <dcterms:created xsi:type="dcterms:W3CDTF">2017-03-31T09:11:00Z</dcterms:created>
  <dcterms:modified xsi:type="dcterms:W3CDTF">2017-03-31T09:37:00Z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2052-6.6.0.2877</vt:lpwstr>
  </property>
</Properties>
</file>